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body>
    <w:p w14:paraId="3860CEE4" w14:textId="77777777" w:rsidR="00C936D3" w:rsidRDefault="00C936D3">
      <w:pPr>
        <w:keepNext/>
        <w:spacing w:before="96" w:after="96"/>
        <w:jc w:val="center"/>
        <w:rPr>
          <w:rFonts w:cs="Arial"/>
          <w:b/>
          <w:szCs w:val="22"/>
        </w:rPr>
      </w:pPr>
      <w:bookmarkStart w:id="0" w:name="_GoBack"/>
      <w:bookmarkEnd w:id="0"/>
      <w:r>
        <w:rPr>
          <w:rFonts w:cs="Arial"/>
          <w:b/>
          <w:szCs w:val="22"/>
        </w:rPr>
        <w:t>CỘNG</w:t>
      </w:r>
      <w:r>
        <w:rPr>
          <w:rFonts w:eastAsia="Arial" w:cs="Arial"/>
          <w:b/>
          <w:szCs w:val="22"/>
        </w:rPr>
        <w:t xml:space="preserve"> </w:t>
      </w:r>
      <w:r>
        <w:rPr>
          <w:rFonts w:cs="Arial"/>
          <w:b/>
          <w:szCs w:val="22"/>
        </w:rPr>
        <w:t>HÒA</w:t>
      </w:r>
      <w:r>
        <w:rPr>
          <w:rFonts w:eastAsia="Arial" w:cs="Arial"/>
          <w:b/>
          <w:szCs w:val="22"/>
        </w:rPr>
        <w:t xml:space="preserve"> </w:t>
      </w:r>
      <w:r>
        <w:rPr>
          <w:rFonts w:cs="Arial"/>
          <w:b/>
          <w:szCs w:val="22"/>
        </w:rPr>
        <w:t>XÃ</w:t>
      </w:r>
      <w:r>
        <w:rPr>
          <w:rFonts w:eastAsia="Arial" w:cs="Arial"/>
          <w:b/>
          <w:szCs w:val="22"/>
        </w:rPr>
        <w:t xml:space="preserve"> </w:t>
      </w:r>
      <w:r>
        <w:rPr>
          <w:rFonts w:cs="Arial"/>
          <w:b/>
          <w:szCs w:val="22"/>
        </w:rPr>
        <w:t>HỘI</w:t>
      </w:r>
      <w:r>
        <w:rPr>
          <w:rFonts w:eastAsia="Arial" w:cs="Arial"/>
          <w:b/>
          <w:szCs w:val="22"/>
        </w:rPr>
        <w:t xml:space="preserve"> </w:t>
      </w:r>
      <w:r>
        <w:rPr>
          <w:rFonts w:cs="Arial"/>
          <w:b/>
          <w:szCs w:val="22"/>
        </w:rPr>
        <w:t>CHỦ</w:t>
      </w:r>
      <w:r>
        <w:rPr>
          <w:rFonts w:eastAsia="Arial" w:cs="Arial"/>
          <w:b/>
          <w:szCs w:val="22"/>
        </w:rPr>
        <w:t xml:space="preserve"> </w:t>
      </w:r>
      <w:r>
        <w:rPr>
          <w:rFonts w:cs="Arial"/>
          <w:b/>
          <w:szCs w:val="22"/>
        </w:rPr>
        <w:t>NGHĨA</w:t>
      </w:r>
      <w:r>
        <w:rPr>
          <w:rFonts w:eastAsia="Arial" w:cs="Arial"/>
          <w:b/>
          <w:szCs w:val="22"/>
        </w:rPr>
        <w:t xml:space="preserve"> </w:t>
      </w:r>
      <w:r>
        <w:rPr>
          <w:rFonts w:cs="Arial"/>
          <w:b/>
          <w:szCs w:val="22"/>
        </w:rPr>
        <w:t>VIỆT</w:t>
      </w:r>
      <w:r>
        <w:rPr>
          <w:rFonts w:eastAsia="Arial" w:cs="Arial"/>
          <w:b/>
          <w:szCs w:val="22"/>
        </w:rPr>
        <w:t xml:space="preserve"> </w:t>
      </w:r>
      <w:r>
        <w:rPr>
          <w:rFonts w:cs="Arial"/>
          <w:b/>
          <w:szCs w:val="22"/>
        </w:rPr>
        <w:t>NAM</w:t>
      </w:r>
    </w:p>
    <w:p w14:paraId="74EDD113" w14:textId="77777777" w:rsidR="00C936D3" w:rsidRDefault="00C936D3">
      <w:pPr>
        <w:keepNext/>
        <w:spacing w:before="96" w:after="96"/>
        <w:jc w:val="center"/>
        <w:rPr>
          <w:rFonts w:cs="Arial"/>
          <w:szCs w:val="22"/>
        </w:rPr>
      </w:pPr>
      <w:r>
        <w:rPr>
          <w:rFonts w:cs="Arial"/>
          <w:szCs w:val="22"/>
        </w:rPr>
        <w:t>Độc</w:t>
      </w:r>
      <w:r>
        <w:rPr>
          <w:rFonts w:eastAsia="Arial" w:cs="Arial"/>
          <w:szCs w:val="22"/>
        </w:rPr>
        <w:t xml:space="preserve"> </w:t>
      </w:r>
      <w:r>
        <w:rPr>
          <w:rFonts w:cs="Arial"/>
          <w:szCs w:val="22"/>
        </w:rPr>
        <w:t>lập</w:t>
      </w:r>
      <w:r>
        <w:rPr>
          <w:rFonts w:eastAsia="Arial" w:cs="Arial"/>
          <w:szCs w:val="22"/>
        </w:rPr>
        <w:t xml:space="preserve"> – </w:t>
      </w:r>
      <w:r>
        <w:rPr>
          <w:rFonts w:cs="Arial"/>
          <w:szCs w:val="22"/>
        </w:rPr>
        <w:t>Tự</w:t>
      </w:r>
      <w:r>
        <w:rPr>
          <w:rFonts w:eastAsia="Arial" w:cs="Arial"/>
          <w:szCs w:val="22"/>
        </w:rPr>
        <w:t xml:space="preserve"> </w:t>
      </w:r>
      <w:r>
        <w:rPr>
          <w:rFonts w:cs="Arial"/>
          <w:szCs w:val="22"/>
        </w:rPr>
        <w:t>do</w:t>
      </w:r>
      <w:r>
        <w:rPr>
          <w:rFonts w:eastAsia="Arial" w:cs="Arial"/>
          <w:szCs w:val="22"/>
        </w:rPr>
        <w:t xml:space="preserve"> – </w:t>
      </w:r>
      <w:r>
        <w:rPr>
          <w:rFonts w:cs="Arial"/>
          <w:szCs w:val="22"/>
        </w:rPr>
        <w:t>Hạnh</w:t>
      </w:r>
      <w:r>
        <w:rPr>
          <w:rFonts w:eastAsia="Arial" w:cs="Arial"/>
          <w:szCs w:val="22"/>
        </w:rPr>
        <w:t xml:space="preserve"> </w:t>
      </w:r>
      <w:r>
        <w:rPr>
          <w:rFonts w:cs="Arial"/>
          <w:szCs w:val="22"/>
        </w:rPr>
        <w:t>phúc</w:t>
      </w:r>
    </w:p>
    <w:p w14:paraId="627AB458" w14:textId="77777777" w:rsidR="00C936D3" w:rsidRPr="00D426E3" w:rsidRDefault="00C936D3">
      <w:pPr>
        <w:keepNext/>
        <w:spacing w:before="96" w:after="96"/>
        <w:jc w:val="center"/>
        <w:rPr>
          <w:rFonts w:cs="Arial"/>
          <w:b/>
          <w:bCs/>
          <w:position w:val="7"/>
          <w:sz w:val="18"/>
          <w:szCs w:val="22"/>
          <w:lang w:val="vi-VN"/>
        </w:rPr>
      </w:pPr>
    </w:p>
    <w:p w14:paraId="18658A49" w14:textId="60D73521" w:rsidR="00C936D3" w:rsidRPr="00EA1A31" w:rsidRDefault="009E0006">
      <w:pPr>
        <w:keepNext/>
        <w:spacing w:before="96" w:after="96"/>
        <w:jc w:val="center"/>
        <w:rPr>
          <w:rFonts w:cs="Arial"/>
          <w:b/>
          <w:bCs/>
          <w:position w:val="5"/>
          <w:sz w:val="32"/>
          <w:szCs w:val="22"/>
          <w:lang w:val="vi-VN"/>
        </w:rPr>
      </w:pPr>
      <w:r w:rsidRPr="00D60CAD">
        <w:rPr>
          <w:rFonts w:cs="Arial"/>
          <w:b/>
          <w:bCs/>
          <w:position w:val="5"/>
          <w:sz w:val="32"/>
          <w:szCs w:val="22"/>
          <w:lang w:val="vi-VN"/>
        </w:rPr>
        <w:t>HỢP ĐỒNG</w:t>
      </w:r>
      <w:r w:rsidR="00C936D3" w:rsidRPr="00D60CAD">
        <w:rPr>
          <w:rFonts w:eastAsia="Arial" w:cs="Arial"/>
          <w:b/>
          <w:bCs/>
          <w:position w:val="5"/>
          <w:sz w:val="32"/>
          <w:szCs w:val="22"/>
          <w:lang w:val="vi-VN"/>
        </w:rPr>
        <w:t xml:space="preserve"> </w:t>
      </w:r>
      <w:r w:rsidR="00C936D3" w:rsidRPr="00D60CAD">
        <w:rPr>
          <w:rFonts w:cs="Arial"/>
          <w:b/>
          <w:bCs/>
          <w:position w:val="5"/>
          <w:sz w:val="32"/>
          <w:szCs w:val="22"/>
          <w:lang w:val="vi-VN"/>
        </w:rPr>
        <w:t>DỊCH</w:t>
      </w:r>
      <w:r w:rsidR="00C936D3" w:rsidRPr="00D60CAD">
        <w:rPr>
          <w:rFonts w:eastAsia="Arial" w:cs="Arial"/>
          <w:b/>
          <w:bCs/>
          <w:position w:val="5"/>
          <w:sz w:val="32"/>
          <w:szCs w:val="22"/>
          <w:lang w:val="vi-VN"/>
        </w:rPr>
        <w:t xml:space="preserve"> </w:t>
      </w:r>
      <w:r w:rsidR="00C936D3" w:rsidRPr="00D60CAD">
        <w:rPr>
          <w:rFonts w:cs="Arial"/>
          <w:b/>
          <w:bCs/>
          <w:position w:val="5"/>
          <w:sz w:val="32"/>
          <w:szCs w:val="22"/>
          <w:lang w:val="vi-VN"/>
        </w:rPr>
        <w:t>VỤ</w:t>
      </w:r>
      <w:r w:rsidR="00C936D3" w:rsidRPr="00D60CAD">
        <w:rPr>
          <w:rFonts w:eastAsia="Arial" w:cs="Arial"/>
          <w:b/>
          <w:bCs/>
          <w:position w:val="5"/>
          <w:sz w:val="32"/>
          <w:szCs w:val="22"/>
          <w:lang w:val="vi-VN"/>
        </w:rPr>
        <w:t xml:space="preserve"> </w:t>
      </w:r>
      <w:r w:rsidR="004F7B37" w:rsidRPr="00EA1A31">
        <w:rPr>
          <w:rFonts w:eastAsia="Arial" w:cs="Arial"/>
          <w:b/>
          <w:bCs/>
          <w:position w:val="5"/>
          <w:sz w:val="32"/>
          <w:szCs w:val="22"/>
          <w:lang w:val="vi-VN"/>
        </w:rPr>
        <w:t xml:space="preserve">PHẦN MỀM </w:t>
      </w:r>
      <w:r w:rsidR="00256BE0" w:rsidRPr="00EA1A31">
        <w:rPr>
          <w:rFonts w:cs="Arial"/>
          <w:b/>
          <w:bCs/>
          <w:position w:val="5"/>
          <w:sz w:val="32"/>
          <w:szCs w:val="22"/>
          <w:lang w:val="vi-VN"/>
        </w:rPr>
        <w:t>ALPHA VCALL</w:t>
      </w:r>
    </w:p>
    <w:p w14:paraId="0A76BEBB" w14:textId="3254B028" w:rsidR="0052220E" w:rsidRPr="00EA1A31" w:rsidRDefault="0052220E" w:rsidP="0052220E">
      <w:pPr>
        <w:keepNext/>
        <w:spacing w:before="96" w:after="96"/>
        <w:jc w:val="center"/>
        <w:rPr>
          <w:rFonts w:cs="Arial"/>
          <w:color w:val="FF0000"/>
          <w:szCs w:val="22"/>
          <w:lang w:val="vi-VN"/>
        </w:rPr>
      </w:pPr>
      <w:r w:rsidRPr="00EA1A31">
        <w:rPr>
          <w:rFonts w:cs="Arial"/>
          <w:color w:val="FF0000"/>
          <w:sz w:val="20"/>
          <w:szCs w:val="22"/>
          <w:lang w:val="vi-VN"/>
        </w:rPr>
        <w:t>Số:</w:t>
      </w:r>
      <w:r w:rsidRPr="00EA1A31">
        <w:rPr>
          <w:rFonts w:eastAsia="Arial" w:cs="Arial"/>
          <w:color w:val="FF0000"/>
          <w:sz w:val="20"/>
          <w:szCs w:val="22"/>
          <w:lang w:val="vi-VN"/>
        </w:rPr>
        <w:t xml:space="preserve"> </w:t>
      </w:r>
      <w:r w:rsidR="00256BE0" w:rsidRPr="00EA1A31">
        <w:rPr>
          <w:rFonts w:cs="Arial"/>
          <w:color w:val="FF0000"/>
          <w:sz w:val="20"/>
          <w:szCs w:val="22"/>
          <w:lang w:val="vi-VN"/>
        </w:rPr>
        <w:t>HD.AV</w:t>
      </w:r>
      <w:r w:rsidR="00741B9B" w:rsidRPr="00EA1A31">
        <w:rPr>
          <w:rFonts w:cs="Arial"/>
          <w:color w:val="FF0000"/>
          <w:sz w:val="20"/>
          <w:szCs w:val="22"/>
          <w:lang w:val="vi-VN"/>
        </w:rPr>
        <w:t>.</w:t>
      </w:r>
      <w:r w:rsidR="00C74FC5">
        <w:rPr>
          <w:rFonts w:cs="Arial"/>
          <w:color w:val="FF0000"/>
          <w:sz w:val="20"/>
          <w:szCs w:val="22"/>
          <w:lang w:val="vi-VN"/>
        </w:rPr>
        <w:t>MEDIHUB</w:t>
      </w:r>
      <w:r w:rsidR="00155F19" w:rsidRPr="00EA1A31">
        <w:rPr>
          <w:rFonts w:cs="Arial"/>
          <w:color w:val="FF0000"/>
          <w:sz w:val="20"/>
          <w:szCs w:val="22"/>
          <w:lang w:val="vi-VN"/>
        </w:rPr>
        <w:t>.</w:t>
      </w:r>
      <w:r w:rsidR="00C74FC5">
        <w:rPr>
          <w:rFonts w:cs="Arial"/>
          <w:color w:val="FF0000"/>
          <w:sz w:val="20"/>
          <w:szCs w:val="22"/>
          <w:lang w:val="vi-VN"/>
        </w:rPr>
        <w:t>0709</w:t>
      </w:r>
      <w:r w:rsidR="00741B9B" w:rsidRPr="00EA1A31">
        <w:rPr>
          <w:rFonts w:cs="Arial"/>
          <w:color w:val="FF0000"/>
          <w:sz w:val="20"/>
          <w:szCs w:val="22"/>
          <w:lang w:val="vi-VN"/>
        </w:rPr>
        <w:t>2020</w:t>
      </w:r>
    </w:p>
    <w:p w14:paraId="087FC5DB" w14:textId="77777777" w:rsidR="0052220E" w:rsidRPr="00D426E3" w:rsidRDefault="0052220E" w:rsidP="0052220E">
      <w:pPr>
        <w:keepNext/>
        <w:spacing w:before="96" w:after="96"/>
        <w:jc w:val="center"/>
        <w:rPr>
          <w:rFonts w:cs="Arial"/>
          <w:b/>
          <w:bCs/>
          <w:position w:val="7"/>
          <w:sz w:val="18"/>
          <w:szCs w:val="22"/>
          <w:lang w:val="vi-VN"/>
        </w:rPr>
      </w:pPr>
    </w:p>
    <w:p w14:paraId="28D625B2" w14:textId="3959319F" w:rsidR="0052220E" w:rsidRDefault="0052220E" w:rsidP="0052220E">
      <w:pPr>
        <w:spacing w:before="96" w:after="96"/>
        <w:rPr>
          <w:rFonts w:cs="Arial"/>
          <w:szCs w:val="22"/>
          <w:lang w:val="vi-VN"/>
        </w:rPr>
      </w:pPr>
      <w:r w:rsidRPr="00EA1A31">
        <w:rPr>
          <w:rFonts w:cs="Arial"/>
          <w:szCs w:val="22"/>
          <w:lang w:val="vi-VN"/>
        </w:rPr>
        <w:t>Hợp đồng</w:t>
      </w:r>
      <w:r w:rsidRPr="00EA1A31">
        <w:rPr>
          <w:rFonts w:eastAsia="Arial" w:cs="Arial"/>
          <w:szCs w:val="22"/>
          <w:lang w:val="vi-VN"/>
        </w:rPr>
        <w:t xml:space="preserve"> </w:t>
      </w:r>
      <w:r w:rsidRPr="00EA1A31">
        <w:rPr>
          <w:rFonts w:cs="Arial"/>
          <w:szCs w:val="22"/>
          <w:lang w:val="vi-VN"/>
        </w:rPr>
        <w:t>dịch</w:t>
      </w:r>
      <w:r w:rsidRPr="00EA1A31">
        <w:rPr>
          <w:rFonts w:eastAsia="Arial" w:cs="Arial"/>
          <w:szCs w:val="22"/>
          <w:lang w:val="vi-VN"/>
        </w:rPr>
        <w:t xml:space="preserve"> </w:t>
      </w:r>
      <w:r w:rsidRPr="00EA1A31">
        <w:rPr>
          <w:rFonts w:cs="Arial"/>
          <w:lang w:val="vi-VN"/>
        </w:rPr>
        <w:t>vụ</w:t>
      </w:r>
      <w:r w:rsidRPr="00EA1A31">
        <w:rPr>
          <w:rFonts w:eastAsia="Arial" w:cs="Arial"/>
          <w:lang w:val="vi-VN"/>
        </w:rPr>
        <w:t xml:space="preserve"> </w:t>
      </w:r>
      <w:r w:rsidRPr="00EA1A31">
        <w:rPr>
          <w:rFonts w:cs="Arial"/>
          <w:lang w:val="vi-VN"/>
        </w:rPr>
        <w:t>này</w:t>
      </w:r>
      <w:r w:rsidRPr="00EA1A31">
        <w:rPr>
          <w:rFonts w:eastAsia="Arial" w:cs="Arial"/>
          <w:lang w:val="vi-VN"/>
        </w:rPr>
        <w:t xml:space="preserve"> </w:t>
      </w:r>
      <w:r w:rsidRPr="00EA1A31">
        <w:rPr>
          <w:rFonts w:cs="Arial"/>
          <w:lang w:val="vi-VN"/>
        </w:rPr>
        <w:t>có</w:t>
      </w:r>
      <w:r w:rsidRPr="00EA1A31">
        <w:rPr>
          <w:rFonts w:eastAsia="Arial" w:cs="Arial"/>
          <w:lang w:val="vi-VN"/>
        </w:rPr>
        <w:t xml:space="preserve"> </w:t>
      </w:r>
      <w:r w:rsidRPr="00EA1A31">
        <w:rPr>
          <w:rFonts w:cs="Arial"/>
          <w:lang w:val="vi-VN"/>
        </w:rPr>
        <w:t>hiệu</w:t>
      </w:r>
      <w:r w:rsidRPr="00EA1A31">
        <w:rPr>
          <w:rFonts w:eastAsia="Arial" w:cs="Arial"/>
          <w:lang w:val="vi-VN"/>
        </w:rPr>
        <w:t xml:space="preserve"> </w:t>
      </w:r>
      <w:r w:rsidRPr="00EA1A31">
        <w:rPr>
          <w:rFonts w:cs="Arial"/>
          <w:lang w:val="vi-VN"/>
        </w:rPr>
        <w:t>lực</w:t>
      </w:r>
      <w:r w:rsidRPr="00EA1A31">
        <w:rPr>
          <w:rFonts w:eastAsia="Arial" w:cs="Arial"/>
          <w:lang w:val="vi-VN"/>
        </w:rPr>
        <w:t xml:space="preserve"> </w:t>
      </w:r>
      <w:r w:rsidRPr="00EA1A31">
        <w:rPr>
          <w:rFonts w:cs="Arial"/>
          <w:lang w:val="vi-VN"/>
        </w:rPr>
        <w:t>kể</w:t>
      </w:r>
      <w:r w:rsidRPr="00EA1A31">
        <w:rPr>
          <w:rFonts w:eastAsia="Arial" w:cs="Arial"/>
          <w:lang w:val="vi-VN"/>
        </w:rPr>
        <w:t xml:space="preserve"> </w:t>
      </w:r>
      <w:r w:rsidRPr="00EA1A31">
        <w:rPr>
          <w:rFonts w:cs="Arial"/>
          <w:lang w:val="vi-VN"/>
        </w:rPr>
        <w:t>từ</w:t>
      </w:r>
      <w:r w:rsidRPr="00EA1A31">
        <w:rPr>
          <w:rFonts w:eastAsia="Arial" w:cs="Arial"/>
          <w:lang w:val="vi-VN"/>
        </w:rPr>
        <w:t xml:space="preserve"> </w:t>
      </w:r>
      <w:r w:rsidRPr="00EA1A31">
        <w:rPr>
          <w:rFonts w:cs="Arial"/>
          <w:lang w:val="vi-VN"/>
        </w:rPr>
        <w:t>ngày</w:t>
      </w:r>
      <w:r w:rsidRPr="00EA1A31">
        <w:rPr>
          <w:rFonts w:eastAsia="Arial" w:cs="Arial"/>
          <w:lang w:val="vi-VN"/>
        </w:rPr>
        <w:t xml:space="preserve"> </w:t>
      </w:r>
      <w:r w:rsidR="00741B9B" w:rsidRPr="00EA1A31">
        <w:rPr>
          <w:rFonts w:eastAsia="Arial" w:cs="Arial"/>
          <w:lang w:val="vi-VN"/>
        </w:rPr>
        <w:t>0</w:t>
      </w:r>
      <w:r w:rsidR="00C74FC5">
        <w:rPr>
          <w:rFonts w:eastAsia="Arial" w:cs="Arial"/>
          <w:lang w:val="vi-VN"/>
        </w:rPr>
        <w:t>7</w:t>
      </w:r>
      <w:r w:rsidRPr="00EA1A31">
        <w:rPr>
          <w:rFonts w:eastAsia="Arial" w:cs="Arial"/>
          <w:lang w:val="vi-VN"/>
        </w:rPr>
        <w:t xml:space="preserve"> </w:t>
      </w:r>
      <w:r w:rsidRPr="00EA1A31">
        <w:rPr>
          <w:rFonts w:cs="Arial"/>
          <w:lang w:val="vi-VN"/>
        </w:rPr>
        <w:t>tháng</w:t>
      </w:r>
      <w:r w:rsidRPr="00EA1A31">
        <w:rPr>
          <w:rFonts w:eastAsia="Arial" w:cs="Arial"/>
          <w:lang w:val="vi-VN"/>
        </w:rPr>
        <w:t xml:space="preserve"> </w:t>
      </w:r>
      <w:r w:rsidR="00741B9B" w:rsidRPr="00EA1A31">
        <w:rPr>
          <w:rFonts w:eastAsia="Arial" w:cs="Arial"/>
          <w:lang w:val="vi-VN"/>
        </w:rPr>
        <w:t>0</w:t>
      </w:r>
      <w:r w:rsidR="00C74FC5">
        <w:rPr>
          <w:rFonts w:eastAsia="Arial" w:cs="Arial"/>
          <w:lang w:val="vi-VN"/>
        </w:rPr>
        <w:t>9</w:t>
      </w:r>
      <w:r w:rsidRPr="00EA1A31">
        <w:rPr>
          <w:rFonts w:eastAsia="Arial" w:cs="Arial"/>
          <w:szCs w:val="22"/>
          <w:lang w:val="vi-VN"/>
        </w:rPr>
        <w:t xml:space="preserve"> </w:t>
      </w:r>
      <w:r w:rsidRPr="00EA1A31">
        <w:rPr>
          <w:rFonts w:cs="Arial"/>
          <w:szCs w:val="22"/>
          <w:lang w:val="vi-VN"/>
        </w:rPr>
        <w:t>năm</w:t>
      </w:r>
      <w:r w:rsidRPr="00EA1A31">
        <w:rPr>
          <w:rFonts w:eastAsia="Arial" w:cs="Arial"/>
          <w:szCs w:val="22"/>
          <w:lang w:val="vi-VN"/>
        </w:rPr>
        <w:t xml:space="preserve"> </w:t>
      </w:r>
      <w:r w:rsidR="00741B9B" w:rsidRPr="00EA1A31">
        <w:rPr>
          <w:rFonts w:eastAsia="Arial" w:cs="Arial"/>
          <w:szCs w:val="22"/>
          <w:lang w:val="vi-VN"/>
        </w:rPr>
        <w:t>2020</w:t>
      </w:r>
      <w:r w:rsidRPr="00EA1A31">
        <w:rPr>
          <w:rFonts w:eastAsia="Arial" w:cs="Arial"/>
          <w:szCs w:val="22"/>
          <w:lang w:val="vi-VN"/>
        </w:rPr>
        <w:t xml:space="preserve"> </w:t>
      </w:r>
      <w:r w:rsidRPr="00EA1A31">
        <w:rPr>
          <w:rFonts w:cs="Arial"/>
          <w:szCs w:val="22"/>
          <w:lang w:val="vi-VN"/>
        </w:rPr>
        <w:t>(</w:t>
      </w:r>
      <w:r w:rsidRPr="00EA1A31">
        <w:rPr>
          <w:rFonts w:eastAsia="Arial" w:cs="Arial"/>
          <w:szCs w:val="22"/>
          <w:lang w:val="vi-VN"/>
        </w:rPr>
        <w:t>“</w:t>
      </w:r>
      <w:r w:rsidRPr="00EA1A31">
        <w:rPr>
          <w:rFonts w:cs="Arial"/>
          <w:szCs w:val="22"/>
          <w:lang w:val="vi-VN"/>
        </w:rPr>
        <w:t>Hợp đồng</w:t>
      </w:r>
      <w:r w:rsidRPr="00EA1A31">
        <w:rPr>
          <w:rFonts w:eastAsia="Arial" w:cs="Arial"/>
          <w:szCs w:val="22"/>
          <w:lang w:val="vi-VN"/>
        </w:rPr>
        <w:t>”</w:t>
      </w:r>
      <w:r w:rsidRPr="00EA1A31">
        <w:rPr>
          <w:rFonts w:cs="Arial"/>
          <w:szCs w:val="22"/>
          <w:lang w:val="vi-VN"/>
        </w:rPr>
        <w:t>),</w:t>
      </w:r>
      <w:r w:rsidRPr="00EA1A31">
        <w:rPr>
          <w:rFonts w:eastAsia="Arial" w:cs="Arial"/>
          <w:lang w:val="vi-VN"/>
        </w:rPr>
        <w:t xml:space="preserve"> </w:t>
      </w:r>
      <w:r w:rsidRPr="00EA1A31">
        <w:rPr>
          <w:rFonts w:cs="Arial"/>
          <w:szCs w:val="22"/>
          <w:lang w:val="vi-VN"/>
        </w:rPr>
        <w:t>giữa</w:t>
      </w:r>
      <w:r>
        <w:rPr>
          <w:rFonts w:cs="Arial"/>
          <w:szCs w:val="22"/>
          <w:lang w:val="vi-VN"/>
        </w:rPr>
        <w:t>:</w:t>
      </w:r>
    </w:p>
    <w:p w14:paraId="5F9959A7" w14:textId="4D33275F" w:rsidR="00741B9B" w:rsidRPr="00682B3E" w:rsidRDefault="00C936D3" w:rsidP="00741B9B">
      <w:pPr>
        <w:tabs>
          <w:tab w:val="left" w:pos="1701"/>
        </w:tabs>
        <w:spacing w:before="96" w:after="96"/>
        <w:rPr>
          <w:rFonts w:cs="Arial"/>
          <w:b/>
          <w:szCs w:val="22"/>
          <w:lang w:val="vi-VN"/>
        </w:rPr>
      </w:pPr>
      <w:r w:rsidRPr="00071B86">
        <w:rPr>
          <w:rFonts w:cs="Arial"/>
          <w:b/>
          <w:szCs w:val="22"/>
          <w:u w:val="single"/>
          <w:lang w:val="vi-VN"/>
        </w:rPr>
        <w:t>BÊN A</w:t>
      </w:r>
      <w:r w:rsidRPr="00071B86">
        <w:rPr>
          <w:rFonts w:cs="Arial"/>
          <w:szCs w:val="22"/>
          <w:lang w:val="vi-VN"/>
        </w:rPr>
        <w:tab/>
        <w:t>:</w:t>
      </w:r>
      <w:r w:rsidRPr="00071B86">
        <w:rPr>
          <w:rFonts w:cs="Arial"/>
          <w:b/>
          <w:szCs w:val="22"/>
          <w:lang w:val="vi-VN"/>
        </w:rPr>
        <w:t xml:space="preserve"> </w:t>
      </w:r>
      <w:r w:rsidR="00741B9B" w:rsidRPr="00EA1A31">
        <w:rPr>
          <w:rFonts w:cs="Arial"/>
          <w:b/>
          <w:szCs w:val="22"/>
          <w:lang w:val="vi-VN"/>
        </w:rPr>
        <w:t xml:space="preserve">CÔNG TY </w:t>
      </w:r>
    </w:p>
    <w:p w14:paraId="1911555B" w14:textId="62BBDA91" w:rsidR="00741B9B" w:rsidRPr="00EA1A31" w:rsidRDefault="00741B9B" w:rsidP="00741B9B">
      <w:pPr>
        <w:tabs>
          <w:tab w:val="left" w:pos="1701"/>
          <w:tab w:val="left" w:pos="5580"/>
        </w:tabs>
        <w:spacing w:before="96" w:after="96"/>
        <w:rPr>
          <w:rFonts w:cs="Arial"/>
          <w:szCs w:val="22"/>
          <w:lang w:val="vi-VN"/>
        </w:rPr>
      </w:pPr>
      <w:r w:rsidRPr="00EA1A31">
        <w:rPr>
          <w:rFonts w:cs="Arial"/>
          <w:szCs w:val="22"/>
          <w:lang w:val="vi-VN"/>
        </w:rPr>
        <w:t>Người đại diện</w:t>
      </w:r>
      <w:r w:rsidRPr="00EA1A31">
        <w:rPr>
          <w:rFonts w:cs="Arial"/>
          <w:szCs w:val="22"/>
          <w:lang w:val="vi-VN"/>
        </w:rPr>
        <w:tab/>
        <w:t xml:space="preserve">: </w:t>
      </w:r>
      <w:r w:rsidRPr="00EA1A31">
        <w:rPr>
          <w:rFonts w:cs="Arial"/>
          <w:b/>
          <w:szCs w:val="22"/>
          <w:lang w:val="vi-VN"/>
        </w:rPr>
        <w:tab/>
      </w:r>
      <w:r w:rsidRPr="00EA1A31">
        <w:rPr>
          <w:rFonts w:cs="Arial"/>
          <w:szCs w:val="22"/>
          <w:lang w:val="vi-VN"/>
        </w:rPr>
        <w:t>Chức</w:t>
      </w:r>
      <w:r w:rsidRPr="00EA1A31">
        <w:rPr>
          <w:rFonts w:eastAsia="Arial" w:cs="Arial"/>
          <w:szCs w:val="22"/>
          <w:lang w:val="vi-VN"/>
        </w:rPr>
        <w:t xml:space="preserve"> </w:t>
      </w:r>
      <w:r w:rsidRPr="00EA1A31">
        <w:rPr>
          <w:rFonts w:cs="Arial"/>
          <w:szCs w:val="22"/>
          <w:lang w:val="vi-VN"/>
        </w:rPr>
        <w:t>vụ:</w:t>
      </w:r>
      <w:r w:rsidRPr="00EA1A31">
        <w:rPr>
          <w:rFonts w:eastAsia="Arial" w:cs="Arial"/>
          <w:szCs w:val="22"/>
          <w:lang w:val="vi-VN"/>
        </w:rPr>
        <w:t xml:space="preserve"> </w:t>
      </w:r>
      <w:r w:rsidRPr="00EA1A31">
        <w:rPr>
          <w:rFonts w:cs="Arial"/>
          <w:szCs w:val="22"/>
          <w:lang w:val="vi-VN"/>
        </w:rPr>
        <w:t>Giám</w:t>
      </w:r>
      <w:r w:rsidRPr="00EA1A31">
        <w:rPr>
          <w:rFonts w:eastAsia="Arial" w:cs="Arial"/>
          <w:szCs w:val="22"/>
          <w:lang w:val="vi-VN"/>
        </w:rPr>
        <w:t xml:space="preserve"> </w:t>
      </w:r>
      <w:r w:rsidRPr="00EA1A31">
        <w:rPr>
          <w:rFonts w:cs="Arial"/>
          <w:szCs w:val="22"/>
          <w:lang w:val="vi-VN"/>
        </w:rPr>
        <w:t>đốc</w:t>
      </w:r>
    </w:p>
    <w:p w14:paraId="490436EF" w14:textId="7104E411" w:rsidR="00741B9B" w:rsidRPr="00EA1A31" w:rsidRDefault="00741B9B" w:rsidP="00741B9B">
      <w:pPr>
        <w:tabs>
          <w:tab w:val="left" w:pos="1701"/>
        </w:tabs>
        <w:spacing w:before="96" w:after="96"/>
        <w:rPr>
          <w:rFonts w:eastAsia="Arial" w:cs="Arial"/>
          <w:szCs w:val="22"/>
          <w:lang w:val="vi-VN"/>
        </w:rPr>
      </w:pPr>
      <w:r w:rsidRPr="00250EC0">
        <w:rPr>
          <w:rFonts w:eastAsia="Arial" w:cs="Arial"/>
          <w:szCs w:val="22"/>
          <w:lang w:val="vi-VN"/>
        </w:rPr>
        <w:t>Địa chỉ</w:t>
      </w:r>
      <w:r w:rsidRPr="00EA1A31">
        <w:rPr>
          <w:rFonts w:eastAsia="Arial" w:cs="Arial"/>
          <w:szCs w:val="22"/>
          <w:lang w:val="vi-VN"/>
        </w:rPr>
        <w:tab/>
        <w:t xml:space="preserve">: </w:t>
      </w:r>
    </w:p>
    <w:p w14:paraId="41BC557A" w14:textId="63AE4D6B" w:rsidR="00741B9B" w:rsidRPr="00250EC0" w:rsidRDefault="00741B9B" w:rsidP="00741B9B">
      <w:pPr>
        <w:tabs>
          <w:tab w:val="left" w:pos="1701"/>
          <w:tab w:val="left" w:pos="5954"/>
        </w:tabs>
        <w:spacing w:before="96" w:after="96"/>
        <w:rPr>
          <w:rFonts w:cs="Arial"/>
          <w:szCs w:val="22"/>
          <w:lang w:val="vi-VN"/>
        </w:rPr>
      </w:pPr>
      <w:r w:rsidRPr="00250EC0">
        <w:rPr>
          <w:rFonts w:cs="Arial"/>
          <w:szCs w:val="22"/>
          <w:lang w:val="vi-VN"/>
        </w:rPr>
        <w:t>Điện thoại</w:t>
      </w:r>
      <w:r w:rsidRPr="00EA1A31">
        <w:rPr>
          <w:rFonts w:cs="Arial"/>
          <w:szCs w:val="22"/>
          <w:lang w:val="vi-VN"/>
        </w:rPr>
        <w:tab/>
        <w:t xml:space="preserve">: </w:t>
      </w:r>
    </w:p>
    <w:p w14:paraId="7127FD50" w14:textId="30DCFBA1" w:rsidR="00741B9B" w:rsidRPr="00EA1A31" w:rsidRDefault="00741B9B" w:rsidP="00741B9B">
      <w:pPr>
        <w:tabs>
          <w:tab w:val="left" w:pos="1701"/>
          <w:tab w:val="left" w:pos="5954"/>
        </w:tabs>
        <w:spacing w:before="96" w:after="96"/>
        <w:rPr>
          <w:rFonts w:cs="Arial"/>
          <w:szCs w:val="22"/>
          <w:lang w:val="vi-VN"/>
        </w:rPr>
      </w:pPr>
      <w:r w:rsidRPr="00250EC0">
        <w:rPr>
          <w:rFonts w:cs="Arial"/>
          <w:szCs w:val="22"/>
          <w:lang w:val="vi-VN"/>
        </w:rPr>
        <w:t>Mã số thuế</w:t>
      </w:r>
      <w:r w:rsidRPr="00EA1A31">
        <w:rPr>
          <w:rFonts w:cs="Arial"/>
          <w:szCs w:val="22"/>
          <w:lang w:val="vi-VN"/>
        </w:rPr>
        <w:tab/>
        <w:t xml:space="preserve">: </w:t>
      </w:r>
    </w:p>
    <w:p w14:paraId="35405F68" w14:textId="28AE2FB3" w:rsidR="00C936D3" w:rsidRPr="00D60CAD" w:rsidRDefault="00741B9B" w:rsidP="00741B9B">
      <w:pPr>
        <w:tabs>
          <w:tab w:val="left" w:pos="1701"/>
        </w:tabs>
        <w:spacing w:before="96" w:after="96"/>
        <w:rPr>
          <w:rFonts w:cs="Arial"/>
          <w:szCs w:val="22"/>
          <w:lang w:val="vi-VN"/>
        </w:rPr>
      </w:pPr>
      <w:r w:rsidRPr="00EA1A31">
        <w:rPr>
          <w:rFonts w:cs="Arial"/>
          <w:szCs w:val="22"/>
          <w:lang w:val="vi-VN"/>
        </w:rPr>
        <w:t>Số tài khoản</w:t>
      </w:r>
      <w:r w:rsidRPr="00EA1A31">
        <w:rPr>
          <w:rFonts w:cs="Arial"/>
          <w:szCs w:val="22"/>
          <w:lang w:val="vi-VN"/>
        </w:rPr>
        <w:tab/>
        <w:t xml:space="preserve">: </w:t>
      </w:r>
    </w:p>
    <w:p w14:paraId="0198F014" w14:textId="77777777" w:rsidR="00C936D3" w:rsidRPr="00D60CAD" w:rsidRDefault="00C936D3">
      <w:pPr>
        <w:tabs>
          <w:tab w:val="left" w:pos="1701"/>
        </w:tabs>
        <w:spacing w:before="96" w:after="96"/>
        <w:rPr>
          <w:rFonts w:cs="Arial"/>
          <w:szCs w:val="22"/>
          <w:lang w:val="vi-VN"/>
        </w:rPr>
      </w:pPr>
      <w:r w:rsidRPr="00D60CAD">
        <w:rPr>
          <w:rFonts w:cs="Arial"/>
          <w:szCs w:val="22"/>
          <w:lang w:val="vi-VN"/>
        </w:rPr>
        <w:t>Và</w:t>
      </w:r>
    </w:p>
    <w:p w14:paraId="633ED3D4" w14:textId="77777777" w:rsidR="001850C5" w:rsidRPr="00EA1A31" w:rsidRDefault="00C936D3" w:rsidP="001850C5">
      <w:pPr>
        <w:tabs>
          <w:tab w:val="left" w:pos="1701"/>
        </w:tabs>
        <w:spacing w:before="96" w:after="96"/>
        <w:jc w:val="both"/>
        <w:rPr>
          <w:rFonts w:cs="Arial"/>
          <w:b/>
          <w:szCs w:val="22"/>
          <w:lang w:val="vi-VN"/>
        </w:rPr>
      </w:pPr>
      <w:r w:rsidRPr="00D60CAD">
        <w:rPr>
          <w:rFonts w:cs="Arial"/>
          <w:b/>
          <w:szCs w:val="22"/>
          <w:u w:val="single"/>
          <w:lang w:val="vi-VN"/>
        </w:rPr>
        <w:t>BÊN</w:t>
      </w:r>
      <w:r w:rsidRPr="00D60CAD">
        <w:rPr>
          <w:rFonts w:eastAsia="Arial" w:cs="Arial"/>
          <w:b/>
          <w:szCs w:val="22"/>
          <w:u w:val="single"/>
          <w:lang w:val="vi-VN"/>
        </w:rPr>
        <w:t xml:space="preserve"> </w:t>
      </w:r>
      <w:r w:rsidRPr="00D60CAD">
        <w:rPr>
          <w:rFonts w:cs="Arial"/>
          <w:b/>
          <w:szCs w:val="22"/>
          <w:u w:val="single"/>
          <w:lang w:val="vi-VN"/>
        </w:rPr>
        <w:t>B</w:t>
      </w:r>
      <w:r w:rsidRPr="00D60CAD">
        <w:rPr>
          <w:rFonts w:cs="Arial"/>
          <w:szCs w:val="22"/>
          <w:lang w:val="vi-VN"/>
        </w:rPr>
        <w:tab/>
        <w:t>:</w:t>
      </w:r>
      <w:r w:rsidRPr="00D60CAD">
        <w:rPr>
          <w:rFonts w:eastAsia="Arial" w:cs="Arial"/>
          <w:szCs w:val="22"/>
          <w:lang w:val="vi-VN"/>
        </w:rPr>
        <w:t xml:space="preserve"> </w:t>
      </w:r>
      <w:r w:rsidR="001850C5" w:rsidRPr="00D60CAD">
        <w:rPr>
          <w:rFonts w:cs="Arial"/>
          <w:b/>
          <w:szCs w:val="22"/>
          <w:lang w:val="vi-VN"/>
        </w:rPr>
        <w:t>CÔNG</w:t>
      </w:r>
      <w:r w:rsidR="001850C5" w:rsidRPr="00D60CAD">
        <w:rPr>
          <w:rFonts w:eastAsia="Arial" w:cs="Arial"/>
          <w:b/>
          <w:szCs w:val="22"/>
          <w:lang w:val="vi-VN"/>
        </w:rPr>
        <w:t xml:space="preserve"> </w:t>
      </w:r>
      <w:r w:rsidR="001850C5" w:rsidRPr="00D60CAD">
        <w:rPr>
          <w:rFonts w:cs="Arial"/>
          <w:b/>
          <w:szCs w:val="22"/>
          <w:lang w:val="vi-VN"/>
        </w:rPr>
        <w:t>TY</w:t>
      </w:r>
      <w:r w:rsidR="001850C5" w:rsidRPr="00D60CAD">
        <w:rPr>
          <w:rFonts w:eastAsia="Arial" w:cs="Arial"/>
          <w:b/>
          <w:szCs w:val="22"/>
          <w:lang w:val="vi-VN"/>
        </w:rPr>
        <w:t xml:space="preserve"> </w:t>
      </w:r>
      <w:r w:rsidR="001850C5" w:rsidRPr="00EA1A31">
        <w:rPr>
          <w:rFonts w:cs="Arial"/>
          <w:b/>
          <w:szCs w:val="22"/>
          <w:lang w:val="vi-VN"/>
        </w:rPr>
        <w:t>CỔ PHẦN VIỄN THÔNG VHT</w:t>
      </w:r>
    </w:p>
    <w:p w14:paraId="58A09546" w14:textId="7A625775" w:rsidR="00492023" w:rsidRPr="00EA1A31" w:rsidRDefault="001850C5" w:rsidP="001850C5">
      <w:pPr>
        <w:tabs>
          <w:tab w:val="left" w:pos="1701"/>
          <w:tab w:val="left" w:pos="5580"/>
        </w:tabs>
        <w:spacing w:before="96" w:after="96"/>
        <w:rPr>
          <w:rFonts w:cs="Arial"/>
          <w:i/>
          <w:szCs w:val="22"/>
          <w:lang w:val="vi-VN"/>
        </w:rPr>
      </w:pPr>
      <w:r w:rsidRPr="00EA1A31">
        <w:rPr>
          <w:rFonts w:cs="Arial"/>
          <w:szCs w:val="22"/>
          <w:lang w:val="vi-VN"/>
        </w:rPr>
        <w:t>Người</w:t>
      </w:r>
      <w:r w:rsidRPr="00EA1A31">
        <w:rPr>
          <w:rFonts w:eastAsia="Arial" w:cs="Arial"/>
          <w:szCs w:val="22"/>
          <w:lang w:val="vi-VN"/>
        </w:rPr>
        <w:t xml:space="preserve"> </w:t>
      </w:r>
      <w:r w:rsidRPr="00EA1A31">
        <w:rPr>
          <w:rFonts w:cs="Arial"/>
          <w:szCs w:val="22"/>
          <w:lang w:val="vi-VN"/>
        </w:rPr>
        <w:t>đại</w:t>
      </w:r>
      <w:r w:rsidRPr="00EA1A31">
        <w:rPr>
          <w:rFonts w:eastAsia="Arial" w:cs="Arial"/>
          <w:szCs w:val="22"/>
          <w:lang w:val="vi-VN"/>
        </w:rPr>
        <w:t xml:space="preserve"> </w:t>
      </w:r>
      <w:r w:rsidRPr="00EA1A31">
        <w:rPr>
          <w:rFonts w:cs="Arial"/>
          <w:szCs w:val="22"/>
          <w:lang w:val="vi-VN"/>
        </w:rPr>
        <w:t>diện</w:t>
      </w:r>
      <w:r w:rsidRPr="00EA1A31">
        <w:rPr>
          <w:rFonts w:cs="Arial"/>
          <w:szCs w:val="22"/>
          <w:lang w:val="vi-VN"/>
        </w:rPr>
        <w:tab/>
        <w:t>:</w:t>
      </w:r>
      <w:r w:rsidRPr="00EA1A31">
        <w:rPr>
          <w:rFonts w:eastAsia="Arial" w:cs="Arial"/>
          <w:b/>
          <w:szCs w:val="22"/>
          <w:lang w:val="vi-VN"/>
        </w:rPr>
        <w:t xml:space="preserve"> </w:t>
      </w:r>
      <w:r w:rsidR="00AC3154" w:rsidRPr="00EA1A31">
        <w:rPr>
          <w:rFonts w:cs="Arial"/>
          <w:b/>
          <w:szCs w:val="22"/>
          <w:lang w:val="vi-VN"/>
        </w:rPr>
        <w:t xml:space="preserve">Ông </w:t>
      </w:r>
      <w:r w:rsidR="00AC3154" w:rsidRPr="00F406F2">
        <w:rPr>
          <w:rFonts w:cs="Arial"/>
          <w:b/>
          <w:szCs w:val="22"/>
          <w:lang w:val="vi-VN"/>
        </w:rPr>
        <w:t>ÂU DƯƠNG ĐẠT</w:t>
      </w:r>
      <w:r w:rsidR="00AC3154" w:rsidRPr="00EA1A31">
        <w:rPr>
          <w:rFonts w:cs="Arial"/>
          <w:szCs w:val="22"/>
          <w:lang w:val="vi-VN"/>
        </w:rPr>
        <w:tab/>
        <w:t>Chức vụ: Tổng Giám Đốc</w:t>
      </w:r>
    </w:p>
    <w:p w14:paraId="238B8D40" w14:textId="56E8D52E" w:rsidR="001850C5" w:rsidRPr="00EA1A31" w:rsidRDefault="001850C5">
      <w:pPr>
        <w:tabs>
          <w:tab w:val="left" w:pos="1701"/>
        </w:tabs>
        <w:spacing w:before="96" w:after="96"/>
        <w:rPr>
          <w:rFonts w:cs="Arial"/>
          <w:szCs w:val="22"/>
          <w:lang w:val="vi-VN"/>
        </w:rPr>
      </w:pPr>
      <w:r w:rsidRPr="00EA1A31">
        <w:rPr>
          <w:rFonts w:cs="Arial"/>
          <w:szCs w:val="22"/>
          <w:lang w:val="vi-VN"/>
        </w:rPr>
        <w:t>Địa</w:t>
      </w:r>
      <w:r w:rsidRPr="00EA1A31">
        <w:rPr>
          <w:rFonts w:eastAsia="Arial" w:cs="Arial"/>
          <w:szCs w:val="22"/>
          <w:lang w:val="vi-VN"/>
        </w:rPr>
        <w:t xml:space="preserve"> </w:t>
      </w:r>
      <w:r w:rsidRPr="00EA1A31">
        <w:rPr>
          <w:rFonts w:cs="Arial"/>
          <w:szCs w:val="22"/>
          <w:lang w:val="vi-VN"/>
        </w:rPr>
        <w:t>chỉ</w:t>
      </w:r>
      <w:r w:rsidRPr="00EA1A31">
        <w:rPr>
          <w:rFonts w:cs="Arial"/>
          <w:szCs w:val="22"/>
          <w:lang w:val="vi-VN"/>
        </w:rPr>
        <w:tab/>
      </w:r>
      <w:r w:rsidR="00563EE8" w:rsidRPr="00EA1A31">
        <w:rPr>
          <w:rFonts w:cs="Arial"/>
          <w:szCs w:val="22"/>
          <w:lang w:val="vi-VN"/>
        </w:rPr>
        <w:t xml:space="preserve">: </w:t>
      </w:r>
      <w:r w:rsidR="00623E93" w:rsidRPr="00EA1A31">
        <w:rPr>
          <w:rFonts w:cs="Arial"/>
          <w:lang w:val="vi-VN"/>
        </w:rPr>
        <w:t>6</w:t>
      </w:r>
      <w:r w:rsidR="001D1CB8" w:rsidRPr="00EA1A31">
        <w:rPr>
          <w:rFonts w:cs="Arial"/>
          <w:lang w:val="vi-VN"/>
        </w:rPr>
        <w:t xml:space="preserve"> Đườ</w:t>
      </w:r>
      <w:r w:rsidR="00623E93" w:rsidRPr="00EA1A31">
        <w:rPr>
          <w:rFonts w:cs="Arial"/>
          <w:lang w:val="vi-VN"/>
        </w:rPr>
        <w:t>ng số 4</w:t>
      </w:r>
      <w:r w:rsidR="001D1CB8" w:rsidRPr="00EA1A31">
        <w:rPr>
          <w:rFonts w:cs="Arial"/>
          <w:lang w:val="vi-VN"/>
        </w:rPr>
        <w:t>, khu Z756, Phường 12, Quận 10, Thành phố Hồ Chí Minh, Việt Nam</w:t>
      </w:r>
    </w:p>
    <w:p w14:paraId="3BB69C87" w14:textId="77777777" w:rsidR="001850C5" w:rsidRPr="00EA1A31" w:rsidRDefault="001850C5" w:rsidP="001850C5">
      <w:pPr>
        <w:tabs>
          <w:tab w:val="left" w:pos="1701"/>
          <w:tab w:val="left" w:pos="5954"/>
        </w:tabs>
        <w:spacing w:before="96" w:after="96"/>
        <w:rPr>
          <w:rFonts w:cs="Arial"/>
          <w:szCs w:val="22"/>
          <w:lang w:val="vi-VN"/>
        </w:rPr>
      </w:pPr>
      <w:r w:rsidRPr="00EA1A31">
        <w:rPr>
          <w:rFonts w:cs="Arial"/>
          <w:szCs w:val="22"/>
          <w:lang w:val="vi-VN"/>
        </w:rPr>
        <w:t>Điện</w:t>
      </w:r>
      <w:r w:rsidRPr="00EA1A31">
        <w:rPr>
          <w:rFonts w:eastAsia="Arial" w:cs="Arial"/>
          <w:szCs w:val="22"/>
          <w:lang w:val="vi-VN"/>
        </w:rPr>
        <w:t xml:space="preserve"> </w:t>
      </w:r>
      <w:r w:rsidRPr="00EA1A31">
        <w:rPr>
          <w:rFonts w:cs="Arial"/>
          <w:szCs w:val="22"/>
          <w:lang w:val="vi-VN"/>
        </w:rPr>
        <w:t>thoại</w:t>
      </w:r>
      <w:r w:rsidRPr="00EA1A31">
        <w:rPr>
          <w:rFonts w:cs="Arial"/>
          <w:szCs w:val="22"/>
          <w:lang w:val="vi-VN"/>
        </w:rPr>
        <w:tab/>
        <w:t>:</w:t>
      </w:r>
      <w:r w:rsidRPr="00EA1A31">
        <w:rPr>
          <w:rFonts w:eastAsia="Arial" w:cs="Arial"/>
          <w:szCs w:val="22"/>
          <w:lang w:val="vi-VN"/>
        </w:rPr>
        <w:t xml:space="preserve"> </w:t>
      </w:r>
      <w:r w:rsidRPr="00EA1A31">
        <w:rPr>
          <w:rFonts w:cs="Arial"/>
          <w:szCs w:val="22"/>
          <w:lang w:val="vi-VN"/>
        </w:rPr>
        <w:t>0901773838</w:t>
      </w:r>
    </w:p>
    <w:p w14:paraId="679FBD6F" w14:textId="77777777" w:rsidR="001850C5" w:rsidRPr="00EA1A31" w:rsidRDefault="001850C5" w:rsidP="001850C5">
      <w:pPr>
        <w:tabs>
          <w:tab w:val="left" w:pos="1701"/>
        </w:tabs>
        <w:spacing w:before="96" w:after="96"/>
        <w:rPr>
          <w:rFonts w:cs="Arial"/>
          <w:szCs w:val="22"/>
          <w:lang w:val="vi-VN"/>
        </w:rPr>
      </w:pPr>
      <w:r w:rsidRPr="00EA1A31">
        <w:rPr>
          <w:rFonts w:cs="Arial"/>
          <w:szCs w:val="22"/>
          <w:lang w:val="vi-VN"/>
        </w:rPr>
        <w:t>Mã</w:t>
      </w:r>
      <w:r w:rsidRPr="00EA1A31">
        <w:rPr>
          <w:rFonts w:eastAsia="Arial" w:cs="Arial"/>
          <w:szCs w:val="22"/>
          <w:lang w:val="vi-VN"/>
        </w:rPr>
        <w:t xml:space="preserve"> </w:t>
      </w:r>
      <w:r w:rsidRPr="00EA1A31">
        <w:rPr>
          <w:rFonts w:cs="Arial"/>
          <w:szCs w:val="22"/>
          <w:lang w:val="vi-VN"/>
        </w:rPr>
        <w:t>số</w:t>
      </w:r>
      <w:r w:rsidRPr="00EA1A31">
        <w:rPr>
          <w:rFonts w:eastAsia="Arial" w:cs="Arial"/>
          <w:szCs w:val="22"/>
          <w:lang w:val="vi-VN"/>
        </w:rPr>
        <w:t xml:space="preserve"> </w:t>
      </w:r>
      <w:r w:rsidRPr="00EA1A31">
        <w:rPr>
          <w:rFonts w:cs="Arial"/>
          <w:szCs w:val="22"/>
          <w:lang w:val="vi-VN"/>
        </w:rPr>
        <w:t>thuế</w:t>
      </w:r>
      <w:r w:rsidRPr="00EA1A31">
        <w:rPr>
          <w:rFonts w:cs="Arial"/>
          <w:szCs w:val="22"/>
          <w:lang w:val="vi-VN"/>
        </w:rPr>
        <w:tab/>
        <w:t>:</w:t>
      </w:r>
      <w:r w:rsidRPr="00EA1A31">
        <w:rPr>
          <w:rFonts w:eastAsia="Arial" w:cs="Arial"/>
          <w:szCs w:val="22"/>
          <w:lang w:val="vi-VN"/>
        </w:rPr>
        <w:t xml:space="preserve"> </w:t>
      </w:r>
      <w:r w:rsidRPr="00EA1A31">
        <w:rPr>
          <w:rFonts w:cs="Arial"/>
          <w:szCs w:val="22"/>
          <w:lang w:val="vi-VN"/>
        </w:rPr>
        <w:t>0314342043</w:t>
      </w:r>
    </w:p>
    <w:p w14:paraId="763335B8" w14:textId="5F646B63" w:rsidR="001850C5" w:rsidRDefault="001850C5">
      <w:pPr>
        <w:tabs>
          <w:tab w:val="left" w:pos="1701"/>
        </w:tabs>
        <w:spacing w:before="96" w:after="96"/>
        <w:rPr>
          <w:rFonts w:cs="Arial"/>
          <w:szCs w:val="22"/>
        </w:rPr>
      </w:pPr>
      <w:r w:rsidRPr="009644E7">
        <w:rPr>
          <w:rFonts w:cs="Arial"/>
          <w:szCs w:val="22"/>
        </w:rPr>
        <w:t>Số tài khoản</w:t>
      </w:r>
      <w:r w:rsidRPr="009644E7">
        <w:rPr>
          <w:rFonts w:cs="Arial"/>
          <w:szCs w:val="22"/>
        </w:rPr>
        <w:tab/>
        <w:t xml:space="preserve">: </w:t>
      </w:r>
      <w:r w:rsidR="00EB4B59">
        <w:rPr>
          <w:rFonts w:cs="Arial"/>
          <w:color w:val="222222"/>
          <w:shd w:val="clear" w:color="auto" w:fill="FFFFFF"/>
        </w:rPr>
        <w:t xml:space="preserve">038448480001 </w:t>
      </w:r>
      <w:r w:rsidR="00512B79" w:rsidRPr="00602835">
        <w:rPr>
          <w:rFonts w:cs="Arial"/>
        </w:rPr>
        <w:t xml:space="preserve">– </w:t>
      </w:r>
      <w:r w:rsidR="00EB4B59">
        <w:rPr>
          <w:rFonts w:cs="Arial"/>
          <w:color w:val="222222"/>
          <w:shd w:val="clear" w:color="auto" w:fill="FFFFFF"/>
        </w:rPr>
        <w:t>Ngân hàng TMCP Bưu Điện Liên Việt</w:t>
      </w:r>
      <w:r w:rsidR="00EB4B59">
        <w:rPr>
          <w:rFonts w:cs="Arial"/>
        </w:rPr>
        <w:t xml:space="preserve"> – Chi nhánh</w:t>
      </w:r>
      <w:r w:rsidR="00512B79" w:rsidRPr="00602835">
        <w:rPr>
          <w:rFonts w:cs="Arial"/>
        </w:rPr>
        <w:t xml:space="preserve"> TP.Hồ Chí Minh</w:t>
      </w:r>
    </w:p>
    <w:p w14:paraId="25A0D15A" w14:textId="77777777" w:rsidR="001850C5" w:rsidRPr="001850C5" w:rsidRDefault="001850C5">
      <w:pPr>
        <w:tabs>
          <w:tab w:val="left" w:pos="1701"/>
        </w:tabs>
        <w:spacing w:before="96" w:after="96"/>
        <w:rPr>
          <w:rFonts w:cs="Arial"/>
          <w:szCs w:val="22"/>
        </w:rPr>
      </w:pPr>
    </w:p>
    <w:p w14:paraId="258C26C4" w14:textId="77777777" w:rsidR="00C936D3" w:rsidRPr="00D60CAD" w:rsidRDefault="00C936D3">
      <w:pPr>
        <w:tabs>
          <w:tab w:val="left" w:pos="1701"/>
        </w:tabs>
        <w:spacing w:before="96" w:after="96"/>
        <w:rPr>
          <w:rFonts w:cs="Arial"/>
          <w:szCs w:val="22"/>
          <w:lang w:val="vi-VN"/>
        </w:rPr>
      </w:pPr>
      <w:r w:rsidRPr="00D60CAD">
        <w:rPr>
          <w:rFonts w:cs="Arial"/>
          <w:szCs w:val="22"/>
          <w:lang w:val="vi-VN"/>
        </w:rPr>
        <w:t>Các</w:t>
      </w:r>
      <w:r w:rsidRPr="00D60CAD">
        <w:rPr>
          <w:rFonts w:eastAsia="Arial" w:cs="Arial"/>
          <w:szCs w:val="22"/>
          <w:lang w:val="vi-VN"/>
        </w:rPr>
        <w:t xml:space="preserve"> </w:t>
      </w:r>
      <w:r w:rsidRPr="00D60CAD">
        <w:rPr>
          <w:rFonts w:cs="Arial"/>
          <w:szCs w:val="22"/>
          <w:lang w:val="vi-VN"/>
        </w:rPr>
        <w:t>bên</w:t>
      </w:r>
      <w:r w:rsidRPr="00D60CAD">
        <w:rPr>
          <w:rFonts w:eastAsia="Arial" w:cs="Arial"/>
          <w:szCs w:val="22"/>
          <w:lang w:val="vi-VN"/>
        </w:rPr>
        <w:t xml:space="preserve"> </w:t>
      </w:r>
      <w:r w:rsidRPr="00D60CAD">
        <w:rPr>
          <w:rFonts w:cs="Arial"/>
          <w:szCs w:val="22"/>
          <w:lang w:val="vi-VN"/>
        </w:rPr>
        <w:t>đồng</w:t>
      </w:r>
      <w:r w:rsidRPr="00D60CAD">
        <w:rPr>
          <w:rFonts w:eastAsia="Arial" w:cs="Arial"/>
          <w:szCs w:val="22"/>
          <w:lang w:val="vi-VN"/>
        </w:rPr>
        <w:t xml:space="preserve"> </w:t>
      </w:r>
      <w:r w:rsidRPr="00D60CAD">
        <w:rPr>
          <w:rFonts w:cs="Arial"/>
          <w:szCs w:val="22"/>
          <w:lang w:val="vi-VN"/>
        </w:rPr>
        <w:t>ý</w:t>
      </w:r>
      <w:r w:rsidRPr="00D60CAD">
        <w:rPr>
          <w:rFonts w:eastAsia="Arial" w:cs="Arial"/>
          <w:szCs w:val="22"/>
          <w:lang w:val="vi-VN"/>
        </w:rPr>
        <w:t xml:space="preserve"> </w:t>
      </w:r>
      <w:r w:rsidRPr="00D60CAD">
        <w:rPr>
          <w:rFonts w:cs="Arial"/>
          <w:szCs w:val="22"/>
          <w:lang w:val="vi-VN"/>
        </w:rPr>
        <w:t>ký</w:t>
      </w:r>
      <w:r w:rsidRPr="00D60CAD">
        <w:rPr>
          <w:rFonts w:eastAsia="Arial" w:cs="Arial"/>
          <w:szCs w:val="22"/>
          <w:lang w:val="vi-VN"/>
        </w:rPr>
        <w:t xml:space="preserve"> </w:t>
      </w:r>
      <w:r w:rsidRPr="00D60CAD">
        <w:rPr>
          <w:rFonts w:cs="Arial"/>
          <w:szCs w:val="22"/>
          <w:lang w:val="vi-VN"/>
        </w:rPr>
        <w:t>kết</w:t>
      </w:r>
      <w:r w:rsidRPr="00D60CAD">
        <w:rPr>
          <w:rFonts w:eastAsia="Arial" w:cs="Arial"/>
          <w:szCs w:val="22"/>
          <w:lang w:val="vi-VN"/>
        </w:rPr>
        <w:t xml:space="preserve"> </w:t>
      </w:r>
      <w:r w:rsidR="009E0006" w:rsidRPr="00D60CAD">
        <w:rPr>
          <w:rFonts w:cs="Arial"/>
          <w:szCs w:val="22"/>
          <w:lang w:val="vi-VN"/>
        </w:rPr>
        <w:t>Hợp đồng</w:t>
      </w:r>
      <w:r w:rsidRPr="00D60CAD">
        <w:rPr>
          <w:rFonts w:eastAsia="Arial" w:cs="Arial"/>
          <w:szCs w:val="22"/>
          <w:lang w:val="vi-VN"/>
        </w:rPr>
        <w:t xml:space="preserve"> </w:t>
      </w:r>
      <w:r w:rsidRPr="00D60CAD">
        <w:rPr>
          <w:rFonts w:cs="Arial"/>
          <w:szCs w:val="22"/>
          <w:lang w:val="vi-VN"/>
        </w:rPr>
        <w:t>này</w:t>
      </w:r>
      <w:r w:rsidRPr="00D60CAD">
        <w:rPr>
          <w:rFonts w:eastAsia="Arial" w:cs="Arial"/>
          <w:szCs w:val="22"/>
          <w:lang w:val="vi-VN"/>
        </w:rPr>
        <w:t xml:space="preserve"> </w:t>
      </w:r>
      <w:r w:rsidRPr="00D60CAD">
        <w:rPr>
          <w:rFonts w:cs="Arial"/>
          <w:szCs w:val="22"/>
          <w:lang w:val="vi-VN"/>
        </w:rPr>
        <w:t>với</w:t>
      </w:r>
      <w:r w:rsidRPr="00D60CAD">
        <w:rPr>
          <w:rFonts w:eastAsia="Arial" w:cs="Arial"/>
          <w:szCs w:val="22"/>
          <w:lang w:val="vi-VN"/>
        </w:rPr>
        <w:t xml:space="preserve"> </w:t>
      </w:r>
      <w:r w:rsidRPr="00D60CAD">
        <w:rPr>
          <w:rFonts w:cs="Arial"/>
          <w:szCs w:val="22"/>
          <w:lang w:val="vi-VN"/>
        </w:rPr>
        <w:t>các</w:t>
      </w:r>
      <w:r w:rsidRPr="00D60CAD">
        <w:rPr>
          <w:rFonts w:eastAsia="Arial" w:cs="Arial"/>
          <w:szCs w:val="22"/>
          <w:lang w:val="vi-VN"/>
        </w:rPr>
        <w:t xml:space="preserve"> </w:t>
      </w:r>
      <w:r w:rsidRPr="00D60CAD">
        <w:rPr>
          <w:rFonts w:cs="Arial"/>
          <w:szCs w:val="22"/>
          <w:lang w:val="vi-VN"/>
        </w:rPr>
        <w:t>điều</w:t>
      </w:r>
      <w:r w:rsidRPr="00D60CAD">
        <w:rPr>
          <w:rFonts w:eastAsia="Arial" w:cs="Arial"/>
          <w:szCs w:val="22"/>
          <w:lang w:val="vi-VN"/>
        </w:rPr>
        <w:t xml:space="preserve"> </w:t>
      </w:r>
      <w:r w:rsidRPr="00D60CAD">
        <w:rPr>
          <w:rFonts w:cs="Arial"/>
          <w:szCs w:val="22"/>
          <w:lang w:val="vi-VN"/>
        </w:rPr>
        <w:t>khoản</w:t>
      </w:r>
      <w:r w:rsidRPr="00D60CAD">
        <w:rPr>
          <w:rFonts w:eastAsia="Arial" w:cs="Arial"/>
          <w:szCs w:val="22"/>
          <w:lang w:val="vi-VN"/>
        </w:rPr>
        <w:t xml:space="preserve"> </w:t>
      </w:r>
      <w:r w:rsidRPr="00D60CAD">
        <w:rPr>
          <w:rFonts w:cs="Arial"/>
          <w:szCs w:val="22"/>
          <w:lang w:val="vi-VN"/>
        </w:rPr>
        <w:t>và</w:t>
      </w:r>
      <w:r w:rsidRPr="00D60CAD">
        <w:rPr>
          <w:rFonts w:eastAsia="Arial" w:cs="Arial"/>
          <w:szCs w:val="22"/>
          <w:lang w:val="vi-VN"/>
        </w:rPr>
        <w:t xml:space="preserve"> </w:t>
      </w:r>
      <w:r w:rsidRPr="00D60CAD">
        <w:rPr>
          <w:rFonts w:cs="Arial"/>
          <w:szCs w:val="22"/>
          <w:lang w:val="vi-VN"/>
        </w:rPr>
        <w:t>điều</w:t>
      </w:r>
      <w:r w:rsidRPr="00D60CAD">
        <w:rPr>
          <w:rFonts w:eastAsia="Arial" w:cs="Arial"/>
          <w:szCs w:val="22"/>
          <w:lang w:val="vi-VN"/>
        </w:rPr>
        <w:t xml:space="preserve"> </w:t>
      </w:r>
      <w:r w:rsidRPr="00D60CAD">
        <w:rPr>
          <w:rFonts w:cs="Arial"/>
          <w:szCs w:val="22"/>
          <w:lang w:val="vi-VN"/>
        </w:rPr>
        <w:t>kiện</w:t>
      </w:r>
      <w:r w:rsidRPr="00D60CAD">
        <w:rPr>
          <w:rFonts w:eastAsia="Arial" w:cs="Arial"/>
          <w:szCs w:val="22"/>
          <w:lang w:val="vi-VN"/>
        </w:rPr>
        <w:t xml:space="preserve"> </w:t>
      </w:r>
      <w:r w:rsidRPr="00D60CAD">
        <w:rPr>
          <w:rFonts w:cs="Arial"/>
          <w:szCs w:val="22"/>
          <w:lang w:val="vi-VN"/>
        </w:rPr>
        <w:t>như</w:t>
      </w:r>
      <w:r w:rsidRPr="00D60CAD">
        <w:rPr>
          <w:rFonts w:eastAsia="Arial" w:cs="Arial"/>
          <w:szCs w:val="22"/>
          <w:lang w:val="vi-VN"/>
        </w:rPr>
        <w:t xml:space="preserve"> </w:t>
      </w:r>
      <w:r w:rsidRPr="00D60CAD">
        <w:rPr>
          <w:rFonts w:cs="Arial"/>
          <w:szCs w:val="22"/>
          <w:lang w:val="vi-VN"/>
        </w:rPr>
        <w:t>sau:</w:t>
      </w:r>
    </w:p>
    <w:p w14:paraId="0CB7E21B" w14:textId="77777777" w:rsidR="00D06FFD" w:rsidRPr="00EA1A31" w:rsidRDefault="00C936D3" w:rsidP="00BE0C9F">
      <w:pPr>
        <w:keepNext/>
        <w:spacing w:before="120" w:after="0" w:line="240" w:lineRule="auto"/>
        <w:jc w:val="both"/>
        <w:rPr>
          <w:rFonts w:eastAsia="Arial" w:cs="Arial"/>
          <w:b/>
          <w:bCs/>
          <w:szCs w:val="22"/>
          <w:lang w:val="vi-VN"/>
        </w:rPr>
      </w:pPr>
      <w:r>
        <w:rPr>
          <w:rFonts w:cs="Arial"/>
          <w:b/>
          <w:bCs/>
          <w:szCs w:val="22"/>
          <w:lang w:val="vi-VN"/>
        </w:rPr>
        <w:t>ĐIỀU</w:t>
      </w:r>
      <w:r>
        <w:rPr>
          <w:rFonts w:eastAsia="Arial" w:cs="Arial"/>
          <w:b/>
          <w:bCs/>
          <w:szCs w:val="22"/>
          <w:lang w:val="vi-VN"/>
        </w:rPr>
        <w:t xml:space="preserve"> </w:t>
      </w:r>
      <w:r>
        <w:rPr>
          <w:rFonts w:cs="Arial"/>
          <w:b/>
          <w:bCs/>
          <w:szCs w:val="22"/>
          <w:lang w:val="vi-VN"/>
        </w:rPr>
        <w:t>1:</w:t>
      </w:r>
      <w:r>
        <w:rPr>
          <w:rFonts w:eastAsia="Arial" w:cs="Arial"/>
          <w:b/>
          <w:bCs/>
          <w:szCs w:val="22"/>
          <w:lang w:val="vi-VN"/>
        </w:rPr>
        <w:t xml:space="preserve"> </w:t>
      </w:r>
      <w:r w:rsidR="00D06FFD" w:rsidRPr="00EA1A31">
        <w:rPr>
          <w:rFonts w:eastAsia="Arial" w:cs="Arial"/>
          <w:b/>
          <w:bCs/>
          <w:szCs w:val="22"/>
          <w:lang w:val="vi-VN"/>
        </w:rPr>
        <w:t>ĐỊNH NGHĨA</w:t>
      </w:r>
    </w:p>
    <w:p w14:paraId="0569E26E" w14:textId="77777777" w:rsidR="00A0733B" w:rsidRPr="00EA1A31" w:rsidRDefault="00A0733B" w:rsidP="00105258">
      <w:pPr>
        <w:keepNext/>
        <w:spacing w:before="120" w:after="0" w:line="240" w:lineRule="auto"/>
        <w:ind w:left="567"/>
        <w:jc w:val="both"/>
        <w:rPr>
          <w:rFonts w:eastAsia="Arial" w:cs="Arial"/>
          <w:bCs/>
          <w:szCs w:val="22"/>
          <w:lang w:val="vi-VN"/>
        </w:rPr>
      </w:pPr>
      <w:r>
        <w:rPr>
          <w:rFonts w:cs="Arial"/>
          <w:bCs/>
          <w:szCs w:val="22"/>
          <w:lang w:val="vi-VN"/>
        </w:rPr>
        <w:t>Trong</w:t>
      </w:r>
      <w:r>
        <w:rPr>
          <w:rFonts w:eastAsia="Arial" w:cs="Arial"/>
          <w:bCs/>
          <w:szCs w:val="22"/>
          <w:lang w:val="vi-VN"/>
        </w:rPr>
        <w:t xml:space="preserve"> </w:t>
      </w:r>
      <w:r>
        <w:rPr>
          <w:rFonts w:cs="Arial"/>
          <w:bCs/>
          <w:szCs w:val="22"/>
          <w:lang w:val="vi-VN"/>
        </w:rPr>
        <w:t>Hợp đồng</w:t>
      </w:r>
      <w:r>
        <w:rPr>
          <w:rFonts w:eastAsia="Arial" w:cs="Arial"/>
          <w:bCs/>
          <w:szCs w:val="22"/>
          <w:lang w:val="vi-VN"/>
        </w:rPr>
        <w:t xml:space="preserve"> </w:t>
      </w:r>
      <w:r>
        <w:rPr>
          <w:rFonts w:cs="Arial"/>
          <w:bCs/>
          <w:szCs w:val="22"/>
          <w:lang w:val="vi-VN"/>
        </w:rPr>
        <w:t>này</w:t>
      </w:r>
      <w:r>
        <w:rPr>
          <w:rFonts w:eastAsia="Arial" w:cs="Arial"/>
          <w:bCs/>
          <w:szCs w:val="22"/>
          <w:lang w:val="vi-VN"/>
        </w:rPr>
        <w:t xml:space="preserve"> </w:t>
      </w:r>
      <w:r>
        <w:rPr>
          <w:rFonts w:cs="Arial"/>
          <w:bCs/>
          <w:szCs w:val="22"/>
          <w:lang w:val="vi-VN"/>
        </w:rPr>
        <w:t>các</w:t>
      </w:r>
      <w:r>
        <w:rPr>
          <w:rFonts w:eastAsia="Arial" w:cs="Arial"/>
          <w:bCs/>
          <w:szCs w:val="22"/>
          <w:lang w:val="vi-VN"/>
        </w:rPr>
        <w:t xml:space="preserve"> </w:t>
      </w:r>
      <w:r>
        <w:rPr>
          <w:rFonts w:cs="Arial"/>
          <w:bCs/>
          <w:szCs w:val="22"/>
          <w:lang w:val="vi-VN"/>
        </w:rPr>
        <w:t>thuật</w:t>
      </w:r>
      <w:r>
        <w:rPr>
          <w:rFonts w:eastAsia="Arial" w:cs="Arial"/>
          <w:bCs/>
          <w:szCs w:val="22"/>
          <w:lang w:val="vi-VN"/>
        </w:rPr>
        <w:t xml:space="preserve"> </w:t>
      </w:r>
      <w:r>
        <w:rPr>
          <w:rFonts w:cs="Arial"/>
          <w:bCs/>
          <w:szCs w:val="22"/>
          <w:lang w:val="vi-VN"/>
        </w:rPr>
        <w:t>ngữ</w:t>
      </w:r>
      <w:r>
        <w:rPr>
          <w:rFonts w:eastAsia="Arial" w:cs="Arial"/>
          <w:bCs/>
          <w:szCs w:val="22"/>
          <w:lang w:val="vi-VN"/>
        </w:rPr>
        <w:t xml:space="preserve"> </w:t>
      </w:r>
      <w:r>
        <w:rPr>
          <w:rFonts w:cs="Arial"/>
          <w:bCs/>
          <w:szCs w:val="22"/>
          <w:lang w:val="vi-VN"/>
        </w:rPr>
        <w:t>dưới đây</w:t>
      </w:r>
      <w:r>
        <w:rPr>
          <w:rFonts w:eastAsia="Arial" w:cs="Arial"/>
          <w:bCs/>
          <w:szCs w:val="22"/>
          <w:lang w:val="vi-VN"/>
        </w:rPr>
        <w:t xml:space="preserve"> </w:t>
      </w:r>
      <w:r>
        <w:rPr>
          <w:rFonts w:cs="Arial"/>
          <w:bCs/>
          <w:szCs w:val="22"/>
          <w:lang w:val="vi-VN"/>
        </w:rPr>
        <w:t>có</w:t>
      </w:r>
      <w:r>
        <w:rPr>
          <w:rFonts w:eastAsia="Arial" w:cs="Arial"/>
          <w:bCs/>
          <w:szCs w:val="22"/>
          <w:lang w:val="vi-VN"/>
        </w:rPr>
        <w:t xml:space="preserve"> </w:t>
      </w:r>
      <w:r>
        <w:rPr>
          <w:rFonts w:cs="Arial"/>
          <w:bCs/>
          <w:szCs w:val="22"/>
          <w:lang w:val="vi-VN"/>
        </w:rPr>
        <w:t>nghĩa</w:t>
      </w:r>
      <w:r>
        <w:rPr>
          <w:rFonts w:eastAsia="Arial" w:cs="Arial"/>
          <w:bCs/>
          <w:szCs w:val="22"/>
          <w:lang w:val="vi-VN"/>
        </w:rPr>
        <w:t xml:space="preserve"> </w:t>
      </w:r>
      <w:r>
        <w:rPr>
          <w:rFonts w:cs="Arial"/>
          <w:bCs/>
          <w:szCs w:val="22"/>
          <w:lang w:val="vi-VN"/>
        </w:rPr>
        <w:t>như</w:t>
      </w:r>
      <w:r>
        <w:rPr>
          <w:rFonts w:eastAsia="Arial" w:cs="Arial"/>
          <w:bCs/>
          <w:szCs w:val="22"/>
          <w:lang w:val="vi-VN"/>
        </w:rPr>
        <w:t xml:space="preserve"> </w:t>
      </w:r>
      <w:r>
        <w:rPr>
          <w:rFonts w:cs="Arial"/>
          <w:bCs/>
          <w:szCs w:val="22"/>
          <w:lang w:val="vi-VN"/>
        </w:rPr>
        <w:t>sau:</w:t>
      </w:r>
    </w:p>
    <w:p w14:paraId="4A20476A" w14:textId="77777777" w:rsidR="00D06FFD" w:rsidRPr="00EA1A31" w:rsidRDefault="00D06FFD" w:rsidP="00105258">
      <w:pPr>
        <w:numPr>
          <w:ilvl w:val="1"/>
          <w:numId w:val="6"/>
        </w:numPr>
        <w:tabs>
          <w:tab w:val="clear" w:pos="284"/>
          <w:tab w:val="num" w:pos="0"/>
        </w:tabs>
        <w:spacing w:before="120" w:after="0" w:line="240" w:lineRule="auto"/>
        <w:ind w:left="567" w:hanging="567"/>
        <w:jc w:val="both"/>
        <w:rPr>
          <w:rFonts w:eastAsia="Arial" w:cs="Arial"/>
          <w:szCs w:val="22"/>
          <w:lang w:val="vi-VN"/>
        </w:rPr>
      </w:pPr>
      <w:r w:rsidRPr="00EA1A31">
        <w:rPr>
          <w:rFonts w:eastAsia="Arial" w:cs="Arial"/>
          <w:szCs w:val="22"/>
          <w:lang w:val="vi-VN"/>
        </w:rPr>
        <w:t xml:space="preserve">“VoIP”: </w:t>
      </w:r>
      <w:r w:rsidR="00481573">
        <w:rPr>
          <w:rFonts w:cs="Arial"/>
          <w:szCs w:val="22"/>
          <w:lang w:val="vi-VN"/>
        </w:rPr>
        <w:t>viết tắt bởi Voice over Internet Protocol, là 1 công nghệ cho phép truyền âm thanh thời gian thực qua băng thông Internet và các kết nối IP.</w:t>
      </w:r>
    </w:p>
    <w:p w14:paraId="536082DA" w14:textId="77777777" w:rsidR="0053560F" w:rsidRDefault="0053560F" w:rsidP="00105258">
      <w:pPr>
        <w:numPr>
          <w:ilvl w:val="1"/>
          <w:numId w:val="6"/>
        </w:numPr>
        <w:tabs>
          <w:tab w:val="clear" w:pos="284"/>
          <w:tab w:val="num" w:pos="0"/>
        </w:tabs>
        <w:spacing w:before="120" w:after="0" w:line="240" w:lineRule="auto"/>
        <w:ind w:left="567" w:hanging="567"/>
        <w:jc w:val="both"/>
        <w:rPr>
          <w:rFonts w:eastAsia="Arial" w:cs="Arial"/>
          <w:szCs w:val="22"/>
        </w:rPr>
      </w:pPr>
      <w:r w:rsidRPr="0053560F">
        <w:rPr>
          <w:rFonts w:eastAsia="Arial" w:cs="Arial"/>
          <w:szCs w:val="22"/>
        </w:rPr>
        <w:t>“CDR”</w:t>
      </w:r>
      <w:r w:rsidR="00EB316E">
        <w:rPr>
          <w:rFonts w:eastAsia="Arial" w:cs="Arial"/>
          <w:szCs w:val="22"/>
        </w:rPr>
        <w:t>:</w:t>
      </w:r>
      <w:r w:rsidR="0029095F">
        <w:rPr>
          <w:rFonts w:eastAsia="Arial" w:cs="Arial"/>
          <w:szCs w:val="22"/>
        </w:rPr>
        <w:t xml:space="preserve"> viết tắt bởi Call Detail Record, là chi tiết cuộc gọi. </w:t>
      </w:r>
    </w:p>
    <w:p w14:paraId="3888BAC4" w14:textId="77777777" w:rsidR="00A308A5" w:rsidRPr="0053560F" w:rsidRDefault="00A308A5" w:rsidP="00105258">
      <w:pPr>
        <w:numPr>
          <w:ilvl w:val="1"/>
          <w:numId w:val="6"/>
        </w:numPr>
        <w:tabs>
          <w:tab w:val="clear" w:pos="284"/>
          <w:tab w:val="num" w:pos="0"/>
        </w:tabs>
        <w:spacing w:before="120" w:after="0" w:line="240" w:lineRule="auto"/>
        <w:ind w:left="567" w:hanging="567"/>
        <w:jc w:val="both"/>
        <w:rPr>
          <w:rFonts w:eastAsia="Arial" w:cs="Arial"/>
          <w:szCs w:val="22"/>
        </w:rPr>
      </w:pPr>
      <w:r>
        <w:rPr>
          <w:rFonts w:eastAsia="Arial" w:cs="Arial"/>
          <w:szCs w:val="22"/>
        </w:rPr>
        <w:t>“</w:t>
      </w:r>
      <w:r w:rsidR="00780BD8">
        <w:rPr>
          <w:rFonts w:eastAsia="Arial" w:cs="Arial"/>
          <w:szCs w:val="22"/>
        </w:rPr>
        <w:t>Biên B</w:t>
      </w:r>
      <w:r>
        <w:rPr>
          <w:rFonts w:eastAsia="Arial" w:cs="Arial"/>
          <w:szCs w:val="22"/>
        </w:rPr>
        <w:t>ả</w:t>
      </w:r>
      <w:r w:rsidR="00780BD8">
        <w:rPr>
          <w:rFonts w:eastAsia="Arial" w:cs="Arial"/>
          <w:szCs w:val="22"/>
        </w:rPr>
        <w:t>n Đ</w:t>
      </w:r>
      <w:r>
        <w:rPr>
          <w:rFonts w:eastAsia="Arial" w:cs="Arial"/>
          <w:szCs w:val="22"/>
        </w:rPr>
        <w:t>ố</w:t>
      </w:r>
      <w:r w:rsidR="00780BD8">
        <w:rPr>
          <w:rFonts w:eastAsia="Arial" w:cs="Arial"/>
          <w:szCs w:val="22"/>
        </w:rPr>
        <w:t>i S</w:t>
      </w:r>
      <w:r>
        <w:rPr>
          <w:rFonts w:eastAsia="Arial" w:cs="Arial"/>
          <w:szCs w:val="22"/>
        </w:rPr>
        <w:t xml:space="preserve">oát”: là </w:t>
      </w:r>
      <w:r w:rsidR="004C4ABF">
        <w:rPr>
          <w:rFonts w:cs="Arial"/>
          <w:szCs w:val="22"/>
        </w:rPr>
        <w:t>thông tin số</w:t>
      </w:r>
      <w:r w:rsidRPr="000E2088">
        <w:rPr>
          <w:rFonts w:cs="Arial"/>
          <w:szCs w:val="22"/>
        </w:rPr>
        <w:t xml:space="preserve"> lượng </w:t>
      </w:r>
      <w:r w:rsidR="00195CCB">
        <w:rPr>
          <w:rFonts w:cs="Arial"/>
          <w:szCs w:val="22"/>
        </w:rPr>
        <w:t xml:space="preserve">phút thoại </w:t>
      </w:r>
      <w:r w:rsidR="00F04A0A">
        <w:rPr>
          <w:rFonts w:cs="Arial"/>
          <w:szCs w:val="22"/>
        </w:rPr>
        <w:t xml:space="preserve">nội mạng/ </w:t>
      </w:r>
      <w:r w:rsidRPr="000E2088">
        <w:rPr>
          <w:rFonts w:cs="Arial"/>
          <w:szCs w:val="22"/>
        </w:rPr>
        <w:t>ngoại mạng, dịch vụ khác… và tổng cước phải thanh toán trong kỳ</w:t>
      </w:r>
      <w:r w:rsidR="00195CCB">
        <w:rPr>
          <w:rFonts w:cs="Arial"/>
          <w:szCs w:val="22"/>
        </w:rPr>
        <w:t>.</w:t>
      </w:r>
    </w:p>
    <w:p w14:paraId="7071B54F" w14:textId="77777777" w:rsidR="00C936D3" w:rsidRPr="00BE0C9F" w:rsidRDefault="00212A84" w:rsidP="00BE0C9F">
      <w:pPr>
        <w:keepNext/>
        <w:spacing w:before="120" w:after="0" w:line="240" w:lineRule="auto"/>
        <w:jc w:val="both"/>
        <w:rPr>
          <w:rFonts w:cs="Arial"/>
          <w:b/>
          <w:bCs/>
          <w:szCs w:val="22"/>
        </w:rPr>
      </w:pPr>
      <w:r w:rsidRPr="000C5E22">
        <w:rPr>
          <w:rFonts w:cs="Arial"/>
          <w:b/>
          <w:bCs/>
          <w:szCs w:val="22"/>
          <w:lang w:val="vi-VN"/>
        </w:rPr>
        <w:t xml:space="preserve">ĐIỀU 2: </w:t>
      </w:r>
      <w:r w:rsidR="00F42645" w:rsidRPr="000C5E22">
        <w:rPr>
          <w:rFonts w:cs="Arial"/>
          <w:b/>
          <w:bCs/>
          <w:szCs w:val="22"/>
          <w:lang w:val="vi-VN"/>
        </w:rPr>
        <w:t>MỤC ĐÍCH SỬ DỤNG DỊCH VỤ</w:t>
      </w:r>
      <w:r w:rsidR="00C936D3" w:rsidRPr="000C5E22">
        <w:rPr>
          <w:rFonts w:cs="Arial"/>
          <w:b/>
          <w:bCs/>
          <w:szCs w:val="22"/>
          <w:lang w:val="vi-VN"/>
        </w:rPr>
        <w:t xml:space="preserve"> </w:t>
      </w:r>
    </w:p>
    <w:p w14:paraId="55459C2C" w14:textId="77777777" w:rsidR="004F3B82" w:rsidRPr="004F3B82" w:rsidRDefault="00BB4A6A" w:rsidP="00105258">
      <w:pPr>
        <w:numPr>
          <w:ilvl w:val="1"/>
          <w:numId w:val="24"/>
        </w:numPr>
        <w:tabs>
          <w:tab w:val="clear" w:pos="284"/>
          <w:tab w:val="num" w:pos="0"/>
        </w:tabs>
        <w:spacing w:before="120" w:after="0" w:line="240" w:lineRule="auto"/>
        <w:ind w:left="567" w:hanging="567"/>
        <w:jc w:val="both"/>
        <w:rPr>
          <w:rFonts w:cs="Arial"/>
          <w:szCs w:val="22"/>
          <w:lang w:val="vi-VN"/>
        </w:rPr>
      </w:pPr>
      <w:r>
        <w:rPr>
          <w:rFonts w:eastAsia="Arial" w:cs="Arial"/>
          <w:szCs w:val="22"/>
        </w:rPr>
        <w:t>Bên B cung cấp dịch vụ cho Bên A để Bên A thực hiện cuộc gọi ra cho khách hàng của Bên A</w:t>
      </w:r>
      <w:r w:rsidR="00DB43EF">
        <w:rPr>
          <w:rFonts w:eastAsia="Arial" w:cs="Arial"/>
          <w:szCs w:val="22"/>
        </w:rPr>
        <w:t xml:space="preserve"> thông qua tổ</w:t>
      </w:r>
      <w:r w:rsidR="00F915C5">
        <w:rPr>
          <w:rFonts w:eastAsia="Arial" w:cs="Arial"/>
          <w:szCs w:val="22"/>
        </w:rPr>
        <w:t>ng đài</w:t>
      </w:r>
      <w:r w:rsidR="00EB316E">
        <w:rPr>
          <w:rFonts w:eastAsia="Arial" w:cs="Arial"/>
          <w:szCs w:val="22"/>
        </w:rPr>
        <w:t xml:space="preserve"> của Bên A</w:t>
      </w:r>
      <w:r w:rsidR="00DB43EF">
        <w:rPr>
          <w:rFonts w:eastAsia="Arial" w:cs="Arial"/>
          <w:szCs w:val="22"/>
        </w:rPr>
        <w:t>.</w:t>
      </w:r>
      <w:r w:rsidR="00C936D3" w:rsidRPr="009D7228">
        <w:rPr>
          <w:rFonts w:eastAsia="Arial" w:cs="Arial"/>
          <w:szCs w:val="22"/>
          <w:lang w:val="vi-VN"/>
        </w:rPr>
        <w:t xml:space="preserve"> </w:t>
      </w:r>
    </w:p>
    <w:p w14:paraId="6A852337" w14:textId="77777777" w:rsidR="000C5E22" w:rsidRPr="00EA1A31" w:rsidRDefault="003F1055" w:rsidP="00105258">
      <w:pPr>
        <w:numPr>
          <w:ilvl w:val="1"/>
          <w:numId w:val="24"/>
        </w:numPr>
        <w:tabs>
          <w:tab w:val="clear" w:pos="284"/>
          <w:tab w:val="num" w:pos="0"/>
        </w:tabs>
        <w:spacing w:before="120" w:after="0" w:line="240" w:lineRule="auto"/>
        <w:ind w:left="567" w:hanging="567"/>
        <w:jc w:val="both"/>
        <w:rPr>
          <w:rFonts w:eastAsia="Arial" w:cs="Arial"/>
          <w:szCs w:val="22"/>
          <w:lang w:val="vi-VN"/>
        </w:rPr>
      </w:pPr>
      <w:r w:rsidRPr="00EA1A31">
        <w:rPr>
          <w:rFonts w:eastAsia="Arial" w:cs="Arial"/>
          <w:szCs w:val="22"/>
          <w:lang w:val="vi-VN"/>
        </w:rPr>
        <w:t>Bên A chỉ được phép thực hiện đẩy lưu lượng thoại với số chủ gọi là số thuê bao mà Bên B đã cung cấp cho Bên A.</w:t>
      </w:r>
    </w:p>
    <w:p w14:paraId="10A4F004" w14:textId="77777777" w:rsidR="00C936D3" w:rsidRPr="000C5E22" w:rsidRDefault="00C936D3" w:rsidP="000C5E22">
      <w:pPr>
        <w:keepNext/>
        <w:spacing w:before="120" w:after="0" w:line="240" w:lineRule="auto"/>
        <w:jc w:val="both"/>
        <w:rPr>
          <w:rFonts w:cs="Arial"/>
          <w:b/>
          <w:bCs/>
          <w:szCs w:val="22"/>
          <w:lang w:val="vi-VN"/>
        </w:rPr>
      </w:pPr>
      <w:r w:rsidRPr="000C5E22">
        <w:rPr>
          <w:rFonts w:cs="Arial"/>
          <w:b/>
          <w:bCs/>
          <w:szCs w:val="22"/>
          <w:lang w:val="vi-VN"/>
        </w:rPr>
        <w:t xml:space="preserve">ĐIỀU </w:t>
      </w:r>
      <w:r w:rsidR="006E4697" w:rsidRPr="000C5E22">
        <w:rPr>
          <w:rFonts w:cs="Arial"/>
          <w:b/>
          <w:bCs/>
          <w:szCs w:val="22"/>
          <w:lang w:val="vi-VN"/>
        </w:rPr>
        <w:t>3</w:t>
      </w:r>
      <w:r w:rsidRPr="000C5E22">
        <w:rPr>
          <w:rFonts w:cs="Arial"/>
          <w:b/>
          <w:bCs/>
          <w:szCs w:val="22"/>
          <w:lang w:val="vi-VN"/>
        </w:rPr>
        <w:t xml:space="preserve">: DỊCH VỤ </w:t>
      </w:r>
    </w:p>
    <w:p w14:paraId="229886AC" w14:textId="3823189A" w:rsidR="0026065D" w:rsidRPr="00EA1A31" w:rsidRDefault="00C936D3" w:rsidP="00B53F93">
      <w:pPr>
        <w:pStyle w:val="ListParagraph"/>
        <w:numPr>
          <w:ilvl w:val="0"/>
          <w:numId w:val="27"/>
        </w:numPr>
        <w:spacing w:before="120"/>
        <w:ind w:left="567" w:hanging="567"/>
        <w:jc w:val="both"/>
        <w:rPr>
          <w:rFonts w:ascii="Arial" w:eastAsia="Arial" w:hAnsi="Arial" w:cs="Arial"/>
          <w:sz w:val="22"/>
          <w:szCs w:val="22"/>
          <w:lang w:val="vi-VN"/>
        </w:rPr>
      </w:pPr>
      <w:r w:rsidRPr="00EA1A31">
        <w:rPr>
          <w:rFonts w:ascii="Arial" w:eastAsia="Arial" w:hAnsi="Arial" w:cs="Arial"/>
          <w:sz w:val="22"/>
          <w:szCs w:val="22"/>
          <w:lang w:val="vi-VN"/>
        </w:rPr>
        <w:t xml:space="preserve">Bên A yêu cầu và Bên B đồng ý cung cấp dịch vụ </w:t>
      </w:r>
      <w:r w:rsidR="00865A98" w:rsidRPr="00EA1A31">
        <w:rPr>
          <w:rFonts w:ascii="Arial" w:eastAsia="Arial" w:hAnsi="Arial" w:cs="Arial"/>
          <w:sz w:val="22"/>
          <w:szCs w:val="22"/>
          <w:lang w:val="vi-VN"/>
        </w:rPr>
        <w:t xml:space="preserve">phần mềm </w:t>
      </w:r>
      <w:r w:rsidR="003125DF" w:rsidRPr="00EA1A31">
        <w:rPr>
          <w:rFonts w:ascii="Arial" w:eastAsia="Arial" w:hAnsi="Arial" w:cs="Arial"/>
          <w:sz w:val="22"/>
          <w:szCs w:val="22"/>
          <w:lang w:val="vi-VN"/>
        </w:rPr>
        <w:t xml:space="preserve">Alpha Vcall </w:t>
      </w:r>
      <w:r w:rsidRPr="00EA1A31">
        <w:rPr>
          <w:rFonts w:ascii="Arial" w:eastAsia="Arial" w:hAnsi="Arial" w:cs="Arial"/>
          <w:sz w:val="22"/>
          <w:szCs w:val="22"/>
          <w:lang w:val="vi-VN"/>
        </w:rPr>
        <w:t>cho Bên A (“Dịch Vụ”)</w:t>
      </w:r>
      <w:r w:rsidR="00F45B14" w:rsidRPr="00EA1A31">
        <w:rPr>
          <w:rFonts w:ascii="Arial" w:eastAsia="Arial" w:hAnsi="Arial" w:cs="Arial"/>
          <w:sz w:val="22"/>
          <w:szCs w:val="22"/>
          <w:lang w:val="vi-VN"/>
        </w:rPr>
        <w:t xml:space="preserve"> với hình thức hòa mạng là thuê bao </w:t>
      </w:r>
      <w:r w:rsidR="00F50663" w:rsidRPr="00EA1A31">
        <w:rPr>
          <w:rFonts w:ascii="Arial" w:eastAsia="Arial" w:hAnsi="Arial" w:cs="Arial"/>
          <w:sz w:val="22"/>
          <w:szCs w:val="22"/>
          <w:lang w:val="vi-VN"/>
        </w:rPr>
        <w:t xml:space="preserve">Mobile SIP </w:t>
      </w:r>
      <w:r w:rsidR="001F08CB" w:rsidRPr="00EA1A31">
        <w:rPr>
          <w:rFonts w:ascii="Arial" w:eastAsia="Arial" w:hAnsi="Arial" w:cs="Arial"/>
          <w:sz w:val="22"/>
          <w:szCs w:val="22"/>
          <w:lang w:val="vi-VN"/>
        </w:rPr>
        <w:t xml:space="preserve">của </w:t>
      </w:r>
      <w:r w:rsidR="00C976AC" w:rsidRPr="00EA1A31">
        <w:rPr>
          <w:rFonts w:ascii="Arial" w:eastAsia="Arial" w:hAnsi="Arial" w:cs="Arial"/>
          <w:sz w:val="22"/>
          <w:szCs w:val="22"/>
          <w:lang w:val="vi-VN"/>
        </w:rPr>
        <w:t xml:space="preserve">các </w:t>
      </w:r>
      <w:r w:rsidR="001F08CB" w:rsidRPr="00EA1A31">
        <w:rPr>
          <w:rFonts w:ascii="Arial" w:eastAsia="Arial" w:hAnsi="Arial" w:cs="Arial"/>
          <w:sz w:val="22"/>
          <w:szCs w:val="22"/>
          <w:lang w:val="vi-VN"/>
        </w:rPr>
        <w:t xml:space="preserve">nhà mạng </w:t>
      </w:r>
      <w:r w:rsidR="001F08CB" w:rsidRPr="00EA1A31">
        <w:rPr>
          <w:rFonts w:ascii="Arial" w:eastAsia="Arial" w:hAnsi="Arial" w:cs="Arial"/>
          <w:sz w:val="22"/>
          <w:szCs w:val="22"/>
          <w:lang w:val="vi-VN"/>
        </w:rPr>
        <w:lastRenderedPageBreak/>
        <w:t>Mobifone</w:t>
      </w:r>
      <w:r w:rsidR="005E59A0" w:rsidRPr="00EA1A31">
        <w:rPr>
          <w:rFonts w:ascii="Arial" w:eastAsia="Arial" w:hAnsi="Arial" w:cs="Arial"/>
          <w:sz w:val="22"/>
          <w:szCs w:val="22"/>
          <w:lang w:val="vi-VN"/>
        </w:rPr>
        <w:t>/ Vinaphone/ Viettel</w:t>
      </w:r>
      <w:r w:rsidR="001F08CB" w:rsidRPr="00EA1A31">
        <w:rPr>
          <w:rFonts w:ascii="Arial" w:eastAsia="Arial" w:hAnsi="Arial" w:cs="Arial"/>
          <w:sz w:val="22"/>
          <w:szCs w:val="22"/>
          <w:lang w:val="vi-VN"/>
        </w:rPr>
        <w:t xml:space="preserve"> và các thuê bao này </w:t>
      </w:r>
      <w:r w:rsidR="00F45B14" w:rsidRPr="00EA1A31">
        <w:rPr>
          <w:rFonts w:ascii="Arial" w:eastAsia="Arial" w:hAnsi="Arial" w:cs="Arial"/>
          <w:sz w:val="22"/>
          <w:szCs w:val="22"/>
          <w:lang w:val="vi-VN"/>
        </w:rPr>
        <w:t>đứ</w:t>
      </w:r>
      <w:r w:rsidR="00ED2F63" w:rsidRPr="00EA1A31">
        <w:rPr>
          <w:rFonts w:ascii="Arial" w:eastAsia="Arial" w:hAnsi="Arial" w:cs="Arial"/>
          <w:sz w:val="22"/>
          <w:szCs w:val="22"/>
          <w:lang w:val="vi-VN"/>
        </w:rPr>
        <w:t>ng tên Bên B</w:t>
      </w:r>
      <w:r w:rsidR="0051581F" w:rsidRPr="00EA1A31">
        <w:rPr>
          <w:rFonts w:ascii="Arial" w:eastAsia="Arial" w:hAnsi="Arial" w:cs="Arial"/>
          <w:sz w:val="22"/>
          <w:szCs w:val="22"/>
          <w:lang w:val="vi-VN"/>
        </w:rPr>
        <w:t>.</w:t>
      </w:r>
    </w:p>
    <w:p w14:paraId="50733752" w14:textId="6C42C674" w:rsidR="00F41AF1" w:rsidRPr="00EA1A31" w:rsidRDefault="00F41AF1" w:rsidP="00B53F93">
      <w:pPr>
        <w:pStyle w:val="ListParagraph"/>
        <w:numPr>
          <w:ilvl w:val="0"/>
          <w:numId w:val="27"/>
        </w:numPr>
        <w:spacing w:before="120"/>
        <w:ind w:left="567" w:hanging="567"/>
        <w:jc w:val="both"/>
        <w:rPr>
          <w:rFonts w:ascii="Arial" w:eastAsia="Arial" w:hAnsi="Arial" w:cs="Arial"/>
          <w:sz w:val="22"/>
          <w:szCs w:val="22"/>
          <w:lang w:val="vi-VN"/>
        </w:rPr>
      </w:pPr>
      <w:r w:rsidRPr="00EA1A31">
        <w:rPr>
          <w:rFonts w:ascii="Arial" w:eastAsia="Arial" w:hAnsi="Arial" w:cs="Arial"/>
          <w:sz w:val="22"/>
          <w:szCs w:val="22"/>
          <w:lang w:val="vi-VN"/>
        </w:rPr>
        <w:t xml:space="preserve">Danh sách thuê bao </w:t>
      </w:r>
      <w:r w:rsidR="005C0ACF" w:rsidRPr="00EA1A31">
        <w:rPr>
          <w:rFonts w:ascii="Arial" w:eastAsia="Arial" w:hAnsi="Arial" w:cs="Arial"/>
          <w:sz w:val="22"/>
          <w:szCs w:val="22"/>
          <w:lang w:val="vi-VN"/>
        </w:rPr>
        <w:t xml:space="preserve">Mobile SIP </w:t>
      </w:r>
      <w:r w:rsidRPr="00EA1A31">
        <w:rPr>
          <w:rFonts w:ascii="Arial" w:eastAsia="Arial" w:hAnsi="Arial" w:cs="Arial"/>
          <w:sz w:val="22"/>
          <w:szCs w:val="22"/>
          <w:lang w:val="vi-VN"/>
        </w:rPr>
        <w:t xml:space="preserve">mà Bên B cấp cho Bên A sử dụng: </w:t>
      </w:r>
      <w:r w:rsidR="005677E1" w:rsidRPr="00EA1A31">
        <w:rPr>
          <w:rFonts w:ascii="Arial" w:eastAsia="Arial" w:hAnsi="Arial" w:cs="Arial"/>
          <w:sz w:val="22"/>
          <w:szCs w:val="22"/>
          <w:lang w:val="vi-VN"/>
        </w:rPr>
        <w:t xml:space="preserve">theo </w:t>
      </w:r>
      <w:r w:rsidR="00ED2F63" w:rsidRPr="00EA1A31">
        <w:rPr>
          <w:rFonts w:ascii="Arial" w:eastAsia="Arial" w:hAnsi="Arial" w:cs="Arial"/>
          <w:sz w:val="22"/>
          <w:szCs w:val="22"/>
          <w:lang w:val="vi-VN"/>
        </w:rPr>
        <w:t xml:space="preserve">(các) </w:t>
      </w:r>
      <w:r w:rsidR="005677E1" w:rsidRPr="00EA1A31">
        <w:rPr>
          <w:rFonts w:ascii="Arial" w:eastAsia="Arial" w:hAnsi="Arial" w:cs="Arial"/>
          <w:sz w:val="22"/>
          <w:szCs w:val="22"/>
          <w:lang w:val="vi-VN"/>
        </w:rPr>
        <w:t>phụ lụ</w:t>
      </w:r>
      <w:r w:rsidR="00ED2F63" w:rsidRPr="00EA1A31">
        <w:rPr>
          <w:rFonts w:ascii="Arial" w:eastAsia="Arial" w:hAnsi="Arial" w:cs="Arial"/>
          <w:sz w:val="22"/>
          <w:szCs w:val="22"/>
          <w:lang w:val="vi-VN"/>
        </w:rPr>
        <w:t xml:space="preserve">c </w:t>
      </w:r>
      <w:r w:rsidR="005677E1" w:rsidRPr="00EA1A31">
        <w:rPr>
          <w:rFonts w:ascii="Arial" w:eastAsia="Arial" w:hAnsi="Arial" w:cs="Arial"/>
          <w:sz w:val="22"/>
          <w:szCs w:val="22"/>
          <w:lang w:val="vi-VN"/>
        </w:rPr>
        <w:t>đính kèm.</w:t>
      </w:r>
    </w:p>
    <w:p w14:paraId="71AC569B" w14:textId="74CA1701" w:rsidR="0026065D" w:rsidRPr="00EA1A31" w:rsidRDefault="00D3134B" w:rsidP="00B53F93">
      <w:pPr>
        <w:pStyle w:val="ListParagraph"/>
        <w:numPr>
          <w:ilvl w:val="0"/>
          <w:numId w:val="27"/>
        </w:numPr>
        <w:spacing w:before="120"/>
        <w:ind w:left="567" w:hanging="567"/>
        <w:jc w:val="both"/>
        <w:rPr>
          <w:rFonts w:ascii="Arial" w:hAnsi="Arial" w:cs="Arial"/>
          <w:sz w:val="22"/>
          <w:szCs w:val="22"/>
          <w:lang w:val="vi-VN"/>
        </w:rPr>
      </w:pPr>
      <w:r w:rsidRPr="00EA1A31">
        <w:rPr>
          <w:rFonts w:ascii="Arial" w:eastAsia="Arial" w:hAnsi="Arial" w:cs="Arial"/>
          <w:sz w:val="22"/>
          <w:szCs w:val="22"/>
          <w:lang w:val="vi-VN"/>
        </w:rPr>
        <w:t>Cứ sáu (</w:t>
      </w:r>
      <w:r w:rsidR="0026065D" w:rsidRPr="00EA1A31">
        <w:rPr>
          <w:rFonts w:ascii="Arial" w:eastAsia="Arial" w:hAnsi="Arial" w:cs="Arial"/>
          <w:sz w:val="22"/>
          <w:szCs w:val="22"/>
          <w:lang w:val="vi-VN"/>
        </w:rPr>
        <w:t xml:space="preserve">6) tháng một lần kể </w:t>
      </w:r>
      <w:r w:rsidR="00502AD4" w:rsidRPr="00EA1A31">
        <w:rPr>
          <w:rFonts w:ascii="Arial" w:eastAsia="Arial" w:hAnsi="Arial" w:cs="Arial"/>
          <w:sz w:val="22"/>
          <w:szCs w:val="22"/>
          <w:lang w:val="vi-VN"/>
        </w:rPr>
        <w:t xml:space="preserve">từ thời điểm hòa mạng, nếu </w:t>
      </w:r>
      <w:r w:rsidR="00B22D5B" w:rsidRPr="00EA1A31">
        <w:rPr>
          <w:rFonts w:ascii="Arial" w:eastAsia="Arial" w:hAnsi="Arial" w:cs="Arial"/>
          <w:sz w:val="22"/>
          <w:szCs w:val="22"/>
          <w:lang w:val="vi-VN"/>
        </w:rPr>
        <w:t>nhà mạng Mobifone</w:t>
      </w:r>
      <w:r w:rsidR="005E59A0" w:rsidRPr="00EA1A31">
        <w:rPr>
          <w:rFonts w:ascii="Arial" w:eastAsia="Arial" w:hAnsi="Arial" w:cs="Arial"/>
          <w:sz w:val="22"/>
          <w:szCs w:val="22"/>
          <w:lang w:val="vi-VN"/>
        </w:rPr>
        <w:t>/ Vinaphone/ Viettel</w:t>
      </w:r>
      <w:r w:rsidR="0026065D" w:rsidRPr="00EA1A31">
        <w:rPr>
          <w:rFonts w:ascii="Arial" w:eastAsia="Arial" w:hAnsi="Arial" w:cs="Arial"/>
          <w:sz w:val="22"/>
          <w:szCs w:val="22"/>
          <w:lang w:val="vi-VN"/>
        </w:rPr>
        <w:t xml:space="preserve"> có sự thay đổi</w:t>
      </w:r>
      <w:r w:rsidR="0026065D" w:rsidRPr="00125BCB">
        <w:rPr>
          <w:rFonts w:ascii="Arial" w:hAnsi="Arial" w:cs="Arial"/>
          <w:sz w:val="22"/>
          <w:szCs w:val="22"/>
          <w:lang w:val="vi-VN"/>
        </w:rPr>
        <w:t xml:space="preserve"> và điều chỉn</w:t>
      </w:r>
      <w:r w:rsidR="001F5CB3" w:rsidRPr="00125BCB">
        <w:rPr>
          <w:rFonts w:ascii="Arial" w:hAnsi="Arial" w:cs="Arial"/>
          <w:sz w:val="22"/>
          <w:szCs w:val="22"/>
          <w:lang w:val="vi-VN"/>
        </w:rPr>
        <w:t xml:space="preserve">h về nội dung gói cước thì Bên </w:t>
      </w:r>
      <w:r w:rsidR="001F5CB3" w:rsidRPr="00EA1A31">
        <w:rPr>
          <w:rFonts w:ascii="Arial" w:hAnsi="Arial" w:cs="Arial"/>
          <w:sz w:val="22"/>
          <w:szCs w:val="22"/>
          <w:lang w:val="vi-VN"/>
        </w:rPr>
        <w:t>B</w:t>
      </w:r>
      <w:r w:rsidR="0026065D" w:rsidRPr="00125BCB">
        <w:rPr>
          <w:rFonts w:ascii="Arial" w:hAnsi="Arial" w:cs="Arial"/>
          <w:sz w:val="22"/>
          <w:szCs w:val="22"/>
          <w:lang w:val="vi-VN"/>
        </w:rPr>
        <w:t xml:space="preserve"> sẽ thông báo cho B</w:t>
      </w:r>
      <w:r w:rsidR="001F5CB3" w:rsidRPr="00125BCB">
        <w:rPr>
          <w:rFonts w:ascii="Arial" w:hAnsi="Arial" w:cs="Arial"/>
          <w:sz w:val="22"/>
          <w:szCs w:val="22"/>
          <w:lang w:val="vi-VN"/>
        </w:rPr>
        <w:t xml:space="preserve">ên </w:t>
      </w:r>
      <w:r w:rsidR="001F5CB3" w:rsidRPr="00EA1A31">
        <w:rPr>
          <w:rFonts w:ascii="Arial" w:hAnsi="Arial" w:cs="Arial"/>
          <w:sz w:val="22"/>
          <w:szCs w:val="22"/>
          <w:lang w:val="vi-VN"/>
        </w:rPr>
        <w:t>A</w:t>
      </w:r>
      <w:r w:rsidR="0026065D" w:rsidRPr="00125BCB">
        <w:rPr>
          <w:rFonts w:ascii="Arial" w:hAnsi="Arial" w:cs="Arial"/>
          <w:sz w:val="22"/>
          <w:szCs w:val="22"/>
          <w:lang w:val="vi-VN"/>
        </w:rPr>
        <w:t xml:space="preserve"> bằng văn bản ngay khi có sự thay đổi và </w:t>
      </w:r>
      <w:r w:rsidR="001F5CB3" w:rsidRPr="00125BCB">
        <w:rPr>
          <w:rFonts w:ascii="Arial" w:hAnsi="Arial" w:cs="Arial"/>
          <w:sz w:val="22"/>
          <w:szCs w:val="22"/>
          <w:lang w:val="vi-VN"/>
        </w:rPr>
        <w:t xml:space="preserve">hai </w:t>
      </w:r>
      <w:r w:rsidR="001F5CB3" w:rsidRPr="00EA1A31">
        <w:rPr>
          <w:rFonts w:ascii="Arial" w:hAnsi="Arial" w:cs="Arial"/>
          <w:sz w:val="22"/>
          <w:szCs w:val="22"/>
          <w:lang w:val="vi-VN"/>
        </w:rPr>
        <w:t>B</w:t>
      </w:r>
      <w:r w:rsidR="0026065D" w:rsidRPr="00125BCB">
        <w:rPr>
          <w:rFonts w:ascii="Arial" w:hAnsi="Arial" w:cs="Arial"/>
          <w:sz w:val="22"/>
          <w:szCs w:val="22"/>
          <w:lang w:val="vi-VN"/>
        </w:rPr>
        <w:t>ên sẽ cùng nhau thỏa thuận lại nội dung gói cước</w:t>
      </w:r>
      <w:r w:rsidR="001F5CB3" w:rsidRPr="00125BCB">
        <w:rPr>
          <w:rFonts w:ascii="Arial" w:hAnsi="Arial" w:cs="Arial"/>
          <w:sz w:val="22"/>
          <w:szCs w:val="22"/>
          <w:lang w:val="vi-VN"/>
        </w:rPr>
        <w:t xml:space="preserve">, phù hợp với quy định của </w:t>
      </w:r>
      <w:r w:rsidR="001F5CB3" w:rsidRPr="00EA1A31">
        <w:rPr>
          <w:rFonts w:ascii="Arial" w:hAnsi="Arial" w:cs="Arial"/>
          <w:sz w:val="22"/>
          <w:szCs w:val="22"/>
          <w:lang w:val="vi-VN"/>
        </w:rPr>
        <w:t>N</w:t>
      </w:r>
      <w:r w:rsidR="0026065D" w:rsidRPr="00125BCB">
        <w:rPr>
          <w:rFonts w:ascii="Arial" w:hAnsi="Arial" w:cs="Arial"/>
          <w:sz w:val="22"/>
          <w:szCs w:val="22"/>
          <w:lang w:val="vi-VN"/>
        </w:rPr>
        <w:t xml:space="preserve">hà nước, của Bộ Thông </w:t>
      </w:r>
      <w:r w:rsidR="001F5CB3" w:rsidRPr="00125BCB">
        <w:rPr>
          <w:rFonts w:ascii="Arial" w:hAnsi="Arial" w:cs="Arial"/>
          <w:sz w:val="22"/>
          <w:szCs w:val="22"/>
          <w:lang w:val="vi-VN"/>
        </w:rPr>
        <w:t xml:space="preserve">Tin và Truyền Thông và của Bên </w:t>
      </w:r>
      <w:r w:rsidR="001F5CB3" w:rsidRPr="00EA1A31">
        <w:rPr>
          <w:rFonts w:ascii="Arial" w:hAnsi="Arial" w:cs="Arial"/>
          <w:sz w:val="22"/>
          <w:szCs w:val="22"/>
          <w:lang w:val="vi-VN"/>
        </w:rPr>
        <w:t>B.</w:t>
      </w:r>
    </w:p>
    <w:p w14:paraId="7B836D1E" w14:textId="77777777" w:rsidR="00C936D3" w:rsidRDefault="00C936D3">
      <w:pPr>
        <w:spacing w:before="240" w:after="0" w:line="240" w:lineRule="auto"/>
        <w:jc w:val="both"/>
        <w:rPr>
          <w:rFonts w:eastAsia="Arial" w:cs="Arial"/>
          <w:b/>
          <w:szCs w:val="22"/>
        </w:rPr>
      </w:pPr>
      <w:r>
        <w:rPr>
          <w:rFonts w:cs="Arial"/>
          <w:b/>
          <w:szCs w:val="22"/>
        </w:rPr>
        <w:t>ĐIỀU</w:t>
      </w:r>
      <w:r>
        <w:rPr>
          <w:rFonts w:eastAsia="Arial" w:cs="Arial"/>
          <w:b/>
          <w:szCs w:val="22"/>
        </w:rPr>
        <w:t xml:space="preserve"> </w:t>
      </w:r>
      <w:r w:rsidR="00D024F7">
        <w:rPr>
          <w:rFonts w:cs="Arial"/>
          <w:b/>
          <w:szCs w:val="22"/>
        </w:rPr>
        <w:t>4</w:t>
      </w:r>
      <w:r>
        <w:rPr>
          <w:rFonts w:cs="Arial"/>
          <w:b/>
          <w:szCs w:val="22"/>
        </w:rPr>
        <w:t>:</w:t>
      </w:r>
      <w:r>
        <w:rPr>
          <w:rFonts w:eastAsia="Arial" w:cs="Arial"/>
          <w:b/>
          <w:szCs w:val="22"/>
        </w:rPr>
        <w:t xml:space="preserve"> </w:t>
      </w:r>
      <w:r>
        <w:rPr>
          <w:rFonts w:cs="Arial"/>
          <w:b/>
          <w:szCs w:val="22"/>
        </w:rPr>
        <w:t>CHI</w:t>
      </w:r>
      <w:r>
        <w:rPr>
          <w:rFonts w:eastAsia="Arial" w:cs="Arial"/>
          <w:b/>
          <w:szCs w:val="22"/>
        </w:rPr>
        <w:t xml:space="preserve"> </w:t>
      </w:r>
      <w:r>
        <w:rPr>
          <w:rFonts w:cs="Arial"/>
          <w:b/>
          <w:szCs w:val="22"/>
        </w:rPr>
        <w:t>PHÍ</w:t>
      </w:r>
      <w:r>
        <w:rPr>
          <w:rFonts w:eastAsia="Arial" w:cs="Arial"/>
          <w:b/>
          <w:szCs w:val="22"/>
        </w:rPr>
        <w:t xml:space="preserve"> </w:t>
      </w:r>
      <w:r>
        <w:rPr>
          <w:rFonts w:cs="Arial"/>
          <w:b/>
          <w:szCs w:val="22"/>
        </w:rPr>
        <w:t>DỊCH</w:t>
      </w:r>
      <w:r>
        <w:rPr>
          <w:rFonts w:eastAsia="Arial" w:cs="Arial"/>
          <w:b/>
          <w:szCs w:val="22"/>
        </w:rPr>
        <w:t xml:space="preserve"> </w:t>
      </w:r>
      <w:r>
        <w:rPr>
          <w:rFonts w:cs="Arial"/>
          <w:b/>
          <w:szCs w:val="22"/>
        </w:rPr>
        <w:t>VỤ</w:t>
      </w:r>
      <w:r>
        <w:rPr>
          <w:rFonts w:eastAsia="Arial" w:cs="Arial"/>
          <w:b/>
          <w:szCs w:val="22"/>
        </w:rPr>
        <w:t xml:space="preserve"> </w:t>
      </w:r>
    </w:p>
    <w:p w14:paraId="41456290" w14:textId="77777777" w:rsidR="0088317E" w:rsidRDefault="0088317E" w:rsidP="0088317E">
      <w:pPr>
        <w:numPr>
          <w:ilvl w:val="1"/>
          <w:numId w:val="15"/>
        </w:numPr>
        <w:tabs>
          <w:tab w:val="clear" w:pos="284"/>
          <w:tab w:val="left" w:pos="0"/>
          <w:tab w:val="num" w:pos="567"/>
        </w:tabs>
        <w:spacing w:before="120" w:after="120" w:line="240" w:lineRule="auto"/>
        <w:ind w:left="567" w:hanging="567"/>
        <w:jc w:val="both"/>
        <w:rPr>
          <w:rFonts w:cs="Arial"/>
          <w:szCs w:val="22"/>
        </w:rPr>
      </w:pPr>
      <w:r>
        <w:rPr>
          <w:rFonts w:cs="Arial"/>
          <w:szCs w:val="22"/>
        </w:rPr>
        <w:t>Sử dụng Mobile SIP của Mobifone:</w:t>
      </w:r>
    </w:p>
    <w:p w14:paraId="1DE2F69F" w14:textId="77777777" w:rsidR="0088317E" w:rsidRPr="00983A4D" w:rsidRDefault="0088317E" w:rsidP="0088317E">
      <w:pPr>
        <w:numPr>
          <w:ilvl w:val="0"/>
          <w:numId w:val="35"/>
        </w:numPr>
        <w:tabs>
          <w:tab w:val="clear" w:pos="360"/>
          <w:tab w:val="left" w:pos="0"/>
          <w:tab w:val="num" w:pos="1134"/>
        </w:tabs>
        <w:spacing w:before="120" w:after="120" w:line="240" w:lineRule="auto"/>
        <w:ind w:left="1134" w:hanging="567"/>
        <w:jc w:val="both"/>
        <w:rPr>
          <w:rFonts w:cs="Arial"/>
          <w:szCs w:val="22"/>
        </w:rPr>
      </w:pPr>
      <w:r w:rsidRPr="00983A4D">
        <w:rPr>
          <w:rFonts w:cs="Arial"/>
          <w:szCs w:val="22"/>
        </w:rPr>
        <w:t>Cước hòa mạng: 60,000 VND/ đầu số/ lần hòa mạng.</w:t>
      </w:r>
    </w:p>
    <w:p w14:paraId="271BF01B" w14:textId="77777777" w:rsidR="0088317E" w:rsidRPr="00983A4D" w:rsidRDefault="0088317E" w:rsidP="0088317E">
      <w:pPr>
        <w:numPr>
          <w:ilvl w:val="0"/>
          <w:numId w:val="35"/>
        </w:numPr>
        <w:tabs>
          <w:tab w:val="clear" w:pos="360"/>
          <w:tab w:val="left" w:pos="0"/>
          <w:tab w:val="num" w:pos="1134"/>
        </w:tabs>
        <w:spacing w:before="120" w:after="120" w:line="240" w:lineRule="auto"/>
        <w:ind w:left="1134" w:hanging="567"/>
        <w:jc w:val="both"/>
        <w:rPr>
          <w:rFonts w:cs="Arial"/>
          <w:szCs w:val="22"/>
        </w:rPr>
      </w:pPr>
      <w:r w:rsidRPr="00983A4D">
        <w:rPr>
          <w:rFonts w:cs="Arial"/>
          <w:szCs w:val="22"/>
        </w:rPr>
        <w:t>Cước thuê bao tháng: 49,000 VND/ đầu số/ tháng.</w:t>
      </w:r>
    </w:p>
    <w:p w14:paraId="75D6F414" w14:textId="77777777" w:rsidR="0088317E" w:rsidRDefault="0088317E" w:rsidP="0088317E">
      <w:pPr>
        <w:numPr>
          <w:ilvl w:val="0"/>
          <w:numId w:val="35"/>
        </w:numPr>
        <w:tabs>
          <w:tab w:val="clear" w:pos="360"/>
          <w:tab w:val="left" w:pos="0"/>
          <w:tab w:val="num" w:pos="1134"/>
        </w:tabs>
        <w:spacing w:before="120" w:after="120" w:line="240" w:lineRule="auto"/>
        <w:ind w:left="1134" w:hanging="567"/>
        <w:jc w:val="both"/>
        <w:rPr>
          <w:rFonts w:cs="Arial"/>
          <w:szCs w:val="22"/>
        </w:rPr>
      </w:pPr>
      <w:r>
        <w:rPr>
          <w:rFonts w:cs="Arial"/>
          <w:szCs w:val="22"/>
        </w:rPr>
        <w:t>Cước thoại:</w:t>
      </w:r>
    </w:p>
    <w:p w14:paraId="525E8CEA" w14:textId="6C9EB918" w:rsidR="0088317E" w:rsidRPr="00B245B2" w:rsidRDefault="00983259" w:rsidP="0088317E">
      <w:pPr>
        <w:numPr>
          <w:ilvl w:val="1"/>
          <w:numId w:val="36"/>
        </w:numPr>
        <w:tabs>
          <w:tab w:val="num" w:pos="1701"/>
        </w:tabs>
        <w:spacing w:before="120" w:after="120" w:line="240" w:lineRule="auto"/>
        <w:ind w:left="1701" w:hanging="567"/>
        <w:jc w:val="both"/>
        <w:rPr>
          <w:rFonts w:cs="Arial"/>
          <w:szCs w:val="22"/>
        </w:rPr>
      </w:pPr>
      <w:r>
        <w:rPr>
          <w:rFonts w:cs="Arial"/>
          <w:szCs w:val="22"/>
        </w:rPr>
        <w:t>C</w:t>
      </w:r>
      <w:r w:rsidR="0088317E">
        <w:rPr>
          <w:rFonts w:cs="Arial"/>
          <w:szCs w:val="22"/>
        </w:rPr>
        <w:t>uộc gọi n</w:t>
      </w:r>
      <w:r w:rsidR="00DA1DAF">
        <w:rPr>
          <w:rFonts w:cs="Arial"/>
          <w:szCs w:val="22"/>
        </w:rPr>
        <w:t xml:space="preserve">ội mạng Mobifone: </w:t>
      </w:r>
      <w:r w:rsidR="00C74FC5">
        <w:rPr>
          <w:rFonts w:cs="Arial"/>
          <w:szCs w:val="22"/>
          <w:lang w:val="vi-VN"/>
        </w:rPr>
        <w:t>4</w:t>
      </w:r>
      <w:r w:rsidR="001D7F40">
        <w:rPr>
          <w:rFonts w:cs="Arial"/>
          <w:szCs w:val="22"/>
          <w:lang w:val="vi-VN"/>
        </w:rPr>
        <w:t>0</w:t>
      </w:r>
      <w:r w:rsidR="0088317E" w:rsidRPr="00B245B2">
        <w:rPr>
          <w:rFonts w:cs="Arial"/>
          <w:szCs w:val="22"/>
        </w:rPr>
        <w:t>0 VND/phút.</w:t>
      </w:r>
    </w:p>
    <w:p w14:paraId="1050CB32" w14:textId="452E336D" w:rsidR="0088317E" w:rsidRPr="0032461E" w:rsidRDefault="004A24D9" w:rsidP="0088317E">
      <w:pPr>
        <w:numPr>
          <w:ilvl w:val="1"/>
          <w:numId w:val="36"/>
        </w:numPr>
        <w:tabs>
          <w:tab w:val="num" w:pos="1701"/>
        </w:tabs>
        <w:spacing w:before="120" w:after="120" w:line="240" w:lineRule="auto"/>
        <w:ind w:left="1701" w:hanging="567"/>
        <w:jc w:val="both"/>
        <w:rPr>
          <w:rFonts w:cs="Arial"/>
          <w:szCs w:val="22"/>
        </w:rPr>
      </w:pPr>
      <w:r>
        <w:rPr>
          <w:rFonts w:cs="Arial"/>
          <w:szCs w:val="22"/>
        </w:rPr>
        <w:t>Cuộc gọi ngoại mạng Mobifone: 780 VND/phút.</w:t>
      </w:r>
    </w:p>
    <w:p w14:paraId="068FFD02" w14:textId="77777777" w:rsidR="0088317E" w:rsidRDefault="0088317E" w:rsidP="0088317E">
      <w:pPr>
        <w:numPr>
          <w:ilvl w:val="1"/>
          <w:numId w:val="15"/>
        </w:numPr>
        <w:tabs>
          <w:tab w:val="clear" w:pos="284"/>
          <w:tab w:val="left" w:pos="0"/>
          <w:tab w:val="num" w:pos="567"/>
          <w:tab w:val="num" w:pos="1134"/>
        </w:tabs>
        <w:spacing w:before="120" w:after="120" w:line="240" w:lineRule="auto"/>
        <w:ind w:left="567" w:hanging="567"/>
        <w:jc w:val="both"/>
        <w:rPr>
          <w:rFonts w:cs="Arial"/>
          <w:szCs w:val="22"/>
        </w:rPr>
      </w:pPr>
      <w:r>
        <w:rPr>
          <w:rFonts w:cs="Arial"/>
          <w:szCs w:val="22"/>
        </w:rPr>
        <w:t>Sử dụng Mobile SIP của Vinaphone:</w:t>
      </w:r>
    </w:p>
    <w:p w14:paraId="5CE9DFE9" w14:textId="77777777" w:rsidR="0088317E" w:rsidRPr="00761DEA" w:rsidRDefault="0088317E" w:rsidP="0088317E">
      <w:pPr>
        <w:numPr>
          <w:ilvl w:val="0"/>
          <w:numId w:val="37"/>
        </w:numPr>
        <w:tabs>
          <w:tab w:val="clear" w:pos="360"/>
          <w:tab w:val="left" w:pos="0"/>
          <w:tab w:val="num" w:pos="1134"/>
        </w:tabs>
        <w:spacing w:before="120" w:after="120" w:line="240" w:lineRule="auto"/>
        <w:ind w:left="1134" w:hanging="567"/>
        <w:jc w:val="both"/>
        <w:rPr>
          <w:rFonts w:cs="Arial"/>
          <w:szCs w:val="22"/>
        </w:rPr>
      </w:pPr>
      <w:r w:rsidRPr="00761DEA">
        <w:rPr>
          <w:rFonts w:cs="Arial"/>
          <w:szCs w:val="22"/>
        </w:rPr>
        <w:t>Cước hòa mạng: 250,000 VND/ đầu số/ lần hòa mạng.</w:t>
      </w:r>
    </w:p>
    <w:p w14:paraId="133FD19A" w14:textId="73535FA7" w:rsidR="0088317E" w:rsidRPr="00761DEA" w:rsidRDefault="0088317E" w:rsidP="0088317E">
      <w:pPr>
        <w:numPr>
          <w:ilvl w:val="0"/>
          <w:numId w:val="37"/>
        </w:numPr>
        <w:tabs>
          <w:tab w:val="clear" w:pos="360"/>
          <w:tab w:val="left" w:pos="0"/>
          <w:tab w:val="num" w:pos="1134"/>
        </w:tabs>
        <w:spacing w:before="120" w:after="120" w:line="240" w:lineRule="auto"/>
        <w:ind w:left="1134" w:hanging="567"/>
        <w:jc w:val="both"/>
        <w:rPr>
          <w:rFonts w:cs="Arial"/>
          <w:szCs w:val="22"/>
        </w:rPr>
      </w:pPr>
      <w:r w:rsidRPr="00761DEA">
        <w:rPr>
          <w:rFonts w:cs="Arial"/>
          <w:szCs w:val="22"/>
        </w:rPr>
        <w:t xml:space="preserve">Cước thuê bao tháng: </w:t>
      </w:r>
      <w:r w:rsidR="001D7F40">
        <w:rPr>
          <w:rFonts w:cs="Arial"/>
          <w:szCs w:val="22"/>
          <w:lang w:val="vi-VN"/>
        </w:rPr>
        <w:t>250</w:t>
      </w:r>
      <w:r w:rsidRPr="00761DEA">
        <w:rPr>
          <w:rFonts w:cs="Arial"/>
          <w:szCs w:val="22"/>
        </w:rPr>
        <w:t>,000 VND/ đầu số/ tháng.</w:t>
      </w:r>
    </w:p>
    <w:p w14:paraId="1258C043" w14:textId="428B5D4E" w:rsidR="0088317E" w:rsidRDefault="0088317E" w:rsidP="0088317E">
      <w:pPr>
        <w:numPr>
          <w:ilvl w:val="0"/>
          <w:numId w:val="37"/>
        </w:numPr>
        <w:tabs>
          <w:tab w:val="clear" w:pos="360"/>
          <w:tab w:val="left" w:pos="0"/>
          <w:tab w:val="num" w:pos="1134"/>
        </w:tabs>
        <w:spacing w:before="120" w:after="120" w:line="240" w:lineRule="auto"/>
        <w:ind w:left="1134" w:hanging="567"/>
        <w:jc w:val="both"/>
        <w:rPr>
          <w:rFonts w:cs="Arial"/>
          <w:szCs w:val="22"/>
        </w:rPr>
      </w:pPr>
      <w:r w:rsidRPr="00761DEA">
        <w:rPr>
          <w:rFonts w:cs="Arial"/>
          <w:szCs w:val="22"/>
        </w:rPr>
        <w:t>Cước thoại: </w:t>
      </w:r>
    </w:p>
    <w:p w14:paraId="2EA3127D" w14:textId="640A3358" w:rsidR="00C36328" w:rsidRDefault="00C36328" w:rsidP="00C36328">
      <w:pPr>
        <w:numPr>
          <w:ilvl w:val="1"/>
          <w:numId w:val="40"/>
        </w:numPr>
        <w:tabs>
          <w:tab w:val="num" w:pos="1701"/>
        </w:tabs>
        <w:spacing w:before="120" w:after="120" w:line="240" w:lineRule="auto"/>
        <w:ind w:left="1701" w:hanging="567"/>
        <w:jc w:val="both"/>
        <w:rPr>
          <w:rFonts w:cs="Arial"/>
          <w:szCs w:val="22"/>
        </w:rPr>
      </w:pPr>
      <w:r>
        <w:rPr>
          <w:rFonts w:cs="Arial"/>
          <w:szCs w:val="22"/>
        </w:rPr>
        <w:t>Cuộc gọi n</w:t>
      </w:r>
      <w:r w:rsidR="008D621C">
        <w:rPr>
          <w:rFonts w:cs="Arial"/>
          <w:szCs w:val="22"/>
        </w:rPr>
        <w:t>ội mạng Vinaphone</w:t>
      </w:r>
      <w:r>
        <w:rPr>
          <w:rFonts w:cs="Arial"/>
          <w:szCs w:val="22"/>
        </w:rPr>
        <w:t xml:space="preserve">: </w:t>
      </w:r>
      <w:r w:rsidR="00C74FC5">
        <w:rPr>
          <w:rFonts w:cs="Arial"/>
          <w:szCs w:val="22"/>
          <w:lang w:val="vi-VN"/>
        </w:rPr>
        <w:t>4</w:t>
      </w:r>
      <w:r w:rsidR="001D7F40">
        <w:rPr>
          <w:rFonts w:cs="Arial"/>
          <w:szCs w:val="22"/>
          <w:lang w:val="vi-VN"/>
        </w:rPr>
        <w:t>0</w:t>
      </w:r>
      <w:r w:rsidRPr="00B245B2">
        <w:rPr>
          <w:rFonts w:cs="Arial"/>
          <w:szCs w:val="22"/>
        </w:rPr>
        <w:t>0 VND/phút.</w:t>
      </w:r>
    </w:p>
    <w:p w14:paraId="778760F5" w14:textId="159B4BFA" w:rsidR="00C36328" w:rsidRPr="00C36328" w:rsidRDefault="00C36328" w:rsidP="00C36328">
      <w:pPr>
        <w:numPr>
          <w:ilvl w:val="1"/>
          <w:numId w:val="40"/>
        </w:numPr>
        <w:tabs>
          <w:tab w:val="num" w:pos="1701"/>
        </w:tabs>
        <w:spacing w:before="120" w:after="120" w:line="240" w:lineRule="auto"/>
        <w:ind w:left="1701" w:hanging="567"/>
        <w:jc w:val="both"/>
        <w:rPr>
          <w:rFonts w:cs="Arial"/>
          <w:szCs w:val="22"/>
        </w:rPr>
      </w:pPr>
      <w:r w:rsidRPr="00C36328">
        <w:rPr>
          <w:rFonts w:cs="Arial"/>
          <w:szCs w:val="22"/>
        </w:rPr>
        <w:t xml:space="preserve">Cuộc gọi ngoại mạng </w:t>
      </w:r>
      <w:r w:rsidR="008D621C">
        <w:rPr>
          <w:rFonts w:cs="Arial"/>
          <w:szCs w:val="22"/>
        </w:rPr>
        <w:t>Vinaphone</w:t>
      </w:r>
      <w:r w:rsidR="00C30360">
        <w:rPr>
          <w:rFonts w:cs="Arial"/>
          <w:szCs w:val="22"/>
        </w:rPr>
        <w:t xml:space="preserve">: </w:t>
      </w:r>
      <w:r w:rsidRPr="00C36328">
        <w:rPr>
          <w:rFonts w:cs="Arial"/>
          <w:szCs w:val="22"/>
        </w:rPr>
        <w:t>8</w:t>
      </w:r>
      <w:r w:rsidR="00A27707">
        <w:rPr>
          <w:rFonts w:cs="Arial"/>
          <w:szCs w:val="22"/>
        </w:rPr>
        <w:t>8</w:t>
      </w:r>
      <w:r w:rsidRPr="00C36328">
        <w:rPr>
          <w:rFonts w:cs="Arial"/>
          <w:szCs w:val="22"/>
        </w:rPr>
        <w:t>0 VND/phút.</w:t>
      </w:r>
    </w:p>
    <w:p w14:paraId="71D49078" w14:textId="77777777" w:rsidR="0088317E" w:rsidRDefault="0088317E" w:rsidP="0088317E">
      <w:pPr>
        <w:numPr>
          <w:ilvl w:val="1"/>
          <w:numId w:val="15"/>
        </w:numPr>
        <w:tabs>
          <w:tab w:val="clear" w:pos="284"/>
          <w:tab w:val="left" w:pos="0"/>
          <w:tab w:val="num" w:pos="567"/>
          <w:tab w:val="num" w:pos="1134"/>
        </w:tabs>
        <w:spacing w:before="120" w:after="120" w:line="240" w:lineRule="auto"/>
        <w:ind w:left="567" w:hanging="567"/>
        <w:jc w:val="both"/>
        <w:rPr>
          <w:rFonts w:cs="Arial"/>
          <w:szCs w:val="22"/>
        </w:rPr>
      </w:pPr>
      <w:r>
        <w:rPr>
          <w:rFonts w:cs="Arial"/>
          <w:szCs w:val="22"/>
        </w:rPr>
        <w:t>Sử dụng Mobile SIP của Viettel:</w:t>
      </w:r>
    </w:p>
    <w:p w14:paraId="02B74C66" w14:textId="77777777" w:rsidR="0088317E" w:rsidRPr="002F5C25" w:rsidRDefault="0088317E" w:rsidP="0088317E">
      <w:pPr>
        <w:numPr>
          <w:ilvl w:val="0"/>
          <w:numId w:val="38"/>
        </w:numPr>
        <w:tabs>
          <w:tab w:val="clear" w:pos="360"/>
          <w:tab w:val="left" w:pos="0"/>
          <w:tab w:val="num" w:pos="1134"/>
        </w:tabs>
        <w:spacing w:before="120" w:after="120" w:line="240" w:lineRule="auto"/>
        <w:ind w:left="1134" w:hanging="567"/>
        <w:jc w:val="both"/>
        <w:rPr>
          <w:rFonts w:cs="Arial"/>
          <w:szCs w:val="22"/>
        </w:rPr>
      </w:pPr>
      <w:r w:rsidRPr="002F5C25">
        <w:rPr>
          <w:rFonts w:cs="Arial"/>
          <w:szCs w:val="22"/>
        </w:rPr>
        <w:t>Cước hòa mạng: 60,000 VND/ đầu số/ lần hòa mạng.</w:t>
      </w:r>
    </w:p>
    <w:p w14:paraId="4CFAA1D2" w14:textId="77777777" w:rsidR="0088317E" w:rsidRPr="002F5C25" w:rsidRDefault="0088317E" w:rsidP="0088317E">
      <w:pPr>
        <w:numPr>
          <w:ilvl w:val="0"/>
          <w:numId w:val="38"/>
        </w:numPr>
        <w:tabs>
          <w:tab w:val="clear" w:pos="360"/>
          <w:tab w:val="left" w:pos="0"/>
          <w:tab w:val="num" w:pos="1134"/>
        </w:tabs>
        <w:spacing w:before="120" w:after="120" w:line="240" w:lineRule="auto"/>
        <w:ind w:left="1134" w:hanging="567"/>
        <w:jc w:val="both"/>
        <w:rPr>
          <w:rFonts w:cs="Arial"/>
          <w:szCs w:val="22"/>
        </w:rPr>
      </w:pPr>
      <w:r w:rsidRPr="002F5C25">
        <w:rPr>
          <w:rFonts w:cs="Arial"/>
          <w:szCs w:val="22"/>
        </w:rPr>
        <w:t>Cước thuê bao tháng: 50,000 VND/ đầu số/ tháng.</w:t>
      </w:r>
    </w:p>
    <w:p w14:paraId="461EDB0B" w14:textId="77777777" w:rsidR="0088317E" w:rsidRPr="002F5C25" w:rsidRDefault="0088317E" w:rsidP="0088317E">
      <w:pPr>
        <w:numPr>
          <w:ilvl w:val="0"/>
          <w:numId w:val="38"/>
        </w:numPr>
        <w:tabs>
          <w:tab w:val="clear" w:pos="360"/>
          <w:tab w:val="left" w:pos="0"/>
          <w:tab w:val="num" w:pos="1134"/>
        </w:tabs>
        <w:spacing w:before="120" w:after="120" w:line="240" w:lineRule="auto"/>
        <w:ind w:left="1134" w:hanging="567"/>
        <w:jc w:val="both"/>
        <w:rPr>
          <w:rFonts w:cs="Arial"/>
          <w:szCs w:val="22"/>
        </w:rPr>
      </w:pPr>
      <w:r w:rsidRPr="002F5C25">
        <w:rPr>
          <w:rFonts w:cs="Arial"/>
          <w:szCs w:val="22"/>
        </w:rPr>
        <w:t>Cước thoại:</w:t>
      </w:r>
    </w:p>
    <w:p w14:paraId="39820D34" w14:textId="6C54ABA9" w:rsidR="0088317E" w:rsidRDefault="00153604" w:rsidP="0088317E">
      <w:pPr>
        <w:numPr>
          <w:ilvl w:val="1"/>
          <w:numId w:val="39"/>
        </w:numPr>
        <w:tabs>
          <w:tab w:val="num" w:pos="1701"/>
        </w:tabs>
        <w:spacing w:before="120" w:after="120" w:line="240" w:lineRule="auto"/>
        <w:ind w:left="1701" w:hanging="567"/>
        <w:jc w:val="both"/>
        <w:rPr>
          <w:rFonts w:cs="Arial"/>
          <w:szCs w:val="22"/>
        </w:rPr>
      </w:pPr>
      <w:r>
        <w:rPr>
          <w:rFonts w:cs="Arial"/>
          <w:szCs w:val="22"/>
        </w:rPr>
        <w:t>Cuộc gọi nội mạng Viettel:</w:t>
      </w:r>
      <w:r w:rsidR="00FA24FA">
        <w:rPr>
          <w:rFonts w:cs="Arial"/>
          <w:szCs w:val="22"/>
        </w:rPr>
        <w:t xml:space="preserve"> </w:t>
      </w:r>
      <w:r w:rsidR="001D7F40">
        <w:rPr>
          <w:rFonts w:cs="Arial"/>
          <w:szCs w:val="22"/>
          <w:lang w:val="vi-VN"/>
        </w:rPr>
        <w:t>40</w:t>
      </w:r>
      <w:r w:rsidR="0088317E" w:rsidRPr="00F02010">
        <w:rPr>
          <w:rFonts w:cs="Arial"/>
          <w:szCs w:val="22"/>
        </w:rPr>
        <w:t>0 VND/ phút.</w:t>
      </w:r>
    </w:p>
    <w:p w14:paraId="5C40E95C" w14:textId="3A0700D8" w:rsidR="0088317E" w:rsidRPr="0088317E" w:rsidRDefault="00153604" w:rsidP="0088317E">
      <w:pPr>
        <w:numPr>
          <w:ilvl w:val="1"/>
          <w:numId w:val="39"/>
        </w:numPr>
        <w:tabs>
          <w:tab w:val="num" w:pos="1701"/>
        </w:tabs>
        <w:spacing w:before="120" w:after="120" w:line="240" w:lineRule="auto"/>
        <w:ind w:left="1701" w:hanging="567"/>
        <w:jc w:val="both"/>
        <w:rPr>
          <w:rFonts w:cs="Arial"/>
          <w:szCs w:val="22"/>
        </w:rPr>
      </w:pPr>
      <w:r w:rsidRPr="00C36328">
        <w:rPr>
          <w:rFonts w:cs="Arial"/>
          <w:szCs w:val="22"/>
        </w:rPr>
        <w:t xml:space="preserve">Cuộc gọi ngoại mạng </w:t>
      </w:r>
      <w:r>
        <w:rPr>
          <w:rFonts w:cs="Arial"/>
          <w:szCs w:val="22"/>
        </w:rPr>
        <w:t>Viettel</w:t>
      </w:r>
      <w:r w:rsidRPr="00C36328">
        <w:rPr>
          <w:rFonts w:cs="Arial"/>
          <w:szCs w:val="22"/>
        </w:rPr>
        <w:t>: 780 VND/phút.</w:t>
      </w:r>
    </w:p>
    <w:p w14:paraId="2ACC8852" w14:textId="1E2F5AB9" w:rsidR="00E059D0" w:rsidRPr="00E059D0" w:rsidRDefault="00ED0CB4" w:rsidP="00BF33CA">
      <w:pPr>
        <w:numPr>
          <w:ilvl w:val="1"/>
          <w:numId w:val="15"/>
        </w:numPr>
        <w:tabs>
          <w:tab w:val="clear" w:pos="284"/>
          <w:tab w:val="left" w:pos="0"/>
        </w:tabs>
        <w:spacing w:before="120" w:after="0"/>
        <w:ind w:left="567" w:hanging="567"/>
        <w:jc w:val="both"/>
        <w:rPr>
          <w:rFonts w:cs="Arial"/>
          <w:szCs w:val="22"/>
        </w:rPr>
      </w:pPr>
      <w:r>
        <w:rPr>
          <w:rFonts w:cs="Arial"/>
          <w:szCs w:val="22"/>
        </w:rPr>
        <w:t>Phí dịch vụ thoại gọi on-net call</w:t>
      </w:r>
      <w:r w:rsidR="00E059D0">
        <w:rPr>
          <w:rFonts w:cs="Arial"/>
          <w:szCs w:val="22"/>
          <w:lang w:val="vi-VN"/>
        </w:rPr>
        <w:t xml:space="preserve"> </w:t>
      </w:r>
      <w:r w:rsidR="00E059D0">
        <w:rPr>
          <w:rFonts w:cs="Arial"/>
          <w:szCs w:val="22"/>
        </w:rPr>
        <w:t xml:space="preserve">giữa </w:t>
      </w:r>
      <w:r w:rsidR="00E059D0">
        <w:rPr>
          <w:rFonts w:cs="Arial"/>
          <w:szCs w:val="22"/>
          <w:lang w:val="vi-VN"/>
        </w:rPr>
        <w:t>K</w:t>
      </w:r>
      <w:r w:rsidR="00E059D0">
        <w:rPr>
          <w:rFonts w:cs="Arial"/>
          <w:szCs w:val="22"/>
        </w:rPr>
        <w:t>hách h</w:t>
      </w:r>
      <w:r w:rsidR="00E059D0">
        <w:rPr>
          <w:rFonts w:cs="Arial"/>
          <w:szCs w:val="22"/>
          <w:lang w:val="vi-VN"/>
        </w:rPr>
        <w:t>à</w:t>
      </w:r>
      <w:r w:rsidR="00E059D0">
        <w:rPr>
          <w:rFonts w:cs="Arial"/>
          <w:szCs w:val="22"/>
        </w:rPr>
        <w:t>ng</w:t>
      </w:r>
      <w:r w:rsidR="00E059D0">
        <w:rPr>
          <w:rFonts w:cs="Arial"/>
          <w:szCs w:val="22"/>
          <w:lang w:val="vi-VN"/>
        </w:rPr>
        <w:t xml:space="preserve"> và</w:t>
      </w:r>
      <w:r w:rsidR="00E059D0">
        <w:rPr>
          <w:rFonts w:cs="Arial"/>
          <w:szCs w:val="22"/>
        </w:rPr>
        <w:t xml:space="preserve"> Bác</w:t>
      </w:r>
      <w:r w:rsidR="00E059D0">
        <w:rPr>
          <w:rFonts w:cs="Arial"/>
          <w:szCs w:val="22"/>
          <w:lang w:val="vi-VN"/>
        </w:rPr>
        <w:t xml:space="preserve"> sĩ/ Phòng khám/ Bệnh viện</w:t>
      </w:r>
      <w:r w:rsidR="00E059D0">
        <w:rPr>
          <w:rFonts w:cs="Arial"/>
          <w:szCs w:val="22"/>
        </w:rPr>
        <w:t>, Dược</w:t>
      </w:r>
      <w:r w:rsidR="00E059D0">
        <w:rPr>
          <w:rFonts w:cs="Arial"/>
          <w:szCs w:val="22"/>
          <w:lang w:val="vi-VN"/>
        </w:rPr>
        <w:t xml:space="preserve"> sĩ và Nhà thuốc</w:t>
      </w:r>
      <w:r w:rsidR="00D1743F">
        <w:rPr>
          <w:rFonts w:cs="Arial"/>
          <w:szCs w:val="22"/>
          <w:lang w:val="vi-VN"/>
        </w:rPr>
        <w:t xml:space="preserve"> được tính theo </w:t>
      </w:r>
      <w:r w:rsidR="00D1743F">
        <w:rPr>
          <w:rFonts w:cs="Arial"/>
          <w:bCs/>
          <w:szCs w:val="22"/>
          <w:lang w:val="vi-VN"/>
        </w:rPr>
        <w:t>c</w:t>
      </w:r>
      <w:r w:rsidR="00E059D0" w:rsidRPr="00E059D0">
        <w:rPr>
          <w:rFonts w:cs="Arial"/>
          <w:bCs/>
          <w:szCs w:val="22"/>
        </w:rPr>
        <w:t>hi phí cuộc gọi đồng thời (CCC):</w:t>
      </w:r>
    </w:p>
    <w:p w14:paraId="58430865" w14:textId="7541B31C" w:rsidR="00D1743F" w:rsidRPr="00E059D0" w:rsidRDefault="00D1743F" w:rsidP="00D1743F">
      <w:pPr>
        <w:numPr>
          <w:ilvl w:val="0"/>
          <w:numId w:val="11"/>
        </w:numPr>
        <w:tabs>
          <w:tab w:val="left" w:pos="0"/>
          <w:tab w:val="num" w:pos="810"/>
        </w:tabs>
        <w:spacing w:before="120" w:after="120" w:line="240" w:lineRule="auto"/>
        <w:ind w:left="1134" w:hanging="414"/>
        <w:jc w:val="both"/>
        <w:rPr>
          <w:rFonts w:cs="Arial"/>
          <w:bCs/>
          <w:szCs w:val="22"/>
        </w:rPr>
      </w:pPr>
      <w:r>
        <w:rPr>
          <w:rFonts w:cs="Arial"/>
          <w:bCs/>
          <w:szCs w:val="22"/>
          <w:lang w:val="vi-VN"/>
        </w:rPr>
        <w:t>Á</w:t>
      </w:r>
      <w:r w:rsidRPr="00E059D0">
        <w:rPr>
          <w:rFonts w:cs="Arial"/>
          <w:bCs/>
          <w:szCs w:val="22"/>
        </w:rPr>
        <w:t>p dụng cho Audio Cal</w:t>
      </w:r>
      <w:r>
        <w:rPr>
          <w:rFonts w:cs="Arial"/>
          <w:bCs/>
          <w:szCs w:val="22"/>
          <w:lang w:val="vi-VN"/>
        </w:rPr>
        <w:t>l</w:t>
      </w:r>
      <w:r w:rsidRPr="00E059D0">
        <w:rPr>
          <w:rFonts w:cs="Arial"/>
          <w:bCs/>
          <w:szCs w:val="22"/>
        </w:rPr>
        <w:t xml:space="preserve">: </w:t>
      </w:r>
    </w:p>
    <w:p w14:paraId="1EA5F757" w14:textId="77777777" w:rsidR="00D1743F" w:rsidRPr="00E059D0" w:rsidRDefault="00D1743F" w:rsidP="00D1743F">
      <w:pPr>
        <w:tabs>
          <w:tab w:val="left" w:pos="0"/>
        </w:tabs>
        <w:spacing w:before="120" w:after="120" w:line="240" w:lineRule="auto"/>
        <w:ind w:left="1418"/>
        <w:jc w:val="both"/>
        <w:rPr>
          <w:rFonts w:cs="Arial"/>
          <w:bCs/>
          <w:szCs w:val="22"/>
        </w:rPr>
      </w:pPr>
      <w:r w:rsidRPr="00E059D0">
        <w:rPr>
          <w:rFonts w:cs="Arial"/>
          <w:bCs/>
          <w:szCs w:val="22"/>
        </w:rPr>
        <w:t xml:space="preserve">Trường hợp gọi từ App to App hoặc App to Web, App to Phone, Phone to App: </w:t>
      </w:r>
    </w:p>
    <w:p w14:paraId="600E869E" w14:textId="77777777" w:rsidR="00D1743F" w:rsidRPr="00D1743F" w:rsidRDefault="00D1743F" w:rsidP="00D1743F">
      <w:pPr>
        <w:numPr>
          <w:ilvl w:val="0"/>
          <w:numId w:val="46"/>
        </w:numPr>
        <w:tabs>
          <w:tab w:val="left" w:pos="0"/>
        </w:tabs>
        <w:spacing w:before="120" w:after="120" w:line="240" w:lineRule="auto"/>
        <w:ind w:left="1843" w:hanging="283"/>
        <w:jc w:val="both"/>
        <w:rPr>
          <w:rFonts w:cs="Arial"/>
          <w:bCs/>
          <w:szCs w:val="22"/>
          <w:highlight w:val="yellow"/>
        </w:rPr>
      </w:pPr>
      <w:r w:rsidRPr="00E059D0">
        <w:rPr>
          <w:rFonts w:cs="Arial"/>
          <w:bCs/>
          <w:szCs w:val="22"/>
          <w:highlight w:val="yellow"/>
        </w:rPr>
        <w:t xml:space="preserve">Số lượng từ </w:t>
      </w:r>
      <w:r w:rsidRPr="00D1743F">
        <w:rPr>
          <w:rFonts w:cs="Arial"/>
          <w:bCs/>
          <w:szCs w:val="22"/>
          <w:highlight w:val="yellow"/>
          <w:lang w:val="vi-VN"/>
        </w:rPr>
        <w:t>1</w:t>
      </w:r>
      <w:r w:rsidRPr="00E059D0">
        <w:rPr>
          <w:rFonts w:cs="Arial"/>
          <w:bCs/>
          <w:szCs w:val="22"/>
          <w:highlight w:val="yellow"/>
        </w:rPr>
        <w:t xml:space="preserve"> – 50 CCC: </w:t>
      </w:r>
      <w:r w:rsidRPr="00D1743F">
        <w:rPr>
          <w:rFonts w:cs="Arial"/>
          <w:bCs/>
          <w:szCs w:val="22"/>
          <w:highlight w:val="yellow"/>
          <w:lang w:val="vi-VN"/>
        </w:rPr>
        <w:t>5</w:t>
      </w:r>
      <w:r w:rsidRPr="00E059D0">
        <w:rPr>
          <w:rFonts w:cs="Arial"/>
          <w:bCs/>
          <w:szCs w:val="22"/>
          <w:highlight w:val="yellow"/>
        </w:rPr>
        <w:t>00,000 VND/CCC/tháng;</w:t>
      </w:r>
    </w:p>
    <w:p w14:paraId="284F3637" w14:textId="72C023F4" w:rsidR="00D1743F" w:rsidRPr="00E059D0" w:rsidRDefault="00D1743F" w:rsidP="00D1743F">
      <w:pPr>
        <w:numPr>
          <w:ilvl w:val="0"/>
          <w:numId w:val="46"/>
        </w:numPr>
        <w:tabs>
          <w:tab w:val="left" w:pos="0"/>
        </w:tabs>
        <w:spacing w:before="120" w:after="120" w:line="240" w:lineRule="auto"/>
        <w:ind w:left="1843" w:hanging="283"/>
        <w:jc w:val="both"/>
        <w:rPr>
          <w:rFonts w:cs="Arial"/>
          <w:bCs/>
          <w:szCs w:val="22"/>
        </w:rPr>
      </w:pPr>
      <w:r w:rsidRPr="00E059D0">
        <w:rPr>
          <w:rFonts w:cs="Arial"/>
          <w:bCs/>
          <w:szCs w:val="22"/>
        </w:rPr>
        <w:t xml:space="preserve">Số lượng từ 51 – 200 CCC: </w:t>
      </w:r>
      <w:r>
        <w:rPr>
          <w:rFonts w:cs="Arial"/>
          <w:bCs/>
          <w:szCs w:val="22"/>
          <w:lang w:val="vi-VN"/>
        </w:rPr>
        <w:t>4</w:t>
      </w:r>
      <w:r w:rsidR="00911076">
        <w:rPr>
          <w:rFonts w:cs="Arial"/>
          <w:bCs/>
          <w:szCs w:val="22"/>
          <w:lang w:val="vi-VN"/>
        </w:rPr>
        <w:t>5</w:t>
      </w:r>
      <w:r w:rsidRPr="00E059D0">
        <w:rPr>
          <w:rFonts w:cs="Arial"/>
          <w:bCs/>
          <w:szCs w:val="22"/>
        </w:rPr>
        <w:t>0,000 VND/CCC/tháng;</w:t>
      </w:r>
    </w:p>
    <w:p w14:paraId="42D3F3F6" w14:textId="0136A0A9" w:rsidR="00D1743F" w:rsidRPr="00E059D0" w:rsidRDefault="00D1743F" w:rsidP="00D1743F">
      <w:pPr>
        <w:numPr>
          <w:ilvl w:val="0"/>
          <w:numId w:val="46"/>
        </w:numPr>
        <w:tabs>
          <w:tab w:val="left" w:pos="0"/>
        </w:tabs>
        <w:spacing w:before="120" w:after="120" w:line="240" w:lineRule="auto"/>
        <w:ind w:left="1843" w:hanging="283"/>
        <w:jc w:val="both"/>
        <w:rPr>
          <w:rFonts w:cs="Arial"/>
          <w:bCs/>
          <w:szCs w:val="22"/>
        </w:rPr>
      </w:pPr>
      <w:r w:rsidRPr="00E059D0">
        <w:rPr>
          <w:rFonts w:cs="Arial"/>
          <w:bCs/>
          <w:szCs w:val="22"/>
        </w:rPr>
        <w:t>Số lượng lớn hơn 200 CCC: liên hệ</w:t>
      </w:r>
    </w:p>
    <w:p w14:paraId="79DF4360" w14:textId="06129019" w:rsidR="00D1743F" w:rsidRDefault="00D1743F" w:rsidP="00D1743F">
      <w:pPr>
        <w:numPr>
          <w:ilvl w:val="0"/>
          <w:numId w:val="11"/>
        </w:numPr>
        <w:tabs>
          <w:tab w:val="left" w:pos="0"/>
          <w:tab w:val="num" w:pos="810"/>
        </w:tabs>
        <w:spacing w:before="120" w:after="120" w:line="240" w:lineRule="auto"/>
        <w:jc w:val="both"/>
        <w:rPr>
          <w:rFonts w:cs="Arial"/>
          <w:bCs/>
          <w:szCs w:val="22"/>
        </w:rPr>
      </w:pPr>
      <w:r>
        <w:rPr>
          <w:rFonts w:cs="Arial"/>
          <w:bCs/>
          <w:szCs w:val="22"/>
          <w:lang w:val="vi-VN"/>
        </w:rPr>
        <w:t>Á</w:t>
      </w:r>
      <w:r w:rsidRPr="00E059D0">
        <w:rPr>
          <w:rFonts w:cs="Arial"/>
          <w:bCs/>
          <w:szCs w:val="22"/>
        </w:rPr>
        <w:t xml:space="preserve">p dụng cho Video Call từ App to App hoặc App to Web: </w:t>
      </w:r>
    </w:p>
    <w:p w14:paraId="0528B031" w14:textId="4B04075A" w:rsidR="00D1743F" w:rsidRPr="00AC3154" w:rsidRDefault="00D1743F" w:rsidP="00D1743F">
      <w:pPr>
        <w:pStyle w:val="ListParagraph"/>
        <w:numPr>
          <w:ilvl w:val="0"/>
          <w:numId w:val="49"/>
        </w:numPr>
        <w:tabs>
          <w:tab w:val="left" w:pos="0"/>
        </w:tabs>
        <w:spacing w:before="120" w:after="120"/>
        <w:ind w:left="1985"/>
        <w:jc w:val="both"/>
        <w:rPr>
          <w:rFonts w:ascii="Arial" w:eastAsia="Times New Roman" w:hAnsi="Arial" w:cs="Arial"/>
          <w:bCs/>
          <w:kern w:val="0"/>
          <w:sz w:val="22"/>
          <w:szCs w:val="22"/>
          <w:highlight w:val="yellow"/>
          <w:lang w:bidi="ar-SA"/>
        </w:rPr>
      </w:pPr>
      <w:r w:rsidRPr="00AC3154">
        <w:rPr>
          <w:rFonts w:ascii="Arial" w:eastAsia="Times New Roman" w:hAnsi="Arial" w:cs="Arial"/>
          <w:bCs/>
          <w:kern w:val="0"/>
          <w:sz w:val="22"/>
          <w:szCs w:val="22"/>
          <w:highlight w:val="yellow"/>
          <w:lang w:bidi="ar-SA"/>
        </w:rPr>
        <w:t xml:space="preserve">Số lượng từ 1 – </w:t>
      </w:r>
      <w:r w:rsidR="00911076">
        <w:rPr>
          <w:rFonts w:ascii="Arial" w:eastAsia="Times New Roman" w:hAnsi="Arial" w:cs="Arial"/>
          <w:bCs/>
          <w:kern w:val="0"/>
          <w:sz w:val="22"/>
          <w:szCs w:val="22"/>
          <w:highlight w:val="yellow"/>
          <w:lang w:val="vi-VN" w:bidi="ar-SA"/>
        </w:rPr>
        <w:t>10</w:t>
      </w:r>
      <w:r w:rsidRPr="00AC3154">
        <w:rPr>
          <w:rFonts w:ascii="Arial" w:eastAsia="Times New Roman" w:hAnsi="Arial" w:cs="Arial"/>
          <w:bCs/>
          <w:kern w:val="0"/>
          <w:sz w:val="22"/>
          <w:szCs w:val="22"/>
          <w:highlight w:val="yellow"/>
          <w:lang w:bidi="ar-SA"/>
        </w:rPr>
        <w:t xml:space="preserve">0 CCC: </w:t>
      </w:r>
      <w:r w:rsidR="002A19C7">
        <w:rPr>
          <w:rFonts w:ascii="Arial" w:eastAsia="Times New Roman" w:hAnsi="Arial" w:cs="Arial"/>
          <w:bCs/>
          <w:kern w:val="0"/>
          <w:sz w:val="22"/>
          <w:szCs w:val="22"/>
          <w:highlight w:val="yellow"/>
          <w:lang w:val="vi-VN" w:bidi="ar-SA"/>
        </w:rPr>
        <w:t>6</w:t>
      </w:r>
      <w:r w:rsidRPr="00AC3154">
        <w:rPr>
          <w:rFonts w:ascii="Arial" w:eastAsia="Times New Roman" w:hAnsi="Arial" w:cs="Arial"/>
          <w:bCs/>
          <w:kern w:val="0"/>
          <w:sz w:val="22"/>
          <w:szCs w:val="22"/>
          <w:highlight w:val="yellow"/>
          <w:lang w:bidi="ar-SA"/>
        </w:rPr>
        <w:t>00,000 VND/CCC/tháng;</w:t>
      </w:r>
    </w:p>
    <w:p w14:paraId="04FBF416" w14:textId="791D036C" w:rsidR="00D1743F" w:rsidRPr="00E059D0" w:rsidRDefault="00D1743F" w:rsidP="00D1743F">
      <w:pPr>
        <w:pStyle w:val="ListParagraph"/>
        <w:numPr>
          <w:ilvl w:val="0"/>
          <w:numId w:val="49"/>
        </w:numPr>
        <w:tabs>
          <w:tab w:val="left" w:pos="0"/>
        </w:tabs>
        <w:spacing w:before="120" w:after="120"/>
        <w:ind w:left="1985"/>
        <w:jc w:val="both"/>
        <w:rPr>
          <w:rFonts w:ascii="Arial" w:eastAsia="Times New Roman" w:hAnsi="Arial" w:cs="Arial"/>
          <w:bCs/>
          <w:kern w:val="0"/>
          <w:sz w:val="22"/>
          <w:szCs w:val="22"/>
          <w:lang w:bidi="ar-SA"/>
        </w:rPr>
      </w:pPr>
      <w:r w:rsidRPr="00E059D0">
        <w:rPr>
          <w:rFonts w:ascii="Arial" w:eastAsia="Times New Roman" w:hAnsi="Arial" w:cs="Arial"/>
          <w:bCs/>
          <w:kern w:val="0"/>
          <w:sz w:val="22"/>
          <w:szCs w:val="22"/>
          <w:lang w:bidi="ar-SA"/>
        </w:rPr>
        <w:t xml:space="preserve">Số lượng từ </w:t>
      </w:r>
      <w:r w:rsidR="00911076">
        <w:rPr>
          <w:rFonts w:ascii="Arial" w:eastAsia="Times New Roman" w:hAnsi="Arial" w:cs="Arial"/>
          <w:bCs/>
          <w:kern w:val="0"/>
          <w:sz w:val="22"/>
          <w:szCs w:val="22"/>
          <w:lang w:val="vi-VN" w:bidi="ar-SA"/>
        </w:rPr>
        <w:t>10</w:t>
      </w:r>
      <w:r w:rsidRPr="00E059D0">
        <w:rPr>
          <w:rFonts w:ascii="Arial" w:eastAsia="Times New Roman" w:hAnsi="Arial" w:cs="Arial"/>
          <w:bCs/>
          <w:kern w:val="0"/>
          <w:sz w:val="22"/>
          <w:szCs w:val="22"/>
          <w:lang w:bidi="ar-SA"/>
        </w:rPr>
        <w:t xml:space="preserve">1 – 200 CCC: </w:t>
      </w:r>
      <w:r w:rsidR="002A19C7">
        <w:rPr>
          <w:rFonts w:ascii="Arial" w:eastAsia="Times New Roman" w:hAnsi="Arial" w:cs="Arial"/>
          <w:bCs/>
          <w:kern w:val="0"/>
          <w:sz w:val="22"/>
          <w:szCs w:val="22"/>
          <w:lang w:val="vi-VN" w:bidi="ar-SA"/>
        </w:rPr>
        <w:t>550</w:t>
      </w:r>
      <w:r w:rsidRPr="00E059D0">
        <w:rPr>
          <w:rFonts w:ascii="Arial" w:eastAsia="Times New Roman" w:hAnsi="Arial" w:cs="Arial"/>
          <w:bCs/>
          <w:kern w:val="0"/>
          <w:sz w:val="22"/>
          <w:szCs w:val="22"/>
          <w:lang w:bidi="ar-SA"/>
        </w:rPr>
        <w:t>,000 VND/CCC/tháng;</w:t>
      </w:r>
    </w:p>
    <w:p w14:paraId="75AC9BBB" w14:textId="6919367A" w:rsidR="00D1743F" w:rsidRDefault="00D1743F" w:rsidP="00911076">
      <w:pPr>
        <w:pStyle w:val="ListParagraph"/>
        <w:numPr>
          <w:ilvl w:val="0"/>
          <w:numId w:val="49"/>
        </w:numPr>
        <w:tabs>
          <w:tab w:val="left" w:pos="0"/>
        </w:tabs>
        <w:spacing w:before="120" w:after="120"/>
        <w:ind w:left="1985"/>
        <w:jc w:val="both"/>
        <w:rPr>
          <w:rFonts w:ascii="Arial" w:eastAsia="Times New Roman" w:hAnsi="Arial" w:cs="Arial"/>
          <w:bCs/>
          <w:kern w:val="0"/>
          <w:sz w:val="22"/>
          <w:szCs w:val="22"/>
          <w:lang w:bidi="ar-SA"/>
        </w:rPr>
      </w:pPr>
      <w:r w:rsidRPr="00E059D0">
        <w:rPr>
          <w:rFonts w:ascii="Arial" w:eastAsia="Times New Roman" w:hAnsi="Arial" w:cs="Arial"/>
          <w:bCs/>
          <w:kern w:val="0"/>
          <w:sz w:val="22"/>
          <w:szCs w:val="22"/>
          <w:lang w:bidi="ar-SA"/>
        </w:rPr>
        <w:t>Số lượng lớn hơn 200 CCC: liên hệ</w:t>
      </w:r>
    </w:p>
    <w:p w14:paraId="074BC40F" w14:textId="77777777" w:rsidR="002A19C7" w:rsidRPr="002A19C7" w:rsidRDefault="002A19C7" w:rsidP="002A19C7">
      <w:pPr>
        <w:tabs>
          <w:tab w:val="left" w:pos="0"/>
        </w:tabs>
        <w:spacing w:before="120" w:after="120"/>
        <w:ind w:left="1625"/>
        <w:jc w:val="both"/>
        <w:rPr>
          <w:rFonts w:cs="Arial"/>
          <w:bCs/>
          <w:szCs w:val="22"/>
        </w:rPr>
      </w:pPr>
    </w:p>
    <w:p w14:paraId="20AC84BA" w14:textId="4D11D2A6" w:rsidR="003B033C" w:rsidRPr="003B033C" w:rsidRDefault="002A19C7" w:rsidP="009127F5">
      <w:pPr>
        <w:numPr>
          <w:ilvl w:val="1"/>
          <w:numId w:val="15"/>
        </w:numPr>
        <w:tabs>
          <w:tab w:val="clear" w:pos="284"/>
          <w:tab w:val="left" w:pos="0"/>
        </w:tabs>
        <w:spacing w:before="120" w:after="0" w:line="240" w:lineRule="auto"/>
        <w:ind w:left="567" w:hanging="567"/>
        <w:jc w:val="both"/>
        <w:rPr>
          <w:rFonts w:cs="Arial"/>
          <w:szCs w:val="22"/>
        </w:rPr>
      </w:pPr>
      <w:r>
        <w:rPr>
          <w:rFonts w:cs="Arial"/>
          <w:szCs w:val="22"/>
        </w:rPr>
        <w:lastRenderedPageBreak/>
        <w:t xml:space="preserve">Chi phí </w:t>
      </w:r>
      <w:r w:rsidR="007316DA">
        <w:rPr>
          <w:rFonts w:cs="Arial"/>
          <w:szCs w:val="22"/>
        </w:rPr>
        <w:t>thiết</w:t>
      </w:r>
      <w:r w:rsidR="007316DA">
        <w:rPr>
          <w:rFonts w:cs="Arial"/>
          <w:szCs w:val="22"/>
          <w:lang w:val="vi-VN"/>
        </w:rPr>
        <w:t xml:space="preserve"> lập và </w:t>
      </w:r>
      <w:r>
        <w:rPr>
          <w:rFonts w:cs="Arial"/>
          <w:szCs w:val="22"/>
        </w:rPr>
        <w:t>vận hành dịch vụ phần mềm tổng đài VCall</w:t>
      </w:r>
    </w:p>
    <w:p w14:paraId="6A01BEFC" w14:textId="77777777" w:rsidR="003B033C" w:rsidRDefault="003B033C" w:rsidP="003B033C">
      <w:pPr>
        <w:tabs>
          <w:tab w:val="left" w:pos="0"/>
        </w:tabs>
        <w:spacing w:before="120" w:after="0" w:line="240" w:lineRule="auto"/>
        <w:ind w:left="567"/>
        <w:jc w:val="both"/>
        <w:rPr>
          <w:rFonts w:cs="Arial"/>
          <w:szCs w:val="22"/>
        </w:rPr>
      </w:pPr>
    </w:p>
    <w:tbl>
      <w:tblPr>
        <w:tblW w:w="9990" w:type="dxa"/>
        <w:tblInd w:w="-522" w:type="dxa"/>
        <w:tblLook w:val="04A0" w:firstRow="1" w:lastRow="0" w:firstColumn="1" w:lastColumn="0" w:noHBand="0" w:noVBand="1"/>
      </w:tblPr>
      <w:tblGrid>
        <w:gridCol w:w="1365"/>
        <w:gridCol w:w="2835"/>
        <w:gridCol w:w="2947"/>
        <w:gridCol w:w="2843"/>
      </w:tblGrid>
      <w:tr w:rsidR="003B033C" w:rsidRPr="00F406F2" w14:paraId="66848F20" w14:textId="77777777" w:rsidTr="00EA1A31">
        <w:trPr>
          <w:trHeight w:val="300"/>
        </w:trPr>
        <w:tc>
          <w:tcPr>
            <w:tcW w:w="1365" w:type="dxa"/>
            <w:tcBorders>
              <w:top w:val="single" w:sz="4" w:space="0" w:color="auto"/>
              <w:left w:val="single" w:sz="8" w:space="0" w:color="auto"/>
              <w:bottom w:val="single" w:sz="4" w:space="0" w:color="auto"/>
              <w:right w:val="single" w:sz="4" w:space="0" w:color="auto"/>
            </w:tcBorders>
            <w:shd w:val="clear" w:color="auto" w:fill="92D050"/>
            <w:vAlign w:val="center"/>
            <w:hideMark/>
          </w:tcPr>
          <w:p w14:paraId="3FA06DC9" w14:textId="77777777" w:rsidR="003B033C" w:rsidRPr="00F406F2" w:rsidRDefault="003B033C" w:rsidP="00406E0C">
            <w:pPr>
              <w:suppressAutoHyphens w:val="0"/>
              <w:spacing w:after="0" w:line="240" w:lineRule="auto"/>
              <w:jc w:val="center"/>
              <w:rPr>
                <w:rFonts w:cs="Arial"/>
                <w:b/>
                <w:bCs/>
                <w:color w:val="000000"/>
                <w:spacing w:val="0"/>
                <w:position w:val="0"/>
                <w:szCs w:val="22"/>
                <w:lang w:val="vi-VN" w:eastAsia="vi-VN"/>
              </w:rPr>
            </w:pPr>
            <w:r w:rsidRPr="00F406F2">
              <w:rPr>
                <w:rFonts w:cs="Arial"/>
                <w:b/>
                <w:bCs/>
                <w:color w:val="000000"/>
                <w:spacing w:val="0"/>
                <w:position w:val="0"/>
                <w:szCs w:val="22"/>
                <w:lang w:val="vi-VN" w:eastAsia="vi-VN"/>
              </w:rPr>
              <w:t>GÓI CƯỚC</w:t>
            </w:r>
          </w:p>
        </w:tc>
        <w:tc>
          <w:tcPr>
            <w:tcW w:w="2835" w:type="dxa"/>
            <w:tcBorders>
              <w:top w:val="single" w:sz="4" w:space="0" w:color="auto"/>
              <w:left w:val="nil"/>
              <w:bottom w:val="single" w:sz="4" w:space="0" w:color="auto"/>
              <w:right w:val="single" w:sz="4" w:space="0" w:color="auto"/>
            </w:tcBorders>
            <w:shd w:val="clear" w:color="auto" w:fill="92D050"/>
            <w:vAlign w:val="center"/>
            <w:hideMark/>
          </w:tcPr>
          <w:p w14:paraId="08A0807B" w14:textId="77777777" w:rsidR="003B033C" w:rsidRPr="00F406F2" w:rsidRDefault="003B033C" w:rsidP="00406E0C">
            <w:pPr>
              <w:suppressAutoHyphens w:val="0"/>
              <w:spacing w:after="0" w:line="240" w:lineRule="auto"/>
              <w:jc w:val="center"/>
              <w:rPr>
                <w:rFonts w:cs="Arial"/>
                <w:b/>
                <w:bCs/>
                <w:color w:val="000000"/>
                <w:spacing w:val="0"/>
                <w:position w:val="0"/>
                <w:szCs w:val="22"/>
                <w:lang w:val="vi-VN" w:eastAsia="vi-VN"/>
              </w:rPr>
            </w:pPr>
            <w:r w:rsidRPr="00F406F2">
              <w:rPr>
                <w:rFonts w:cs="Arial"/>
                <w:b/>
                <w:bCs/>
                <w:color w:val="000000"/>
                <w:spacing w:val="0"/>
                <w:position w:val="0"/>
                <w:szCs w:val="22"/>
                <w:lang w:val="vi-VN" w:eastAsia="vi-VN"/>
              </w:rPr>
              <w:t>DIỄN GIẢI</w:t>
            </w:r>
          </w:p>
        </w:tc>
        <w:tc>
          <w:tcPr>
            <w:tcW w:w="2947" w:type="dxa"/>
            <w:tcBorders>
              <w:top w:val="single" w:sz="4" w:space="0" w:color="auto"/>
              <w:left w:val="nil"/>
              <w:bottom w:val="single" w:sz="4" w:space="0" w:color="auto"/>
              <w:right w:val="single" w:sz="4" w:space="0" w:color="auto"/>
            </w:tcBorders>
            <w:shd w:val="clear" w:color="auto" w:fill="92D050"/>
            <w:vAlign w:val="center"/>
            <w:hideMark/>
          </w:tcPr>
          <w:p w14:paraId="106DA011" w14:textId="77777777" w:rsidR="003B033C" w:rsidRPr="00F406F2" w:rsidRDefault="003B033C" w:rsidP="00406E0C">
            <w:pPr>
              <w:suppressAutoHyphens w:val="0"/>
              <w:spacing w:after="0" w:line="240" w:lineRule="auto"/>
              <w:jc w:val="center"/>
              <w:rPr>
                <w:rFonts w:cs="Arial"/>
                <w:b/>
                <w:bCs/>
                <w:color w:val="000000"/>
                <w:spacing w:val="0"/>
                <w:position w:val="0"/>
                <w:szCs w:val="22"/>
                <w:lang w:val="vi-VN" w:eastAsia="vi-VN"/>
              </w:rPr>
            </w:pPr>
            <w:r w:rsidRPr="00F406F2">
              <w:rPr>
                <w:rFonts w:cs="Arial"/>
                <w:b/>
                <w:bCs/>
                <w:color w:val="000000"/>
                <w:spacing w:val="0"/>
                <w:position w:val="0"/>
                <w:szCs w:val="22"/>
                <w:lang w:val="vi-VN" w:eastAsia="vi-VN"/>
              </w:rPr>
              <w:t>CHI PHÍ KHỞI TẠO</w:t>
            </w:r>
          </w:p>
        </w:tc>
        <w:tc>
          <w:tcPr>
            <w:tcW w:w="2843" w:type="dxa"/>
            <w:tcBorders>
              <w:top w:val="single" w:sz="4" w:space="0" w:color="auto"/>
              <w:left w:val="nil"/>
              <w:bottom w:val="single" w:sz="4" w:space="0" w:color="auto"/>
              <w:right w:val="single" w:sz="8" w:space="0" w:color="000000"/>
            </w:tcBorders>
            <w:shd w:val="clear" w:color="auto" w:fill="92D050"/>
            <w:vAlign w:val="center"/>
            <w:hideMark/>
          </w:tcPr>
          <w:p w14:paraId="58A25430" w14:textId="77777777" w:rsidR="003B033C" w:rsidRPr="00F406F2" w:rsidRDefault="003B033C" w:rsidP="00406E0C">
            <w:pPr>
              <w:suppressAutoHyphens w:val="0"/>
              <w:spacing w:after="0" w:line="240" w:lineRule="auto"/>
              <w:jc w:val="center"/>
              <w:rPr>
                <w:rFonts w:cs="Arial"/>
                <w:b/>
                <w:bCs/>
                <w:color w:val="000000"/>
                <w:spacing w:val="0"/>
                <w:position w:val="0"/>
                <w:szCs w:val="22"/>
                <w:lang w:val="vi-VN" w:eastAsia="vi-VN"/>
              </w:rPr>
            </w:pPr>
            <w:r w:rsidRPr="00F406F2">
              <w:rPr>
                <w:rFonts w:cs="Arial"/>
                <w:b/>
                <w:bCs/>
                <w:color w:val="000000"/>
                <w:spacing w:val="0"/>
                <w:position w:val="0"/>
                <w:szCs w:val="22"/>
                <w:lang w:val="vi-VN" w:eastAsia="vi-VN"/>
              </w:rPr>
              <w:t>CHI PHÍ DUY TRÌ</w:t>
            </w:r>
          </w:p>
        </w:tc>
      </w:tr>
      <w:tr w:rsidR="00EA1A31" w:rsidRPr="00F406F2" w14:paraId="77C237EB" w14:textId="77777777" w:rsidTr="00EA1A31">
        <w:trPr>
          <w:trHeight w:val="300"/>
        </w:trPr>
        <w:tc>
          <w:tcPr>
            <w:tcW w:w="1365" w:type="dxa"/>
            <w:vMerge w:val="restart"/>
            <w:tcBorders>
              <w:top w:val="nil"/>
              <w:left w:val="single" w:sz="8" w:space="0" w:color="auto"/>
              <w:right w:val="single" w:sz="4" w:space="0" w:color="auto"/>
            </w:tcBorders>
            <w:shd w:val="clear" w:color="auto" w:fill="auto"/>
            <w:vAlign w:val="center"/>
            <w:hideMark/>
          </w:tcPr>
          <w:p w14:paraId="0673A8BA" w14:textId="77777777" w:rsidR="00EA1A31" w:rsidRPr="00F406F2" w:rsidRDefault="00EA1A31" w:rsidP="00EA1A31">
            <w:pPr>
              <w:suppressAutoHyphens w:val="0"/>
              <w:spacing w:after="0" w:line="240" w:lineRule="auto"/>
              <w:ind w:firstLineChars="200" w:firstLine="440"/>
              <w:rPr>
                <w:rFonts w:cs="Arial"/>
                <w:color w:val="000000"/>
                <w:spacing w:val="0"/>
                <w:position w:val="0"/>
                <w:szCs w:val="22"/>
                <w:lang w:val="vi-VN" w:eastAsia="vi-VN"/>
              </w:rPr>
            </w:pPr>
            <w:r w:rsidRPr="00F406F2">
              <w:rPr>
                <w:rFonts w:cs="Arial"/>
                <w:color w:val="000000"/>
                <w:spacing w:val="0"/>
                <w:position w:val="0"/>
                <w:szCs w:val="22"/>
                <w:lang w:val="vi-VN" w:eastAsia="vi-VN"/>
              </w:rPr>
              <w:t>VCall</w:t>
            </w:r>
          </w:p>
        </w:tc>
        <w:tc>
          <w:tcPr>
            <w:tcW w:w="2835" w:type="dxa"/>
            <w:tcBorders>
              <w:top w:val="nil"/>
              <w:left w:val="nil"/>
              <w:bottom w:val="single" w:sz="4" w:space="0" w:color="auto"/>
              <w:right w:val="single" w:sz="4" w:space="0" w:color="auto"/>
            </w:tcBorders>
            <w:shd w:val="clear" w:color="auto" w:fill="auto"/>
            <w:vAlign w:val="center"/>
            <w:hideMark/>
          </w:tcPr>
          <w:p w14:paraId="1E1CA2D7" w14:textId="3945C307" w:rsidR="00EA1A31" w:rsidRPr="00F406F2" w:rsidRDefault="00EA1A31" w:rsidP="00406E0C">
            <w:pPr>
              <w:suppressAutoHyphens w:val="0"/>
              <w:spacing w:after="0" w:line="240" w:lineRule="auto"/>
              <w:ind w:firstLineChars="100" w:firstLine="220"/>
              <w:rPr>
                <w:rFonts w:cs="Arial"/>
                <w:color w:val="000000"/>
                <w:spacing w:val="0"/>
                <w:position w:val="0"/>
                <w:szCs w:val="22"/>
                <w:lang w:val="vi-VN" w:eastAsia="vi-VN"/>
              </w:rPr>
            </w:pPr>
            <w:r w:rsidRPr="00F406F2">
              <w:rPr>
                <w:rFonts w:cs="Arial"/>
                <w:color w:val="000000"/>
                <w:spacing w:val="0"/>
                <w:position w:val="0"/>
                <w:szCs w:val="22"/>
                <w:lang w:val="vi-VN" w:eastAsia="vi-VN"/>
              </w:rPr>
              <w:t>Từ 1 - 0</w:t>
            </w:r>
            <w:r>
              <w:rPr>
                <w:rFonts w:cs="Arial"/>
                <w:color w:val="000000"/>
                <w:spacing w:val="0"/>
                <w:position w:val="0"/>
                <w:szCs w:val="22"/>
                <w:lang w:val="vi-VN" w:eastAsia="vi-VN"/>
              </w:rPr>
              <w:t>4</w:t>
            </w:r>
            <w:r w:rsidRPr="00F406F2">
              <w:rPr>
                <w:rFonts w:cs="Arial"/>
                <w:color w:val="000000"/>
                <w:spacing w:val="0"/>
                <w:position w:val="0"/>
                <w:szCs w:val="22"/>
                <w:lang w:val="vi-VN" w:eastAsia="vi-VN"/>
              </w:rPr>
              <w:t xml:space="preserve"> máy nhánh</w:t>
            </w:r>
          </w:p>
        </w:tc>
        <w:tc>
          <w:tcPr>
            <w:tcW w:w="2947" w:type="dxa"/>
            <w:tcBorders>
              <w:top w:val="nil"/>
              <w:left w:val="nil"/>
              <w:bottom w:val="single" w:sz="4" w:space="0" w:color="auto"/>
              <w:right w:val="single" w:sz="4" w:space="0" w:color="auto"/>
            </w:tcBorders>
            <w:shd w:val="clear" w:color="auto" w:fill="auto"/>
            <w:vAlign w:val="center"/>
            <w:hideMark/>
          </w:tcPr>
          <w:p w14:paraId="4B9FDF95" w14:textId="02EC98DC" w:rsidR="00EA1A31" w:rsidRPr="00F406F2" w:rsidRDefault="00EA1A31" w:rsidP="00406E0C">
            <w:pPr>
              <w:suppressAutoHyphens w:val="0"/>
              <w:spacing w:after="0" w:line="240" w:lineRule="auto"/>
              <w:jc w:val="center"/>
              <w:rPr>
                <w:rFonts w:cs="Arial"/>
                <w:color w:val="000000"/>
                <w:spacing w:val="0"/>
                <w:position w:val="0"/>
                <w:szCs w:val="22"/>
                <w:lang w:val="vi-VN" w:eastAsia="vi-VN"/>
              </w:rPr>
            </w:pPr>
            <w:r>
              <w:rPr>
                <w:rFonts w:cs="Arial"/>
                <w:color w:val="000000"/>
                <w:spacing w:val="0"/>
                <w:position w:val="0"/>
                <w:szCs w:val="22"/>
                <w:lang w:eastAsia="vi-VN"/>
              </w:rPr>
              <w:t>4</w:t>
            </w:r>
            <w:r w:rsidRPr="00F406F2">
              <w:rPr>
                <w:rFonts w:cs="Arial"/>
                <w:color w:val="000000"/>
                <w:spacing w:val="0"/>
                <w:position w:val="0"/>
                <w:szCs w:val="22"/>
                <w:lang w:val="vi-VN" w:eastAsia="vi-VN"/>
              </w:rPr>
              <w:t>00,000 VND/máy nhánh</w:t>
            </w:r>
          </w:p>
        </w:tc>
        <w:tc>
          <w:tcPr>
            <w:tcW w:w="2843" w:type="dxa"/>
            <w:tcBorders>
              <w:top w:val="single" w:sz="4" w:space="0" w:color="auto"/>
              <w:left w:val="nil"/>
              <w:bottom w:val="single" w:sz="4" w:space="0" w:color="auto"/>
              <w:right w:val="single" w:sz="8" w:space="0" w:color="000000"/>
            </w:tcBorders>
            <w:shd w:val="clear" w:color="auto" w:fill="auto"/>
            <w:vAlign w:val="center"/>
            <w:hideMark/>
          </w:tcPr>
          <w:p w14:paraId="4F5129ED" w14:textId="79C4C209" w:rsidR="00EA1A31" w:rsidRPr="00F406F2" w:rsidRDefault="00EA1A31" w:rsidP="00406E0C">
            <w:pPr>
              <w:suppressAutoHyphens w:val="0"/>
              <w:spacing w:after="0" w:line="240" w:lineRule="auto"/>
              <w:jc w:val="center"/>
              <w:rPr>
                <w:rFonts w:cs="Arial"/>
                <w:color w:val="000000"/>
                <w:spacing w:val="0"/>
                <w:position w:val="0"/>
                <w:szCs w:val="22"/>
                <w:lang w:val="vi-VN" w:eastAsia="vi-VN"/>
              </w:rPr>
            </w:pPr>
            <w:r w:rsidRPr="00F406F2">
              <w:rPr>
                <w:rFonts w:cs="Arial"/>
                <w:color w:val="000000"/>
                <w:spacing w:val="0"/>
                <w:position w:val="0"/>
                <w:szCs w:val="22"/>
                <w:lang w:val="vi-VN" w:eastAsia="vi-VN"/>
              </w:rPr>
              <w:t>700,000/tháng</w:t>
            </w:r>
          </w:p>
        </w:tc>
      </w:tr>
      <w:tr w:rsidR="00EA1A31" w:rsidRPr="00F406F2" w14:paraId="33567C31" w14:textId="77777777" w:rsidTr="00EA1A31">
        <w:trPr>
          <w:trHeight w:val="300"/>
        </w:trPr>
        <w:tc>
          <w:tcPr>
            <w:tcW w:w="1365" w:type="dxa"/>
            <w:vMerge/>
            <w:tcBorders>
              <w:left w:val="single" w:sz="8" w:space="0" w:color="auto"/>
              <w:right w:val="single" w:sz="4" w:space="0" w:color="auto"/>
            </w:tcBorders>
            <w:shd w:val="clear" w:color="auto" w:fill="auto"/>
            <w:vAlign w:val="center"/>
            <w:hideMark/>
          </w:tcPr>
          <w:p w14:paraId="70E835DE" w14:textId="77777777" w:rsidR="00EA1A31" w:rsidRPr="00F406F2" w:rsidRDefault="00EA1A31" w:rsidP="00406E0C">
            <w:pPr>
              <w:suppressAutoHyphens w:val="0"/>
              <w:spacing w:after="0" w:line="240" w:lineRule="auto"/>
              <w:rPr>
                <w:rFonts w:cs="Arial"/>
                <w:color w:val="000000"/>
                <w:spacing w:val="0"/>
                <w:position w:val="0"/>
                <w:szCs w:val="22"/>
                <w:lang w:val="vi-VN" w:eastAsia="vi-VN"/>
              </w:rPr>
            </w:pPr>
          </w:p>
        </w:tc>
        <w:tc>
          <w:tcPr>
            <w:tcW w:w="2835" w:type="dxa"/>
            <w:tcBorders>
              <w:top w:val="nil"/>
              <w:left w:val="nil"/>
              <w:bottom w:val="single" w:sz="4" w:space="0" w:color="auto"/>
              <w:right w:val="single" w:sz="4" w:space="0" w:color="auto"/>
            </w:tcBorders>
            <w:shd w:val="clear" w:color="auto" w:fill="auto"/>
            <w:vAlign w:val="center"/>
            <w:hideMark/>
          </w:tcPr>
          <w:p w14:paraId="17677D76" w14:textId="711DF768" w:rsidR="00EA1A31" w:rsidRPr="00F406F2" w:rsidRDefault="00EA1A31" w:rsidP="00406E0C">
            <w:pPr>
              <w:suppressAutoHyphens w:val="0"/>
              <w:spacing w:after="0" w:line="240" w:lineRule="auto"/>
              <w:ind w:firstLineChars="100" w:firstLine="220"/>
              <w:rPr>
                <w:rFonts w:cs="Arial"/>
                <w:color w:val="000000"/>
                <w:spacing w:val="0"/>
                <w:position w:val="0"/>
                <w:szCs w:val="22"/>
                <w:lang w:val="vi-VN" w:eastAsia="vi-VN"/>
              </w:rPr>
            </w:pPr>
            <w:r w:rsidRPr="00F406F2">
              <w:rPr>
                <w:rFonts w:cs="Arial"/>
                <w:color w:val="000000"/>
                <w:spacing w:val="0"/>
                <w:position w:val="0"/>
                <w:szCs w:val="22"/>
                <w:lang w:val="vi-VN" w:eastAsia="vi-VN"/>
              </w:rPr>
              <w:t>Từ 0</w:t>
            </w:r>
            <w:r>
              <w:rPr>
                <w:rFonts w:cs="Arial"/>
                <w:color w:val="000000"/>
                <w:spacing w:val="0"/>
                <w:position w:val="0"/>
                <w:szCs w:val="22"/>
                <w:lang w:val="vi-VN" w:eastAsia="vi-VN"/>
              </w:rPr>
              <w:t>5</w:t>
            </w:r>
            <w:r w:rsidRPr="00F406F2">
              <w:rPr>
                <w:rFonts w:cs="Arial"/>
                <w:color w:val="000000"/>
                <w:spacing w:val="0"/>
                <w:position w:val="0"/>
                <w:szCs w:val="22"/>
                <w:lang w:val="vi-VN" w:eastAsia="vi-VN"/>
              </w:rPr>
              <w:t xml:space="preserve"> - 10 máy nhánh</w:t>
            </w:r>
          </w:p>
        </w:tc>
        <w:tc>
          <w:tcPr>
            <w:tcW w:w="2947" w:type="dxa"/>
            <w:tcBorders>
              <w:top w:val="nil"/>
              <w:left w:val="nil"/>
              <w:bottom w:val="single" w:sz="4" w:space="0" w:color="auto"/>
              <w:right w:val="single" w:sz="4" w:space="0" w:color="auto"/>
            </w:tcBorders>
            <w:shd w:val="clear" w:color="auto" w:fill="auto"/>
            <w:vAlign w:val="center"/>
            <w:hideMark/>
          </w:tcPr>
          <w:p w14:paraId="7844DC6C" w14:textId="22586E7F" w:rsidR="00EA1A31" w:rsidRPr="00F406F2" w:rsidRDefault="00EA1A31" w:rsidP="00406E0C">
            <w:pPr>
              <w:suppressAutoHyphens w:val="0"/>
              <w:spacing w:after="0" w:line="240" w:lineRule="auto"/>
              <w:jc w:val="center"/>
              <w:rPr>
                <w:rFonts w:cs="Arial"/>
                <w:color w:val="000000"/>
                <w:spacing w:val="0"/>
                <w:position w:val="0"/>
                <w:szCs w:val="22"/>
                <w:lang w:val="vi-VN" w:eastAsia="vi-VN"/>
              </w:rPr>
            </w:pPr>
            <w:r>
              <w:rPr>
                <w:rFonts w:cs="Arial"/>
                <w:color w:val="000000"/>
                <w:spacing w:val="0"/>
                <w:position w:val="0"/>
                <w:szCs w:val="22"/>
                <w:lang w:eastAsia="vi-VN"/>
              </w:rPr>
              <w:t>40</w:t>
            </w:r>
            <w:r w:rsidRPr="00F406F2">
              <w:rPr>
                <w:rFonts w:cs="Arial"/>
                <w:color w:val="000000"/>
                <w:spacing w:val="0"/>
                <w:position w:val="0"/>
                <w:szCs w:val="22"/>
                <w:lang w:val="vi-VN" w:eastAsia="vi-VN"/>
              </w:rPr>
              <w:t>0,000 VND/máy nhánh</w:t>
            </w:r>
          </w:p>
        </w:tc>
        <w:tc>
          <w:tcPr>
            <w:tcW w:w="2843" w:type="dxa"/>
            <w:tcBorders>
              <w:top w:val="single" w:sz="4" w:space="0" w:color="auto"/>
              <w:left w:val="nil"/>
              <w:bottom w:val="single" w:sz="4" w:space="0" w:color="auto"/>
              <w:right w:val="single" w:sz="8" w:space="0" w:color="000000"/>
            </w:tcBorders>
            <w:shd w:val="clear" w:color="auto" w:fill="auto"/>
            <w:vAlign w:val="center"/>
            <w:hideMark/>
          </w:tcPr>
          <w:p w14:paraId="04C92329" w14:textId="6C81CCAE" w:rsidR="00EA1A31" w:rsidRPr="00F406F2" w:rsidRDefault="00EA1A31" w:rsidP="00406E0C">
            <w:pPr>
              <w:suppressAutoHyphens w:val="0"/>
              <w:spacing w:after="0" w:line="240" w:lineRule="auto"/>
              <w:jc w:val="center"/>
              <w:rPr>
                <w:rFonts w:cs="Arial"/>
                <w:color w:val="000000"/>
                <w:spacing w:val="0"/>
                <w:position w:val="0"/>
                <w:szCs w:val="22"/>
                <w:lang w:val="vi-VN" w:eastAsia="vi-VN"/>
              </w:rPr>
            </w:pPr>
            <w:r w:rsidRPr="00F406F2">
              <w:rPr>
                <w:rFonts w:cs="Arial"/>
                <w:color w:val="000000"/>
                <w:spacing w:val="0"/>
                <w:position w:val="0"/>
                <w:szCs w:val="22"/>
                <w:lang w:val="vi-VN" w:eastAsia="vi-VN"/>
              </w:rPr>
              <w:t>1,000,000/tháng</w:t>
            </w:r>
          </w:p>
        </w:tc>
      </w:tr>
      <w:tr w:rsidR="00EA1A31" w:rsidRPr="00F406F2" w14:paraId="21178BE8" w14:textId="77777777" w:rsidTr="00EA1A31">
        <w:trPr>
          <w:trHeight w:val="300"/>
        </w:trPr>
        <w:tc>
          <w:tcPr>
            <w:tcW w:w="1365" w:type="dxa"/>
            <w:vMerge/>
            <w:tcBorders>
              <w:left w:val="single" w:sz="8" w:space="0" w:color="auto"/>
              <w:right w:val="single" w:sz="4" w:space="0" w:color="auto"/>
            </w:tcBorders>
            <w:shd w:val="clear" w:color="auto" w:fill="auto"/>
            <w:vAlign w:val="center"/>
            <w:hideMark/>
          </w:tcPr>
          <w:p w14:paraId="17E7224B" w14:textId="77777777" w:rsidR="00EA1A31" w:rsidRPr="00F406F2" w:rsidRDefault="00EA1A31" w:rsidP="00406E0C">
            <w:pPr>
              <w:suppressAutoHyphens w:val="0"/>
              <w:spacing w:after="0" w:line="240" w:lineRule="auto"/>
              <w:ind w:firstLineChars="200" w:firstLine="440"/>
              <w:rPr>
                <w:rFonts w:cs="Arial"/>
                <w:color w:val="000000"/>
                <w:spacing w:val="0"/>
                <w:position w:val="0"/>
                <w:szCs w:val="22"/>
                <w:lang w:val="vi-VN" w:eastAsia="vi-VN"/>
              </w:rPr>
            </w:pPr>
          </w:p>
        </w:tc>
        <w:tc>
          <w:tcPr>
            <w:tcW w:w="2835" w:type="dxa"/>
            <w:tcBorders>
              <w:top w:val="nil"/>
              <w:left w:val="nil"/>
              <w:bottom w:val="single" w:sz="4" w:space="0" w:color="auto"/>
              <w:right w:val="single" w:sz="4" w:space="0" w:color="auto"/>
            </w:tcBorders>
            <w:shd w:val="clear" w:color="auto" w:fill="auto"/>
            <w:vAlign w:val="center"/>
            <w:hideMark/>
          </w:tcPr>
          <w:p w14:paraId="191B5D75" w14:textId="77777777" w:rsidR="00EA1A31" w:rsidRPr="00F406F2" w:rsidRDefault="00EA1A31" w:rsidP="00406E0C">
            <w:pPr>
              <w:suppressAutoHyphens w:val="0"/>
              <w:spacing w:after="0" w:line="240" w:lineRule="auto"/>
              <w:ind w:firstLineChars="100" w:firstLine="140"/>
              <w:rPr>
                <w:rFonts w:cs="Arial"/>
                <w:color w:val="000000"/>
                <w:spacing w:val="0"/>
                <w:position w:val="0"/>
                <w:szCs w:val="22"/>
                <w:lang w:val="vi-VN" w:eastAsia="vi-VN"/>
              </w:rPr>
            </w:pPr>
            <w:r w:rsidRPr="00F406F2">
              <w:rPr>
                <w:rFonts w:cs="Arial"/>
                <w:color w:val="000000"/>
                <w:spacing w:val="0"/>
                <w:position w:val="0"/>
                <w:sz w:val="14"/>
                <w:szCs w:val="14"/>
                <w:lang w:val="vi-VN" w:eastAsia="vi-VN"/>
              </w:rPr>
              <w:t xml:space="preserve">  </w:t>
            </w:r>
            <w:r w:rsidRPr="00F406F2">
              <w:rPr>
                <w:rFonts w:cs="Arial"/>
                <w:color w:val="000000"/>
                <w:spacing w:val="0"/>
                <w:position w:val="0"/>
                <w:szCs w:val="22"/>
                <w:lang w:val="vi-VN" w:eastAsia="vi-VN"/>
              </w:rPr>
              <w:t>Từ 11 -  20 máy nhánh</w:t>
            </w:r>
          </w:p>
        </w:tc>
        <w:tc>
          <w:tcPr>
            <w:tcW w:w="2947" w:type="dxa"/>
            <w:tcBorders>
              <w:top w:val="nil"/>
              <w:left w:val="nil"/>
              <w:bottom w:val="single" w:sz="4" w:space="0" w:color="auto"/>
              <w:right w:val="single" w:sz="4" w:space="0" w:color="auto"/>
            </w:tcBorders>
            <w:shd w:val="clear" w:color="auto" w:fill="auto"/>
            <w:vAlign w:val="center"/>
            <w:hideMark/>
          </w:tcPr>
          <w:p w14:paraId="49DD0C8C" w14:textId="0341A9F6" w:rsidR="00EA1A31" w:rsidRPr="00F406F2" w:rsidRDefault="00EA1A31" w:rsidP="00406E0C">
            <w:pPr>
              <w:suppressAutoHyphens w:val="0"/>
              <w:spacing w:after="0" w:line="240" w:lineRule="auto"/>
              <w:jc w:val="center"/>
              <w:rPr>
                <w:rFonts w:cs="Arial"/>
                <w:color w:val="000000"/>
                <w:spacing w:val="0"/>
                <w:position w:val="0"/>
                <w:szCs w:val="22"/>
                <w:lang w:val="vi-VN" w:eastAsia="vi-VN"/>
              </w:rPr>
            </w:pPr>
            <w:r>
              <w:rPr>
                <w:rFonts w:cs="Arial"/>
                <w:color w:val="000000"/>
                <w:spacing w:val="0"/>
                <w:position w:val="0"/>
                <w:szCs w:val="22"/>
                <w:lang w:eastAsia="vi-VN"/>
              </w:rPr>
              <w:t>30</w:t>
            </w:r>
            <w:r w:rsidRPr="00F406F2">
              <w:rPr>
                <w:rFonts w:cs="Arial"/>
                <w:color w:val="000000"/>
                <w:spacing w:val="0"/>
                <w:position w:val="0"/>
                <w:szCs w:val="22"/>
                <w:lang w:val="vi-VN" w:eastAsia="vi-VN"/>
              </w:rPr>
              <w:t>0,000 VND/máy nhánh</w:t>
            </w:r>
          </w:p>
        </w:tc>
        <w:tc>
          <w:tcPr>
            <w:tcW w:w="2843" w:type="dxa"/>
            <w:tcBorders>
              <w:top w:val="single" w:sz="4" w:space="0" w:color="auto"/>
              <w:left w:val="nil"/>
              <w:bottom w:val="single" w:sz="4" w:space="0" w:color="auto"/>
              <w:right w:val="single" w:sz="8" w:space="0" w:color="000000"/>
            </w:tcBorders>
            <w:shd w:val="clear" w:color="auto" w:fill="auto"/>
            <w:vAlign w:val="center"/>
            <w:hideMark/>
          </w:tcPr>
          <w:p w14:paraId="403735CB" w14:textId="7C612160" w:rsidR="00EA1A31" w:rsidRPr="00F406F2" w:rsidRDefault="00EA1A31" w:rsidP="00406E0C">
            <w:pPr>
              <w:suppressAutoHyphens w:val="0"/>
              <w:spacing w:after="0" w:line="240" w:lineRule="auto"/>
              <w:jc w:val="center"/>
              <w:rPr>
                <w:rFonts w:cs="Arial"/>
                <w:color w:val="000000"/>
                <w:spacing w:val="0"/>
                <w:position w:val="0"/>
                <w:szCs w:val="22"/>
                <w:lang w:val="vi-VN" w:eastAsia="vi-VN"/>
              </w:rPr>
            </w:pPr>
            <w:r w:rsidRPr="00F406F2">
              <w:rPr>
                <w:rFonts w:cs="Arial"/>
                <w:color w:val="000000"/>
                <w:spacing w:val="0"/>
                <w:position w:val="0"/>
                <w:szCs w:val="22"/>
                <w:lang w:val="vi-VN" w:eastAsia="vi-VN"/>
              </w:rPr>
              <w:t>1,500,000/tháng</w:t>
            </w:r>
          </w:p>
        </w:tc>
      </w:tr>
      <w:tr w:rsidR="00EA1A31" w:rsidRPr="00F406F2" w14:paraId="6B4A443A" w14:textId="77777777" w:rsidTr="00EA1A31">
        <w:trPr>
          <w:trHeight w:val="300"/>
        </w:trPr>
        <w:tc>
          <w:tcPr>
            <w:tcW w:w="1365" w:type="dxa"/>
            <w:vMerge/>
            <w:tcBorders>
              <w:left w:val="single" w:sz="8" w:space="0" w:color="auto"/>
              <w:right w:val="single" w:sz="4" w:space="0" w:color="auto"/>
            </w:tcBorders>
            <w:shd w:val="clear" w:color="auto" w:fill="auto"/>
            <w:vAlign w:val="center"/>
            <w:hideMark/>
          </w:tcPr>
          <w:p w14:paraId="1F5F10FC" w14:textId="77777777" w:rsidR="00EA1A31" w:rsidRPr="00F406F2" w:rsidRDefault="00EA1A31" w:rsidP="00406E0C">
            <w:pPr>
              <w:suppressAutoHyphens w:val="0"/>
              <w:spacing w:after="0" w:line="240" w:lineRule="auto"/>
              <w:ind w:firstLineChars="200" w:firstLine="440"/>
              <w:rPr>
                <w:rFonts w:cs="Arial"/>
                <w:color w:val="000000"/>
                <w:spacing w:val="0"/>
                <w:position w:val="0"/>
                <w:szCs w:val="22"/>
                <w:lang w:val="vi-VN" w:eastAsia="vi-VN"/>
              </w:rPr>
            </w:pPr>
          </w:p>
        </w:tc>
        <w:tc>
          <w:tcPr>
            <w:tcW w:w="2835" w:type="dxa"/>
            <w:tcBorders>
              <w:top w:val="nil"/>
              <w:left w:val="nil"/>
              <w:bottom w:val="single" w:sz="4" w:space="0" w:color="auto"/>
              <w:right w:val="single" w:sz="4" w:space="0" w:color="auto"/>
            </w:tcBorders>
            <w:shd w:val="clear" w:color="auto" w:fill="auto"/>
            <w:vAlign w:val="center"/>
            <w:hideMark/>
          </w:tcPr>
          <w:p w14:paraId="1D1B54E3" w14:textId="77777777" w:rsidR="00EA1A31" w:rsidRPr="00F406F2" w:rsidRDefault="00EA1A31" w:rsidP="00406E0C">
            <w:pPr>
              <w:suppressAutoHyphens w:val="0"/>
              <w:spacing w:after="0" w:line="240" w:lineRule="auto"/>
              <w:ind w:firstLineChars="100" w:firstLine="220"/>
              <w:rPr>
                <w:rFonts w:cs="Arial"/>
                <w:color w:val="000000"/>
                <w:spacing w:val="0"/>
                <w:position w:val="0"/>
                <w:szCs w:val="22"/>
                <w:lang w:val="vi-VN" w:eastAsia="vi-VN"/>
              </w:rPr>
            </w:pPr>
            <w:r w:rsidRPr="00F406F2">
              <w:rPr>
                <w:rFonts w:cs="Arial"/>
                <w:color w:val="000000"/>
                <w:spacing w:val="0"/>
                <w:position w:val="0"/>
                <w:szCs w:val="22"/>
                <w:lang w:val="vi-VN" w:eastAsia="vi-VN"/>
              </w:rPr>
              <w:t>Từ 21 -  50 máy nhánh</w:t>
            </w:r>
          </w:p>
        </w:tc>
        <w:tc>
          <w:tcPr>
            <w:tcW w:w="2947" w:type="dxa"/>
            <w:tcBorders>
              <w:top w:val="nil"/>
              <w:left w:val="nil"/>
              <w:bottom w:val="single" w:sz="4" w:space="0" w:color="auto"/>
              <w:right w:val="single" w:sz="4" w:space="0" w:color="auto"/>
            </w:tcBorders>
            <w:shd w:val="clear" w:color="auto" w:fill="auto"/>
            <w:vAlign w:val="center"/>
            <w:hideMark/>
          </w:tcPr>
          <w:p w14:paraId="3C944AED" w14:textId="78F21958" w:rsidR="00EA1A31" w:rsidRPr="00F406F2" w:rsidRDefault="00EA1A31" w:rsidP="00406E0C">
            <w:pPr>
              <w:suppressAutoHyphens w:val="0"/>
              <w:spacing w:after="0" w:line="240" w:lineRule="auto"/>
              <w:jc w:val="center"/>
              <w:rPr>
                <w:rFonts w:cs="Arial"/>
                <w:color w:val="000000"/>
                <w:spacing w:val="0"/>
                <w:position w:val="0"/>
                <w:szCs w:val="22"/>
                <w:lang w:val="vi-VN" w:eastAsia="vi-VN"/>
              </w:rPr>
            </w:pPr>
            <w:r>
              <w:rPr>
                <w:rFonts w:cs="Arial"/>
                <w:color w:val="000000"/>
                <w:spacing w:val="0"/>
                <w:position w:val="0"/>
                <w:szCs w:val="22"/>
                <w:lang w:eastAsia="vi-VN"/>
              </w:rPr>
              <w:t>200</w:t>
            </w:r>
            <w:r w:rsidRPr="00F406F2">
              <w:rPr>
                <w:rFonts w:cs="Arial"/>
                <w:color w:val="000000"/>
                <w:spacing w:val="0"/>
                <w:position w:val="0"/>
                <w:szCs w:val="22"/>
                <w:lang w:val="vi-VN" w:eastAsia="vi-VN"/>
              </w:rPr>
              <w:t>,000 VND/máy nhánh</w:t>
            </w:r>
          </w:p>
        </w:tc>
        <w:tc>
          <w:tcPr>
            <w:tcW w:w="2843" w:type="dxa"/>
            <w:tcBorders>
              <w:top w:val="single" w:sz="4" w:space="0" w:color="auto"/>
              <w:left w:val="nil"/>
              <w:bottom w:val="single" w:sz="4" w:space="0" w:color="auto"/>
              <w:right w:val="single" w:sz="8" w:space="0" w:color="000000"/>
            </w:tcBorders>
            <w:shd w:val="clear" w:color="auto" w:fill="auto"/>
            <w:vAlign w:val="center"/>
            <w:hideMark/>
          </w:tcPr>
          <w:p w14:paraId="200B445C" w14:textId="0094199B" w:rsidR="00EA1A31" w:rsidRPr="00F406F2" w:rsidRDefault="00EA1A31" w:rsidP="00406E0C">
            <w:pPr>
              <w:suppressAutoHyphens w:val="0"/>
              <w:spacing w:after="0" w:line="240" w:lineRule="auto"/>
              <w:jc w:val="center"/>
              <w:rPr>
                <w:rFonts w:cs="Arial"/>
                <w:color w:val="000000"/>
                <w:spacing w:val="0"/>
                <w:position w:val="0"/>
                <w:szCs w:val="22"/>
                <w:lang w:val="vi-VN" w:eastAsia="vi-VN"/>
              </w:rPr>
            </w:pPr>
            <w:r w:rsidRPr="00F406F2">
              <w:rPr>
                <w:rFonts w:cs="Arial"/>
                <w:color w:val="000000"/>
                <w:spacing w:val="0"/>
                <w:position w:val="0"/>
                <w:szCs w:val="22"/>
                <w:lang w:val="vi-VN" w:eastAsia="vi-VN"/>
              </w:rPr>
              <w:t>2,000,000/tháng</w:t>
            </w:r>
          </w:p>
        </w:tc>
      </w:tr>
      <w:tr w:rsidR="003B033C" w:rsidRPr="00F406F2" w14:paraId="465D4F8A" w14:textId="77777777" w:rsidTr="00EA1A31">
        <w:trPr>
          <w:trHeight w:val="300"/>
        </w:trPr>
        <w:tc>
          <w:tcPr>
            <w:tcW w:w="1365" w:type="dxa"/>
            <w:vMerge/>
            <w:tcBorders>
              <w:left w:val="single" w:sz="8" w:space="0" w:color="auto"/>
              <w:bottom w:val="single" w:sz="4" w:space="0" w:color="auto"/>
              <w:right w:val="single" w:sz="4" w:space="0" w:color="auto"/>
            </w:tcBorders>
            <w:shd w:val="clear" w:color="auto" w:fill="auto"/>
            <w:vAlign w:val="center"/>
            <w:hideMark/>
          </w:tcPr>
          <w:p w14:paraId="1B2857DD" w14:textId="77777777" w:rsidR="003B033C" w:rsidRPr="00F406F2" w:rsidRDefault="003B033C" w:rsidP="00406E0C">
            <w:pPr>
              <w:suppressAutoHyphens w:val="0"/>
              <w:spacing w:after="0" w:line="240" w:lineRule="auto"/>
              <w:ind w:firstLineChars="200" w:firstLine="440"/>
              <w:rPr>
                <w:rFonts w:cs="Arial"/>
                <w:color w:val="000000"/>
                <w:spacing w:val="0"/>
                <w:position w:val="0"/>
                <w:szCs w:val="22"/>
                <w:lang w:val="vi-VN" w:eastAsia="vi-VN"/>
              </w:rPr>
            </w:pPr>
          </w:p>
        </w:tc>
        <w:tc>
          <w:tcPr>
            <w:tcW w:w="2835" w:type="dxa"/>
            <w:tcBorders>
              <w:top w:val="nil"/>
              <w:left w:val="nil"/>
              <w:bottom w:val="single" w:sz="4" w:space="0" w:color="auto"/>
              <w:right w:val="single" w:sz="4" w:space="0" w:color="auto"/>
            </w:tcBorders>
            <w:shd w:val="clear" w:color="auto" w:fill="auto"/>
            <w:vAlign w:val="center"/>
            <w:hideMark/>
          </w:tcPr>
          <w:p w14:paraId="75BF773F" w14:textId="77777777" w:rsidR="003B033C" w:rsidRPr="00F406F2" w:rsidRDefault="003B033C" w:rsidP="00406E0C">
            <w:pPr>
              <w:suppressAutoHyphens w:val="0"/>
              <w:spacing w:after="0" w:line="240" w:lineRule="auto"/>
              <w:ind w:firstLineChars="100" w:firstLine="220"/>
              <w:rPr>
                <w:rFonts w:cs="Arial"/>
                <w:color w:val="000000"/>
                <w:spacing w:val="0"/>
                <w:position w:val="0"/>
                <w:szCs w:val="22"/>
                <w:lang w:val="vi-VN" w:eastAsia="vi-VN"/>
              </w:rPr>
            </w:pPr>
            <w:r w:rsidRPr="00F406F2">
              <w:rPr>
                <w:rFonts w:cs="Arial"/>
                <w:color w:val="000000"/>
                <w:spacing w:val="0"/>
                <w:position w:val="0"/>
                <w:szCs w:val="22"/>
                <w:lang w:val="vi-VN" w:eastAsia="vi-VN"/>
              </w:rPr>
              <w:t>Trên 50 máy nhánh</w:t>
            </w:r>
          </w:p>
        </w:tc>
        <w:tc>
          <w:tcPr>
            <w:tcW w:w="2947" w:type="dxa"/>
            <w:tcBorders>
              <w:top w:val="nil"/>
              <w:left w:val="nil"/>
              <w:bottom w:val="single" w:sz="4" w:space="0" w:color="auto"/>
              <w:right w:val="single" w:sz="4" w:space="0" w:color="auto"/>
            </w:tcBorders>
            <w:shd w:val="clear" w:color="auto" w:fill="auto"/>
            <w:vAlign w:val="center"/>
            <w:hideMark/>
          </w:tcPr>
          <w:p w14:paraId="4D4EB468" w14:textId="57E53330" w:rsidR="003B033C" w:rsidRPr="00F406F2" w:rsidRDefault="003B033C" w:rsidP="00EA1A31">
            <w:pPr>
              <w:suppressAutoHyphens w:val="0"/>
              <w:spacing w:after="0" w:line="240" w:lineRule="auto"/>
              <w:jc w:val="center"/>
              <w:rPr>
                <w:rFonts w:cs="Arial"/>
                <w:color w:val="000000"/>
                <w:spacing w:val="0"/>
                <w:position w:val="0"/>
                <w:szCs w:val="22"/>
                <w:lang w:val="vi-VN" w:eastAsia="vi-VN"/>
              </w:rPr>
            </w:pPr>
            <w:r w:rsidRPr="00F406F2">
              <w:rPr>
                <w:rFonts w:cs="Arial"/>
                <w:color w:val="000000"/>
                <w:spacing w:val="0"/>
                <w:position w:val="0"/>
                <w:szCs w:val="22"/>
                <w:lang w:val="vi-VN" w:eastAsia="vi-VN"/>
              </w:rPr>
              <w:t xml:space="preserve">+ </w:t>
            </w:r>
            <w:r w:rsidR="00EA1A31">
              <w:rPr>
                <w:rFonts w:cs="Arial"/>
                <w:color w:val="000000"/>
                <w:spacing w:val="0"/>
                <w:position w:val="0"/>
                <w:szCs w:val="22"/>
                <w:lang w:eastAsia="vi-VN"/>
              </w:rPr>
              <w:t>10</w:t>
            </w:r>
            <w:r w:rsidRPr="00F406F2">
              <w:rPr>
                <w:rFonts w:cs="Arial"/>
                <w:color w:val="000000"/>
                <w:spacing w:val="0"/>
                <w:position w:val="0"/>
                <w:szCs w:val="22"/>
                <w:lang w:val="vi-VN" w:eastAsia="vi-VN"/>
              </w:rPr>
              <w:t>0,000 VND/máy nhánh</w:t>
            </w:r>
          </w:p>
        </w:tc>
        <w:tc>
          <w:tcPr>
            <w:tcW w:w="2843" w:type="dxa"/>
            <w:tcBorders>
              <w:top w:val="single" w:sz="4" w:space="0" w:color="auto"/>
              <w:left w:val="nil"/>
              <w:bottom w:val="single" w:sz="4" w:space="0" w:color="auto"/>
              <w:right w:val="single" w:sz="8" w:space="0" w:color="000000"/>
            </w:tcBorders>
            <w:shd w:val="clear" w:color="auto" w:fill="auto"/>
            <w:vAlign w:val="center"/>
            <w:hideMark/>
          </w:tcPr>
          <w:p w14:paraId="5F6BD1D2" w14:textId="6DC4871D" w:rsidR="003B033C" w:rsidRPr="00F406F2" w:rsidRDefault="00EA1A31" w:rsidP="00EA1A31">
            <w:pPr>
              <w:suppressAutoHyphens w:val="0"/>
              <w:spacing w:after="0" w:line="240" w:lineRule="auto"/>
              <w:jc w:val="center"/>
              <w:rPr>
                <w:rFonts w:cs="Arial"/>
                <w:color w:val="000000"/>
                <w:spacing w:val="0"/>
                <w:position w:val="0"/>
                <w:szCs w:val="22"/>
                <w:lang w:val="vi-VN" w:eastAsia="vi-VN"/>
              </w:rPr>
            </w:pPr>
            <w:r>
              <w:rPr>
                <w:rFonts w:cs="Arial"/>
                <w:color w:val="000000"/>
                <w:spacing w:val="0"/>
                <w:position w:val="0"/>
                <w:szCs w:val="22"/>
                <w:lang w:eastAsia="vi-VN"/>
              </w:rPr>
              <w:t>+</w:t>
            </w:r>
            <w:r>
              <w:rPr>
                <w:rFonts w:cs="Arial"/>
                <w:color w:val="000000"/>
                <w:spacing w:val="0"/>
                <w:position w:val="0"/>
                <w:szCs w:val="22"/>
                <w:lang w:eastAsia="vi-VN"/>
              </w:rPr>
              <w:t>10</w:t>
            </w:r>
            <w:r w:rsidRPr="00F406F2">
              <w:rPr>
                <w:rFonts w:cs="Arial"/>
                <w:color w:val="000000"/>
                <w:spacing w:val="0"/>
                <w:position w:val="0"/>
                <w:szCs w:val="22"/>
                <w:lang w:val="vi-VN" w:eastAsia="vi-VN"/>
              </w:rPr>
              <w:t>0,000 VND/máy nhánh</w:t>
            </w:r>
          </w:p>
        </w:tc>
      </w:tr>
    </w:tbl>
    <w:p w14:paraId="007FBDC9" w14:textId="36B9AEBC" w:rsidR="003B033C" w:rsidRPr="002A19C7" w:rsidRDefault="002A19C7" w:rsidP="003B033C">
      <w:pPr>
        <w:numPr>
          <w:ilvl w:val="1"/>
          <w:numId w:val="15"/>
        </w:numPr>
        <w:tabs>
          <w:tab w:val="clear" w:pos="284"/>
          <w:tab w:val="num" w:pos="0"/>
        </w:tabs>
        <w:spacing w:before="120" w:after="0" w:line="240" w:lineRule="auto"/>
        <w:ind w:left="567" w:hanging="567"/>
        <w:jc w:val="both"/>
        <w:rPr>
          <w:rFonts w:cs="Arial"/>
          <w:color w:val="000000"/>
          <w:spacing w:val="6"/>
          <w:position w:val="6"/>
          <w:szCs w:val="22"/>
        </w:rPr>
      </w:pPr>
      <w:r>
        <w:rPr>
          <w:rFonts w:cs="Arial"/>
          <w:color w:val="000000"/>
          <w:spacing w:val="6"/>
          <w:position w:val="6"/>
          <w:szCs w:val="22"/>
        </w:rPr>
        <w:t xml:space="preserve">Chi phí </w:t>
      </w:r>
      <w:r w:rsidRPr="00C77CDF">
        <w:rPr>
          <w:rFonts w:cs="Arial"/>
          <w:color w:val="000000"/>
          <w:spacing w:val="6"/>
          <w:position w:val="6"/>
          <w:szCs w:val="22"/>
        </w:rPr>
        <w:t>ghi âm</w:t>
      </w:r>
      <w:r>
        <w:rPr>
          <w:rFonts w:cs="Arial"/>
          <w:color w:val="000000"/>
          <w:spacing w:val="6"/>
          <w:position w:val="6"/>
          <w:szCs w:val="22"/>
        </w:rPr>
        <w:t xml:space="preserve"> dịch vụ phần mềm tổng đài </w:t>
      </w:r>
      <w:r>
        <w:rPr>
          <w:rFonts w:cs="Arial"/>
          <w:szCs w:val="22"/>
        </w:rPr>
        <w:t>VCall</w:t>
      </w:r>
      <w:r w:rsidRPr="00C77CDF">
        <w:rPr>
          <w:rFonts w:cs="Arial"/>
          <w:color w:val="000000"/>
          <w:spacing w:val="6"/>
          <w:position w:val="6"/>
          <w:szCs w:val="22"/>
        </w:rPr>
        <w:t>: 200,000 VND</w:t>
      </w:r>
      <w:r w:rsidR="001D7F40">
        <w:rPr>
          <w:rFonts w:cs="Arial"/>
          <w:color w:val="000000"/>
          <w:spacing w:val="6"/>
          <w:position w:val="6"/>
          <w:szCs w:val="22"/>
          <w:lang w:val="vi-VN"/>
        </w:rPr>
        <w:t>/ 10Gb</w:t>
      </w:r>
      <w:r w:rsidRPr="00C77CDF">
        <w:rPr>
          <w:rFonts w:cs="Arial"/>
          <w:color w:val="000000"/>
          <w:spacing w:val="6"/>
          <w:position w:val="6"/>
          <w:szCs w:val="22"/>
        </w:rPr>
        <w:t>/</w:t>
      </w:r>
      <w:r w:rsidR="001D7F40">
        <w:rPr>
          <w:rFonts w:cs="Arial"/>
          <w:color w:val="000000"/>
          <w:spacing w:val="6"/>
          <w:position w:val="6"/>
          <w:szCs w:val="22"/>
          <w:lang w:val="vi-VN"/>
        </w:rPr>
        <w:t xml:space="preserve"> </w:t>
      </w:r>
      <w:r w:rsidRPr="00C77CDF">
        <w:rPr>
          <w:rFonts w:cs="Arial"/>
          <w:color w:val="000000"/>
          <w:spacing w:val="6"/>
          <w:position w:val="6"/>
          <w:szCs w:val="22"/>
        </w:rPr>
        <w:t>tháng</w:t>
      </w:r>
      <w:r>
        <w:rPr>
          <w:rFonts w:cs="Arial"/>
          <w:szCs w:val="22"/>
        </w:rPr>
        <w:t xml:space="preserve">; trả trước ít nhất </w:t>
      </w:r>
      <w:r w:rsidR="00E24842">
        <w:rPr>
          <w:rFonts w:cs="Arial"/>
          <w:szCs w:val="22"/>
          <w:lang w:val="vi-VN"/>
        </w:rPr>
        <w:t>12</w:t>
      </w:r>
      <w:r>
        <w:rPr>
          <w:rFonts w:cs="Arial"/>
          <w:szCs w:val="22"/>
        </w:rPr>
        <w:t xml:space="preserve"> tháng/lần thanh toán</w:t>
      </w:r>
      <w:r w:rsidRPr="00C77CDF">
        <w:rPr>
          <w:rFonts w:cs="Arial"/>
          <w:color w:val="000000"/>
          <w:spacing w:val="6"/>
          <w:position w:val="6"/>
          <w:szCs w:val="22"/>
        </w:rPr>
        <w:t>. Trường hợp dung lượng lưu trữ file ghi âm vượt quá 10 GB thì mỗi GB phát sinh thêm sẽ có chi phí phải trả là 20,000 VND/</w:t>
      </w:r>
      <w:r w:rsidR="001D7F40">
        <w:rPr>
          <w:rFonts w:cs="Arial"/>
          <w:color w:val="000000"/>
          <w:spacing w:val="6"/>
          <w:position w:val="6"/>
          <w:szCs w:val="22"/>
          <w:lang w:val="vi-VN"/>
        </w:rPr>
        <w:t xml:space="preserve">1 </w:t>
      </w:r>
      <w:r w:rsidRPr="00C77CDF">
        <w:rPr>
          <w:rFonts w:cs="Arial"/>
          <w:color w:val="000000"/>
          <w:spacing w:val="6"/>
          <w:position w:val="6"/>
          <w:szCs w:val="22"/>
        </w:rPr>
        <w:t>G</w:t>
      </w:r>
      <w:r w:rsidR="001D7F40">
        <w:rPr>
          <w:rFonts w:cs="Arial"/>
          <w:color w:val="000000"/>
          <w:spacing w:val="6"/>
          <w:position w:val="6"/>
          <w:szCs w:val="22"/>
        </w:rPr>
        <w:t>b</w:t>
      </w:r>
      <w:r w:rsidR="001D7F40">
        <w:rPr>
          <w:rFonts w:cs="Arial"/>
          <w:color w:val="000000"/>
          <w:spacing w:val="6"/>
          <w:position w:val="6"/>
          <w:szCs w:val="22"/>
          <w:lang w:val="vi-VN"/>
        </w:rPr>
        <w:t>/ tháng</w:t>
      </w:r>
      <w:r w:rsidRPr="00C77CDF">
        <w:rPr>
          <w:rFonts w:cs="Arial"/>
          <w:color w:val="000000"/>
          <w:spacing w:val="6"/>
          <w:position w:val="6"/>
          <w:szCs w:val="22"/>
        </w:rPr>
        <w:t>.</w:t>
      </w:r>
    </w:p>
    <w:p w14:paraId="3FEFF4CE" w14:textId="156C8D91" w:rsidR="00C936D3" w:rsidRDefault="00C936D3" w:rsidP="009127F5">
      <w:pPr>
        <w:numPr>
          <w:ilvl w:val="1"/>
          <w:numId w:val="15"/>
        </w:numPr>
        <w:tabs>
          <w:tab w:val="clear" w:pos="284"/>
          <w:tab w:val="left" w:pos="0"/>
        </w:tabs>
        <w:spacing w:before="120" w:after="0" w:line="240" w:lineRule="auto"/>
        <w:ind w:left="567" w:hanging="567"/>
        <w:jc w:val="both"/>
        <w:rPr>
          <w:rFonts w:cs="Arial"/>
          <w:szCs w:val="22"/>
        </w:rPr>
      </w:pPr>
      <w:r>
        <w:rPr>
          <w:rFonts w:cs="Arial"/>
          <w:szCs w:val="22"/>
        </w:rPr>
        <w:t>Ghi</w:t>
      </w:r>
      <w:r>
        <w:rPr>
          <w:rFonts w:eastAsia="Arial" w:cs="Arial"/>
          <w:szCs w:val="22"/>
        </w:rPr>
        <w:t xml:space="preserve"> </w:t>
      </w:r>
      <w:r>
        <w:rPr>
          <w:rFonts w:cs="Arial"/>
          <w:szCs w:val="22"/>
        </w:rPr>
        <w:t>chú</w:t>
      </w:r>
    </w:p>
    <w:p w14:paraId="738F6391" w14:textId="53F21AC3" w:rsidR="00C936D3" w:rsidRDefault="005D58B7" w:rsidP="009127F5">
      <w:pPr>
        <w:numPr>
          <w:ilvl w:val="0"/>
          <w:numId w:val="12"/>
        </w:numPr>
        <w:tabs>
          <w:tab w:val="clear" w:pos="720"/>
          <w:tab w:val="num" w:pos="567"/>
        </w:tabs>
        <w:spacing w:before="120" w:after="0" w:line="240" w:lineRule="auto"/>
        <w:ind w:left="1134" w:hanging="567"/>
        <w:jc w:val="both"/>
        <w:rPr>
          <w:rFonts w:cs="Arial"/>
          <w:color w:val="000000"/>
          <w:spacing w:val="6"/>
          <w:position w:val="6"/>
          <w:szCs w:val="22"/>
        </w:rPr>
      </w:pPr>
      <w:r>
        <w:rPr>
          <w:rFonts w:cs="Arial"/>
          <w:color w:val="000000"/>
          <w:spacing w:val="6"/>
          <w:position w:val="6"/>
          <w:szCs w:val="22"/>
        </w:rPr>
        <w:t>Các</w:t>
      </w:r>
      <w:r w:rsidR="00C936D3">
        <w:rPr>
          <w:rFonts w:eastAsia="Arial" w:cs="Arial"/>
          <w:color w:val="000000"/>
          <w:spacing w:val="6"/>
          <w:position w:val="6"/>
          <w:szCs w:val="22"/>
        </w:rPr>
        <w:t xml:space="preserve"> </w:t>
      </w:r>
      <w:r w:rsidR="00C936D3">
        <w:rPr>
          <w:rFonts w:cs="Arial"/>
          <w:color w:val="000000"/>
          <w:spacing w:val="6"/>
          <w:position w:val="6"/>
          <w:szCs w:val="22"/>
        </w:rPr>
        <w:t>chi</w:t>
      </w:r>
      <w:r w:rsidR="00C936D3">
        <w:rPr>
          <w:rFonts w:eastAsia="Arial" w:cs="Arial"/>
          <w:color w:val="000000"/>
          <w:spacing w:val="6"/>
          <w:position w:val="6"/>
          <w:szCs w:val="22"/>
        </w:rPr>
        <w:t xml:space="preserve"> </w:t>
      </w:r>
      <w:r w:rsidR="00C936D3">
        <w:rPr>
          <w:rFonts w:cs="Arial"/>
          <w:color w:val="000000"/>
          <w:spacing w:val="6"/>
          <w:position w:val="6"/>
          <w:szCs w:val="22"/>
        </w:rPr>
        <w:t>phí</w:t>
      </w:r>
      <w:r w:rsidR="00C936D3">
        <w:rPr>
          <w:rFonts w:eastAsia="Arial" w:cs="Arial"/>
          <w:color w:val="000000"/>
          <w:spacing w:val="6"/>
          <w:position w:val="6"/>
          <w:szCs w:val="22"/>
        </w:rPr>
        <w:t xml:space="preserve"> </w:t>
      </w:r>
      <w:r>
        <w:rPr>
          <w:rFonts w:eastAsia="Arial" w:cs="Arial"/>
          <w:color w:val="000000"/>
          <w:spacing w:val="6"/>
          <w:position w:val="6"/>
          <w:szCs w:val="22"/>
        </w:rPr>
        <w:t xml:space="preserve">được nêu tại </w:t>
      </w:r>
      <w:r w:rsidR="00E25192">
        <w:rPr>
          <w:rFonts w:cs="Arial"/>
          <w:color w:val="000000"/>
          <w:spacing w:val="6"/>
          <w:position w:val="6"/>
          <w:szCs w:val="22"/>
        </w:rPr>
        <w:t>Điều 4.1</w:t>
      </w:r>
      <w:r w:rsidR="00E24842">
        <w:rPr>
          <w:rFonts w:cs="Arial"/>
          <w:color w:val="000000"/>
          <w:spacing w:val="6"/>
          <w:position w:val="6"/>
          <w:szCs w:val="22"/>
          <w:lang w:val="vi-VN"/>
        </w:rPr>
        <w:t xml:space="preserve"> đến</w:t>
      </w:r>
      <w:r w:rsidR="002D2E17">
        <w:rPr>
          <w:rFonts w:cs="Arial"/>
          <w:color w:val="000000"/>
          <w:spacing w:val="6"/>
          <w:position w:val="6"/>
          <w:szCs w:val="22"/>
        </w:rPr>
        <w:t xml:space="preserve"> </w:t>
      </w:r>
      <w:r w:rsidR="00E25192">
        <w:rPr>
          <w:rFonts w:cs="Arial"/>
          <w:color w:val="000000"/>
          <w:spacing w:val="6"/>
          <w:position w:val="6"/>
          <w:szCs w:val="22"/>
        </w:rPr>
        <w:t>4.</w:t>
      </w:r>
      <w:r w:rsidR="00E24842">
        <w:rPr>
          <w:rFonts w:cs="Arial"/>
          <w:color w:val="000000"/>
          <w:spacing w:val="6"/>
          <w:position w:val="6"/>
          <w:szCs w:val="22"/>
          <w:lang w:val="vi-VN"/>
        </w:rPr>
        <w:t xml:space="preserve">3 </w:t>
      </w:r>
      <w:r w:rsidR="00B54965">
        <w:rPr>
          <w:rFonts w:cs="Arial"/>
          <w:color w:val="000000"/>
          <w:spacing w:val="6"/>
          <w:position w:val="6"/>
          <w:szCs w:val="22"/>
        </w:rPr>
        <w:t>đã bao gồm 10% thuế GTGT</w:t>
      </w:r>
      <w:r w:rsidR="00C936D3">
        <w:rPr>
          <w:rFonts w:cs="Arial"/>
          <w:color w:val="000000"/>
          <w:spacing w:val="6"/>
          <w:position w:val="6"/>
          <w:szCs w:val="22"/>
        </w:rPr>
        <w:t>.</w:t>
      </w:r>
    </w:p>
    <w:p w14:paraId="29622BF0" w14:textId="612D1893" w:rsidR="00F80223" w:rsidRDefault="009D24CF" w:rsidP="009127F5">
      <w:pPr>
        <w:numPr>
          <w:ilvl w:val="0"/>
          <w:numId w:val="12"/>
        </w:numPr>
        <w:tabs>
          <w:tab w:val="clear" w:pos="720"/>
          <w:tab w:val="num" w:pos="567"/>
        </w:tabs>
        <w:spacing w:before="120" w:after="0" w:line="240" w:lineRule="auto"/>
        <w:ind w:left="1134" w:hanging="567"/>
        <w:jc w:val="both"/>
        <w:rPr>
          <w:rFonts w:cs="Arial"/>
          <w:color w:val="000000"/>
          <w:spacing w:val="6"/>
          <w:position w:val="6"/>
          <w:szCs w:val="22"/>
        </w:rPr>
      </w:pPr>
      <w:r>
        <w:rPr>
          <w:rFonts w:cs="Arial"/>
          <w:color w:val="000000"/>
          <w:spacing w:val="6"/>
          <w:position w:val="6"/>
          <w:szCs w:val="22"/>
        </w:rPr>
        <w:t xml:space="preserve">Phần mềm và dịch vụ phần mềm </w:t>
      </w:r>
      <w:r w:rsidR="00513C58">
        <w:rPr>
          <w:rFonts w:cs="Arial"/>
          <w:color w:val="000000"/>
          <w:spacing w:val="6"/>
          <w:position w:val="6"/>
          <w:szCs w:val="22"/>
        </w:rPr>
        <w:t xml:space="preserve">thuộc đối tượng không chịu thuế Giá trị gia tăng (GTGT); do đó Điều </w:t>
      </w:r>
      <w:r w:rsidR="00E24842">
        <w:rPr>
          <w:rFonts w:cs="Arial"/>
          <w:color w:val="000000"/>
          <w:spacing w:val="6"/>
          <w:position w:val="6"/>
          <w:szCs w:val="22"/>
          <w:lang w:val="vi-VN"/>
        </w:rPr>
        <w:t xml:space="preserve">4.4 </w:t>
      </w:r>
      <w:r w:rsidR="00BF33CA">
        <w:rPr>
          <w:rFonts w:cs="Arial"/>
          <w:color w:val="000000"/>
          <w:spacing w:val="6"/>
          <w:position w:val="6"/>
          <w:szCs w:val="22"/>
          <w:lang w:val="vi-VN"/>
        </w:rPr>
        <w:t>đến</w:t>
      </w:r>
      <w:r w:rsidR="00E24842">
        <w:rPr>
          <w:rFonts w:cs="Arial"/>
          <w:color w:val="000000"/>
          <w:spacing w:val="6"/>
          <w:position w:val="6"/>
          <w:szCs w:val="22"/>
          <w:lang w:val="vi-VN"/>
        </w:rPr>
        <w:t xml:space="preserve"> </w:t>
      </w:r>
      <w:r w:rsidR="00513C58">
        <w:rPr>
          <w:rFonts w:cs="Arial"/>
          <w:color w:val="000000"/>
          <w:spacing w:val="6"/>
          <w:position w:val="6"/>
          <w:szCs w:val="22"/>
        </w:rPr>
        <w:t>4.</w:t>
      </w:r>
      <w:r w:rsidR="00E24842">
        <w:rPr>
          <w:rFonts w:cs="Arial"/>
          <w:color w:val="000000"/>
          <w:spacing w:val="6"/>
          <w:position w:val="6"/>
          <w:szCs w:val="22"/>
          <w:lang w:val="vi-VN"/>
        </w:rPr>
        <w:t>6</w:t>
      </w:r>
      <w:r w:rsidR="00513C58">
        <w:rPr>
          <w:rFonts w:cs="Arial"/>
          <w:color w:val="000000"/>
          <w:spacing w:val="6"/>
          <w:position w:val="6"/>
          <w:szCs w:val="22"/>
        </w:rPr>
        <w:t xml:space="preserve"> là không chịu thuế GTGT.</w:t>
      </w:r>
    </w:p>
    <w:p w14:paraId="5EEB9E9F" w14:textId="77777777" w:rsidR="00C936D3" w:rsidRDefault="00C936D3" w:rsidP="009127F5">
      <w:pPr>
        <w:numPr>
          <w:ilvl w:val="0"/>
          <w:numId w:val="12"/>
        </w:numPr>
        <w:tabs>
          <w:tab w:val="clear" w:pos="720"/>
          <w:tab w:val="num" w:pos="567"/>
        </w:tabs>
        <w:spacing w:before="120" w:after="0" w:line="240" w:lineRule="auto"/>
        <w:ind w:left="1134" w:hanging="567"/>
        <w:jc w:val="both"/>
        <w:rPr>
          <w:rFonts w:cs="Arial"/>
          <w:color w:val="000000"/>
          <w:spacing w:val="6"/>
          <w:position w:val="6"/>
          <w:szCs w:val="22"/>
        </w:rPr>
      </w:pPr>
      <w:r>
        <w:rPr>
          <w:rFonts w:cs="Arial"/>
          <w:color w:val="000000"/>
          <w:spacing w:val="6"/>
          <w:position w:val="6"/>
          <w:szCs w:val="22"/>
        </w:rPr>
        <w:t>Nếu</w:t>
      </w:r>
      <w:r>
        <w:rPr>
          <w:rFonts w:eastAsia="Arial" w:cs="Arial"/>
          <w:color w:val="000000"/>
          <w:spacing w:val="6"/>
          <w:position w:val="6"/>
          <w:szCs w:val="22"/>
        </w:rPr>
        <w:t xml:space="preserve"> </w:t>
      </w:r>
      <w:r>
        <w:rPr>
          <w:rFonts w:cs="Arial"/>
          <w:color w:val="000000"/>
          <w:spacing w:val="6"/>
          <w:position w:val="6"/>
          <w:szCs w:val="22"/>
        </w:rPr>
        <w:t>nhà</w:t>
      </w:r>
      <w:r>
        <w:rPr>
          <w:rFonts w:eastAsia="Arial" w:cs="Arial"/>
          <w:color w:val="000000"/>
          <w:spacing w:val="6"/>
          <w:position w:val="6"/>
          <w:szCs w:val="22"/>
        </w:rPr>
        <w:t xml:space="preserve"> </w:t>
      </w:r>
      <w:r>
        <w:rPr>
          <w:rFonts w:cs="Arial"/>
          <w:color w:val="000000"/>
          <w:spacing w:val="6"/>
          <w:position w:val="6"/>
          <w:szCs w:val="22"/>
        </w:rPr>
        <w:t>mạng</w:t>
      </w:r>
      <w:r>
        <w:rPr>
          <w:rFonts w:eastAsia="Arial" w:cs="Arial"/>
          <w:color w:val="000000"/>
          <w:spacing w:val="6"/>
          <w:position w:val="6"/>
          <w:szCs w:val="22"/>
        </w:rPr>
        <w:t xml:space="preserve"> </w:t>
      </w:r>
      <w:r>
        <w:rPr>
          <w:rFonts w:cs="Arial"/>
          <w:color w:val="000000"/>
          <w:spacing w:val="6"/>
          <w:position w:val="6"/>
          <w:szCs w:val="22"/>
        </w:rPr>
        <w:t>thay</w:t>
      </w:r>
      <w:r>
        <w:rPr>
          <w:rFonts w:eastAsia="Arial" w:cs="Arial"/>
          <w:color w:val="000000"/>
          <w:spacing w:val="6"/>
          <w:position w:val="6"/>
          <w:szCs w:val="22"/>
        </w:rPr>
        <w:t xml:space="preserve"> </w:t>
      </w:r>
      <w:r>
        <w:rPr>
          <w:rFonts w:cs="Arial"/>
          <w:color w:val="000000"/>
          <w:spacing w:val="6"/>
          <w:position w:val="6"/>
          <w:szCs w:val="22"/>
        </w:rPr>
        <w:t>đổi</w:t>
      </w:r>
      <w:r>
        <w:rPr>
          <w:rFonts w:eastAsia="Arial" w:cs="Arial"/>
          <w:color w:val="000000"/>
          <w:spacing w:val="6"/>
          <w:position w:val="6"/>
          <w:szCs w:val="22"/>
        </w:rPr>
        <w:t xml:space="preserve"> </w:t>
      </w:r>
      <w:r>
        <w:rPr>
          <w:rFonts w:cs="Arial"/>
          <w:color w:val="000000"/>
          <w:spacing w:val="6"/>
          <w:position w:val="6"/>
          <w:szCs w:val="22"/>
        </w:rPr>
        <w:t>giá,</w:t>
      </w:r>
      <w:r>
        <w:rPr>
          <w:rFonts w:eastAsia="Arial" w:cs="Arial"/>
          <w:color w:val="000000"/>
          <w:spacing w:val="6"/>
          <w:position w:val="6"/>
          <w:szCs w:val="22"/>
        </w:rPr>
        <w:t xml:space="preserve"> </w:t>
      </w:r>
      <w:r>
        <w:rPr>
          <w:rFonts w:cs="Arial"/>
          <w:color w:val="000000"/>
          <w:spacing w:val="6"/>
          <w:position w:val="6"/>
          <w:szCs w:val="22"/>
        </w:rPr>
        <w:t>Bên</w:t>
      </w:r>
      <w:r>
        <w:rPr>
          <w:rFonts w:eastAsia="Arial" w:cs="Arial"/>
          <w:color w:val="000000"/>
          <w:spacing w:val="6"/>
          <w:position w:val="6"/>
          <w:szCs w:val="22"/>
        </w:rPr>
        <w:t xml:space="preserve"> </w:t>
      </w:r>
      <w:r>
        <w:rPr>
          <w:rFonts w:cs="Arial"/>
          <w:color w:val="000000"/>
          <w:spacing w:val="6"/>
          <w:position w:val="6"/>
          <w:szCs w:val="22"/>
        </w:rPr>
        <w:t>B</w:t>
      </w:r>
      <w:r>
        <w:rPr>
          <w:rFonts w:eastAsia="Arial" w:cs="Arial"/>
          <w:color w:val="000000"/>
          <w:spacing w:val="6"/>
          <w:position w:val="6"/>
          <w:szCs w:val="22"/>
        </w:rPr>
        <w:t xml:space="preserve"> </w:t>
      </w:r>
      <w:r>
        <w:rPr>
          <w:rFonts w:cs="Arial"/>
          <w:color w:val="000000"/>
          <w:spacing w:val="6"/>
          <w:position w:val="6"/>
          <w:szCs w:val="22"/>
        </w:rPr>
        <w:t>sẽ</w:t>
      </w:r>
      <w:r>
        <w:rPr>
          <w:rFonts w:eastAsia="Arial" w:cs="Arial"/>
          <w:color w:val="000000"/>
          <w:spacing w:val="6"/>
          <w:position w:val="6"/>
          <w:szCs w:val="22"/>
        </w:rPr>
        <w:t xml:space="preserve"> </w:t>
      </w:r>
      <w:r>
        <w:rPr>
          <w:rFonts w:cs="Arial"/>
          <w:color w:val="000000"/>
          <w:spacing w:val="6"/>
          <w:position w:val="6"/>
          <w:szCs w:val="22"/>
        </w:rPr>
        <w:t>thông</w:t>
      </w:r>
      <w:r>
        <w:rPr>
          <w:rFonts w:eastAsia="Arial" w:cs="Arial"/>
          <w:color w:val="000000"/>
          <w:spacing w:val="6"/>
          <w:position w:val="6"/>
          <w:szCs w:val="22"/>
        </w:rPr>
        <w:t xml:space="preserve"> </w:t>
      </w:r>
      <w:r>
        <w:rPr>
          <w:rFonts w:cs="Arial"/>
          <w:color w:val="000000"/>
          <w:spacing w:val="6"/>
          <w:position w:val="6"/>
          <w:szCs w:val="22"/>
        </w:rPr>
        <w:t>báo</w:t>
      </w:r>
      <w:r>
        <w:rPr>
          <w:rFonts w:eastAsia="Arial" w:cs="Arial"/>
          <w:color w:val="000000"/>
          <w:spacing w:val="6"/>
          <w:position w:val="6"/>
          <w:szCs w:val="22"/>
        </w:rPr>
        <w:t xml:space="preserve"> </w:t>
      </w:r>
      <w:r>
        <w:rPr>
          <w:rFonts w:cs="Arial"/>
          <w:color w:val="000000"/>
          <w:spacing w:val="6"/>
          <w:position w:val="6"/>
          <w:szCs w:val="22"/>
        </w:rPr>
        <w:t>giá</w:t>
      </w:r>
      <w:r>
        <w:rPr>
          <w:rFonts w:eastAsia="Arial" w:cs="Arial"/>
          <w:color w:val="000000"/>
          <w:spacing w:val="6"/>
          <w:position w:val="6"/>
          <w:szCs w:val="22"/>
        </w:rPr>
        <w:t xml:space="preserve"> </w:t>
      </w:r>
      <w:r>
        <w:rPr>
          <w:rFonts w:cs="Arial"/>
          <w:color w:val="000000"/>
          <w:spacing w:val="6"/>
          <w:position w:val="6"/>
          <w:szCs w:val="22"/>
        </w:rPr>
        <w:t>mới</w:t>
      </w:r>
      <w:r>
        <w:rPr>
          <w:rFonts w:eastAsia="Arial" w:cs="Arial"/>
          <w:color w:val="000000"/>
          <w:spacing w:val="6"/>
          <w:position w:val="6"/>
          <w:szCs w:val="22"/>
        </w:rPr>
        <w:t xml:space="preserve"> </w:t>
      </w:r>
      <w:r>
        <w:rPr>
          <w:rFonts w:cs="Arial"/>
          <w:color w:val="000000"/>
          <w:spacing w:val="6"/>
          <w:position w:val="6"/>
          <w:szCs w:val="22"/>
        </w:rPr>
        <w:t>cho</w:t>
      </w:r>
      <w:r>
        <w:rPr>
          <w:rFonts w:eastAsia="Arial" w:cs="Arial"/>
          <w:color w:val="000000"/>
          <w:spacing w:val="6"/>
          <w:position w:val="6"/>
          <w:szCs w:val="22"/>
        </w:rPr>
        <w:t xml:space="preserve"> </w:t>
      </w:r>
      <w:r>
        <w:rPr>
          <w:rFonts w:cs="Arial"/>
          <w:color w:val="000000"/>
          <w:spacing w:val="6"/>
          <w:position w:val="6"/>
          <w:szCs w:val="22"/>
        </w:rPr>
        <w:t>Bên</w:t>
      </w:r>
      <w:r>
        <w:rPr>
          <w:rFonts w:eastAsia="Arial" w:cs="Arial"/>
          <w:color w:val="000000"/>
          <w:spacing w:val="6"/>
          <w:position w:val="6"/>
          <w:szCs w:val="22"/>
        </w:rPr>
        <w:t xml:space="preserve"> </w:t>
      </w:r>
      <w:r>
        <w:rPr>
          <w:rFonts w:cs="Arial"/>
          <w:color w:val="000000"/>
          <w:spacing w:val="6"/>
          <w:position w:val="6"/>
          <w:szCs w:val="22"/>
        </w:rPr>
        <w:t>A</w:t>
      </w:r>
      <w:r>
        <w:rPr>
          <w:rFonts w:eastAsia="Arial" w:cs="Arial"/>
          <w:color w:val="000000"/>
          <w:spacing w:val="6"/>
          <w:position w:val="6"/>
          <w:szCs w:val="22"/>
        </w:rPr>
        <w:t xml:space="preserve"> </w:t>
      </w:r>
      <w:r>
        <w:rPr>
          <w:rFonts w:cs="Arial"/>
          <w:color w:val="000000"/>
          <w:spacing w:val="6"/>
          <w:position w:val="6"/>
          <w:szCs w:val="22"/>
        </w:rPr>
        <w:t>trong</w:t>
      </w:r>
      <w:r>
        <w:rPr>
          <w:rFonts w:eastAsia="Arial" w:cs="Arial"/>
          <w:color w:val="000000"/>
          <w:spacing w:val="6"/>
          <w:position w:val="6"/>
          <w:szCs w:val="22"/>
        </w:rPr>
        <w:t xml:space="preserve"> </w:t>
      </w:r>
      <w:r>
        <w:rPr>
          <w:rFonts w:cs="Arial"/>
          <w:color w:val="000000"/>
          <w:spacing w:val="6"/>
          <w:position w:val="6"/>
          <w:szCs w:val="22"/>
        </w:rPr>
        <w:t>vòng</w:t>
      </w:r>
      <w:r>
        <w:rPr>
          <w:rFonts w:eastAsia="Arial" w:cs="Arial"/>
          <w:color w:val="000000"/>
          <w:spacing w:val="6"/>
          <w:position w:val="6"/>
          <w:szCs w:val="22"/>
        </w:rPr>
        <w:t xml:space="preserve"> </w:t>
      </w:r>
      <w:r>
        <w:rPr>
          <w:rFonts w:cs="Arial"/>
          <w:color w:val="000000"/>
          <w:spacing w:val="6"/>
          <w:position w:val="6"/>
          <w:szCs w:val="22"/>
        </w:rPr>
        <w:t>năm</w:t>
      </w:r>
      <w:r>
        <w:rPr>
          <w:rFonts w:eastAsia="Arial" w:cs="Arial"/>
          <w:color w:val="000000"/>
          <w:spacing w:val="6"/>
          <w:position w:val="6"/>
          <w:szCs w:val="22"/>
        </w:rPr>
        <w:t xml:space="preserve"> </w:t>
      </w:r>
      <w:r>
        <w:rPr>
          <w:rFonts w:cs="Arial"/>
          <w:color w:val="000000"/>
          <w:spacing w:val="6"/>
          <w:position w:val="6"/>
          <w:szCs w:val="22"/>
        </w:rPr>
        <w:t>(5)</w:t>
      </w:r>
      <w:r>
        <w:rPr>
          <w:rFonts w:eastAsia="Arial" w:cs="Arial"/>
          <w:color w:val="000000"/>
          <w:spacing w:val="6"/>
          <w:position w:val="6"/>
          <w:szCs w:val="22"/>
        </w:rPr>
        <w:t xml:space="preserve"> </w:t>
      </w:r>
      <w:r>
        <w:rPr>
          <w:rFonts w:cs="Arial"/>
          <w:color w:val="000000"/>
          <w:spacing w:val="6"/>
          <w:position w:val="6"/>
          <w:szCs w:val="22"/>
        </w:rPr>
        <w:t>ngày</w:t>
      </w:r>
      <w:r>
        <w:rPr>
          <w:rFonts w:eastAsia="Arial" w:cs="Arial"/>
          <w:color w:val="000000"/>
          <w:spacing w:val="6"/>
          <w:position w:val="6"/>
          <w:szCs w:val="22"/>
        </w:rPr>
        <w:t xml:space="preserve"> </w:t>
      </w:r>
      <w:r>
        <w:rPr>
          <w:rFonts w:cs="Arial"/>
          <w:color w:val="000000"/>
          <w:spacing w:val="6"/>
          <w:position w:val="6"/>
          <w:szCs w:val="22"/>
        </w:rPr>
        <w:t>làm</w:t>
      </w:r>
      <w:r>
        <w:rPr>
          <w:rFonts w:eastAsia="Arial" w:cs="Arial"/>
          <w:color w:val="000000"/>
          <w:spacing w:val="6"/>
          <w:position w:val="6"/>
          <w:szCs w:val="22"/>
        </w:rPr>
        <w:t xml:space="preserve"> </w:t>
      </w:r>
      <w:r>
        <w:rPr>
          <w:rFonts w:cs="Arial"/>
          <w:color w:val="000000"/>
          <w:spacing w:val="6"/>
          <w:position w:val="6"/>
          <w:szCs w:val="22"/>
        </w:rPr>
        <w:t>việc</w:t>
      </w:r>
      <w:r>
        <w:rPr>
          <w:rFonts w:eastAsia="Arial" w:cs="Arial"/>
          <w:color w:val="000000"/>
          <w:spacing w:val="6"/>
          <w:position w:val="6"/>
          <w:szCs w:val="22"/>
        </w:rPr>
        <w:t xml:space="preserve"> </w:t>
      </w:r>
      <w:r>
        <w:rPr>
          <w:rFonts w:cs="Arial"/>
          <w:color w:val="000000"/>
          <w:spacing w:val="6"/>
          <w:position w:val="6"/>
          <w:szCs w:val="22"/>
        </w:rPr>
        <w:t>kể</w:t>
      </w:r>
      <w:r>
        <w:rPr>
          <w:rFonts w:eastAsia="Arial" w:cs="Arial"/>
          <w:color w:val="000000"/>
          <w:spacing w:val="6"/>
          <w:position w:val="6"/>
          <w:szCs w:val="22"/>
        </w:rPr>
        <w:t xml:space="preserve"> </w:t>
      </w:r>
      <w:r>
        <w:rPr>
          <w:rFonts w:cs="Arial"/>
          <w:color w:val="000000"/>
          <w:spacing w:val="6"/>
          <w:position w:val="6"/>
          <w:szCs w:val="22"/>
        </w:rPr>
        <w:t>từ</w:t>
      </w:r>
      <w:r>
        <w:rPr>
          <w:rFonts w:eastAsia="Arial" w:cs="Arial"/>
          <w:color w:val="000000"/>
          <w:spacing w:val="6"/>
          <w:position w:val="6"/>
          <w:szCs w:val="22"/>
        </w:rPr>
        <w:t xml:space="preserve"> </w:t>
      </w:r>
      <w:r>
        <w:rPr>
          <w:rFonts w:cs="Arial"/>
          <w:color w:val="000000"/>
          <w:spacing w:val="6"/>
          <w:position w:val="6"/>
          <w:szCs w:val="22"/>
        </w:rPr>
        <w:t>ngày</w:t>
      </w:r>
      <w:r>
        <w:rPr>
          <w:rFonts w:eastAsia="Arial" w:cs="Arial"/>
          <w:color w:val="000000"/>
          <w:spacing w:val="6"/>
          <w:position w:val="6"/>
          <w:szCs w:val="22"/>
        </w:rPr>
        <w:t xml:space="preserve"> </w:t>
      </w:r>
      <w:r>
        <w:rPr>
          <w:rFonts w:cs="Arial"/>
          <w:color w:val="000000"/>
          <w:spacing w:val="6"/>
          <w:position w:val="6"/>
          <w:szCs w:val="22"/>
        </w:rPr>
        <w:t>Bên</w:t>
      </w:r>
      <w:r>
        <w:rPr>
          <w:rFonts w:eastAsia="Arial" w:cs="Arial"/>
          <w:color w:val="000000"/>
          <w:spacing w:val="6"/>
          <w:position w:val="6"/>
          <w:szCs w:val="22"/>
        </w:rPr>
        <w:t xml:space="preserve"> </w:t>
      </w:r>
      <w:r>
        <w:rPr>
          <w:rFonts w:cs="Arial"/>
          <w:color w:val="000000"/>
          <w:spacing w:val="6"/>
          <w:position w:val="6"/>
          <w:szCs w:val="22"/>
        </w:rPr>
        <w:t>B</w:t>
      </w:r>
      <w:r>
        <w:rPr>
          <w:rFonts w:eastAsia="Arial" w:cs="Arial"/>
          <w:color w:val="000000"/>
          <w:spacing w:val="6"/>
          <w:position w:val="6"/>
          <w:szCs w:val="22"/>
        </w:rPr>
        <w:t xml:space="preserve"> </w:t>
      </w:r>
      <w:r>
        <w:rPr>
          <w:rFonts w:cs="Arial"/>
          <w:color w:val="000000"/>
          <w:spacing w:val="6"/>
          <w:position w:val="6"/>
          <w:szCs w:val="22"/>
        </w:rPr>
        <w:t>biết</w:t>
      </w:r>
      <w:r>
        <w:rPr>
          <w:rFonts w:eastAsia="Arial" w:cs="Arial"/>
          <w:color w:val="000000"/>
          <w:spacing w:val="6"/>
          <w:position w:val="6"/>
          <w:szCs w:val="22"/>
        </w:rPr>
        <w:t xml:space="preserve"> </w:t>
      </w:r>
      <w:r>
        <w:rPr>
          <w:rFonts w:cs="Arial"/>
          <w:color w:val="000000"/>
          <w:spacing w:val="6"/>
          <w:position w:val="6"/>
          <w:szCs w:val="22"/>
        </w:rPr>
        <w:t>được</w:t>
      </w:r>
      <w:r>
        <w:rPr>
          <w:rFonts w:eastAsia="Arial" w:cs="Arial"/>
          <w:color w:val="000000"/>
          <w:spacing w:val="6"/>
          <w:position w:val="6"/>
          <w:szCs w:val="22"/>
        </w:rPr>
        <w:t xml:space="preserve"> </w:t>
      </w:r>
      <w:r>
        <w:rPr>
          <w:rFonts w:cs="Arial"/>
          <w:color w:val="000000"/>
          <w:spacing w:val="6"/>
          <w:position w:val="6"/>
          <w:szCs w:val="22"/>
        </w:rPr>
        <w:t>việc</w:t>
      </w:r>
      <w:r>
        <w:rPr>
          <w:rFonts w:eastAsia="Arial" w:cs="Arial"/>
          <w:color w:val="000000"/>
          <w:spacing w:val="6"/>
          <w:position w:val="6"/>
          <w:szCs w:val="22"/>
        </w:rPr>
        <w:t xml:space="preserve"> </w:t>
      </w:r>
      <w:r>
        <w:rPr>
          <w:rFonts w:cs="Arial"/>
          <w:color w:val="000000"/>
          <w:spacing w:val="6"/>
          <w:position w:val="6"/>
          <w:szCs w:val="22"/>
        </w:rPr>
        <w:t>thay</w:t>
      </w:r>
      <w:r>
        <w:rPr>
          <w:rFonts w:eastAsia="Arial" w:cs="Arial"/>
          <w:color w:val="000000"/>
          <w:spacing w:val="6"/>
          <w:position w:val="6"/>
          <w:szCs w:val="22"/>
        </w:rPr>
        <w:t xml:space="preserve"> </w:t>
      </w:r>
      <w:r>
        <w:rPr>
          <w:rFonts w:cs="Arial"/>
          <w:color w:val="000000"/>
          <w:spacing w:val="6"/>
          <w:position w:val="6"/>
          <w:szCs w:val="22"/>
        </w:rPr>
        <w:t>đổi</w:t>
      </w:r>
      <w:r>
        <w:rPr>
          <w:rFonts w:eastAsia="Arial" w:cs="Arial"/>
          <w:color w:val="000000"/>
          <w:spacing w:val="6"/>
          <w:position w:val="6"/>
          <w:szCs w:val="22"/>
        </w:rPr>
        <w:t xml:space="preserve"> </w:t>
      </w:r>
      <w:r w:rsidR="00D97B24">
        <w:rPr>
          <w:rFonts w:cs="Arial"/>
          <w:color w:val="000000"/>
          <w:spacing w:val="6"/>
          <w:position w:val="6"/>
          <w:szCs w:val="22"/>
        </w:rPr>
        <w:t xml:space="preserve">giá </w:t>
      </w:r>
      <w:r w:rsidR="00D97B24" w:rsidRPr="00981ACC">
        <w:rPr>
          <w:color w:val="000000"/>
          <w:spacing w:val="6"/>
          <w:position w:val="6"/>
          <w:szCs w:val="22"/>
        </w:rPr>
        <w:t>và giá mới sẽ được áp dụng theo thời gian hiệu lực thay đổi giá của Nhà mạng</w:t>
      </w:r>
      <w:r w:rsidR="00D97B24">
        <w:rPr>
          <w:color w:val="000000"/>
          <w:spacing w:val="6"/>
          <w:position w:val="6"/>
          <w:szCs w:val="22"/>
        </w:rPr>
        <w:t>.</w:t>
      </w:r>
    </w:p>
    <w:p w14:paraId="103117CD" w14:textId="77777777" w:rsidR="0043143D" w:rsidRDefault="0043143D" w:rsidP="009127F5">
      <w:pPr>
        <w:numPr>
          <w:ilvl w:val="1"/>
          <w:numId w:val="15"/>
        </w:numPr>
        <w:tabs>
          <w:tab w:val="clear" w:pos="284"/>
          <w:tab w:val="left" w:pos="0"/>
        </w:tabs>
        <w:spacing w:before="120" w:after="120" w:line="240" w:lineRule="auto"/>
        <w:ind w:left="567" w:hanging="567"/>
        <w:jc w:val="both"/>
        <w:rPr>
          <w:rFonts w:cs="Arial"/>
          <w:color w:val="000000"/>
          <w:spacing w:val="6"/>
          <w:position w:val="6"/>
          <w:szCs w:val="22"/>
        </w:rPr>
      </w:pPr>
      <w:r>
        <w:rPr>
          <w:rFonts w:cs="Arial"/>
          <w:color w:val="000000"/>
          <w:spacing w:val="6"/>
          <w:position w:val="6"/>
          <w:szCs w:val="22"/>
        </w:rPr>
        <w:t>Danh sách liên hệ</w:t>
      </w:r>
    </w:p>
    <w:p w14:paraId="466AC560" w14:textId="77777777" w:rsidR="0026123C" w:rsidRPr="006B6A4A" w:rsidRDefault="00CC7A50" w:rsidP="009127F5">
      <w:pPr>
        <w:numPr>
          <w:ilvl w:val="0"/>
          <w:numId w:val="17"/>
        </w:numPr>
        <w:tabs>
          <w:tab w:val="clear" w:pos="720"/>
          <w:tab w:val="num" w:pos="567"/>
        </w:tabs>
        <w:spacing w:before="120" w:after="120" w:line="240" w:lineRule="auto"/>
        <w:ind w:left="1134" w:hanging="567"/>
        <w:jc w:val="both"/>
        <w:rPr>
          <w:rFonts w:cs="Arial"/>
          <w:spacing w:val="6"/>
          <w:position w:val="6"/>
          <w:szCs w:val="22"/>
        </w:rPr>
      </w:pPr>
      <w:r w:rsidRPr="006B6A4A">
        <w:rPr>
          <w:rFonts w:cs="Arial"/>
          <w:spacing w:val="6"/>
          <w:position w:val="6"/>
          <w:szCs w:val="22"/>
        </w:rPr>
        <w:t xml:space="preserve">Bên A đồng ý ủy quyền cho người phụ trách trong danh sách liên hệ bên dưới được đại diện Bên A </w:t>
      </w:r>
      <w:r>
        <w:rPr>
          <w:rFonts w:cs="Arial"/>
          <w:spacing w:val="6"/>
          <w:position w:val="6"/>
          <w:szCs w:val="22"/>
        </w:rPr>
        <w:t>làm việc với nhân sự phụ trách của</w:t>
      </w:r>
      <w:r w:rsidRPr="006B6A4A">
        <w:rPr>
          <w:rFonts w:cs="Arial"/>
          <w:spacing w:val="6"/>
          <w:position w:val="6"/>
          <w:szCs w:val="22"/>
        </w:rPr>
        <w:t xml:space="preserve"> Bên B</w:t>
      </w:r>
      <w:r w:rsidR="007861F9" w:rsidRPr="006B6A4A">
        <w:rPr>
          <w:rFonts w:cs="Arial"/>
          <w:spacing w:val="6"/>
          <w:position w:val="6"/>
          <w:szCs w:val="22"/>
        </w:rPr>
        <w:t>.</w:t>
      </w:r>
    </w:p>
    <w:p w14:paraId="0922CCAB" w14:textId="77777777" w:rsidR="007861F9" w:rsidRDefault="007861F9" w:rsidP="009127F5">
      <w:pPr>
        <w:numPr>
          <w:ilvl w:val="0"/>
          <w:numId w:val="17"/>
        </w:numPr>
        <w:tabs>
          <w:tab w:val="clear" w:pos="720"/>
          <w:tab w:val="num" w:pos="567"/>
        </w:tabs>
        <w:spacing w:before="120" w:after="120" w:line="240" w:lineRule="auto"/>
        <w:ind w:left="1134" w:hanging="567"/>
        <w:jc w:val="both"/>
        <w:rPr>
          <w:rFonts w:cs="Arial"/>
          <w:spacing w:val="6"/>
          <w:position w:val="6"/>
          <w:szCs w:val="22"/>
        </w:rPr>
      </w:pPr>
      <w:r w:rsidRPr="006B6A4A">
        <w:rPr>
          <w:rFonts w:cs="Arial"/>
          <w:spacing w:val="6"/>
          <w:position w:val="6"/>
          <w:szCs w:val="22"/>
        </w:rPr>
        <w:t>Trong trường hợp có thay đổi</w:t>
      </w:r>
      <w:r w:rsidR="008C1C42" w:rsidRPr="006B6A4A">
        <w:rPr>
          <w:rFonts w:cs="Arial"/>
          <w:spacing w:val="6"/>
          <w:position w:val="6"/>
          <w:szCs w:val="22"/>
        </w:rPr>
        <w:t xml:space="preserve"> về người phụ trách của Bên A, </w:t>
      </w:r>
      <w:r w:rsidR="00F9187A">
        <w:rPr>
          <w:rFonts w:cs="Arial"/>
          <w:spacing w:val="6"/>
          <w:position w:val="6"/>
          <w:szCs w:val="22"/>
        </w:rPr>
        <w:t>Người đ</w:t>
      </w:r>
      <w:r w:rsidR="00C4081C" w:rsidRPr="006B6A4A">
        <w:rPr>
          <w:rFonts w:cs="Arial"/>
          <w:spacing w:val="6"/>
          <w:position w:val="6"/>
          <w:szCs w:val="22"/>
        </w:rPr>
        <w:t xml:space="preserve">ại diện ký Hợp đồng của </w:t>
      </w:r>
      <w:r w:rsidR="008C1C42" w:rsidRPr="006B6A4A">
        <w:rPr>
          <w:rFonts w:cs="Arial"/>
          <w:spacing w:val="6"/>
          <w:position w:val="6"/>
          <w:szCs w:val="22"/>
        </w:rPr>
        <w:t xml:space="preserve">Bên A có trách nhiệm thông báo bằng văn bản hoặc bằng email đến </w:t>
      </w:r>
      <w:r w:rsidR="00C4081C" w:rsidRPr="006B6A4A">
        <w:rPr>
          <w:rFonts w:cs="Arial"/>
          <w:spacing w:val="6"/>
          <w:position w:val="6"/>
          <w:szCs w:val="22"/>
        </w:rPr>
        <w:t>Quản lý dự án của Bên B.</w:t>
      </w:r>
      <w:r w:rsidR="00C36AD9" w:rsidRPr="006B6A4A">
        <w:rPr>
          <w:rFonts w:cs="Arial"/>
          <w:spacing w:val="6"/>
          <w:position w:val="6"/>
          <w:szCs w:val="22"/>
        </w:rPr>
        <w:t xml:space="preserve"> Bên B không chịu bất cứ trách nhiệm nào trong trường hợp có thay đổi về người phụ trách của Bên A nhưng Bên A không thông báo cho Bên B.</w:t>
      </w:r>
    </w:p>
    <w:tbl>
      <w:tblPr>
        <w:tblW w:w="0" w:type="auto"/>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5"/>
        <w:gridCol w:w="2325"/>
        <w:gridCol w:w="1747"/>
        <w:gridCol w:w="3538"/>
      </w:tblGrid>
      <w:tr w:rsidR="00710C65" w:rsidRPr="00E86915" w14:paraId="3AB76217" w14:textId="77777777" w:rsidTr="00E059D0">
        <w:trPr>
          <w:trHeight w:val="494"/>
        </w:trPr>
        <w:tc>
          <w:tcPr>
            <w:tcW w:w="9595" w:type="dxa"/>
            <w:gridSpan w:val="4"/>
            <w:shd w:val="clear" w:color="auto" w:fill="auto"/>
          </w:tcPr>
          <w:p w14:paraId="171278F7" w14:textId="77777777" w:rsidR="00710C65" w:rsidRPr="00E86915" w:rsidRDefault="00710C65" w:rsidP="00AC4E19">
            <w:pPr>
              <w:spacing w:before="120" w:after="0" w:line="240" w:lineRule="auto"/>
              <w:jc w:val="center"/>
              <w:rPr>
                <w:rFonts w:cs="Arial"/>
                <w:b/>
                <w:color w:val="000000"/>
                <w:spacing w:val="6"/>
                <w:position w:val="6"/>
              </w:rPr>
            </w:pPr>
            <w:bookmarkStart w:id="1" w:name="_Hlk495578756"/>
            <w:r w:rsidRPr="00E86915">
              <w:rPr>
                <w:rFonts w:cs="Arial"/>
                <w:b/>
                <w:color w:val="000000"/>
                <w:spacing w:val="6"/>
                <w:position w:val="6"/>
              </w:rPr>
              <w:t>Bên A</w:t>
            </w:r>
          </w:p>
        </w:tc>
      </w:tr>
      <w:tr w:rsidR="00710C65" w:rsidRPr="00E86915" w14:paraId="66EB117E" w14:textId="77777777" w:rsidTr="00E059D0">
        <w:trPr>
          <w:trHeight w:val="440"/>
        </w:trPr>
        <w:tc>
          <w:tcPr>
            <w:tcW w:w="1985" w:type="dxa"/>
            <w:shd w:val="clear" w:color="auto" w:fill="auto"/>
            <w:vAlign w:val="center"/>
          </w:tcPr>
          <w:p w14:paraId="283AD556" w14:textId="77777777" w:rsidR="00710C65" w:rsidRPr="00E86915" w:rsidRDefault="00710C65" w:rsidP="00AC4E19">
            <w:pPr>
              <w:snapToGrid w:val="0"/>
              <w:spacing w:after="0" w:line="240" w:lineRule="auto"/>
              <w:jc w:val="center"/>
              <w:rPr>
                <w:rFonts w:cs="Arial"/>
                <w:b/>
                <w:color w:val="000000"/>
              </w:rPr>
            </w:pPr>
            <w:r w:rsidRPr="00E86915">
              <w:rPr>
                <w:rFonts w:cs="Arial"/>
                <w:b/>
                <w:color w:val="000000"/>
              </w:rPr>
              <w:t>Phòng</w:t>
            </w:r>
          </w:p>
        </w:tc>
        <w:tc>
          <w:tcPr>
            <w:tcW w:w="2325" w:type="dxa"/>
            <w:shd w:val="clear" w:color="auto" w:fill="auto"/>
            <w:vAlign w:val="center"/>
          </w:tcPr>
          <w:p w14:paraId="74171AEE" w14:textId="77777777" w:rsidR="00710C65" w:rsidRPr="00E86915" w:rsidRDefault="00710C65" w:rsidP="00AC4E19">
            <w:pPr>
              <w:snapToGrid w:val="0"/>
              <w:spacing w:after="0" w:line="240" w:lineRule="auto"/>
              <w:jc w:val="center"/>
              <w:rPr>
                <w:rFonts w:cs="Arial"/>
                <w:b/>
                <w:color w:val="000000"/>
              </w:rPr>
            </w:pPr>
            <w:r w:rsidRPr="00E86915">
              <w:rPr>
                <w:rFonts w:cs="Arial"/>
                <w:b/>
                <w:color w:val="000000"/>
              </w:rPr>
              <w:t>Người</w:t>
            </w:r>
            <w:r w:rsidRPr="00E86915">
              <w:rPr>
                <w:rFonts w:eastAsia="Arial" w:cs="Arial"/>
                <w:b/>
                <w:color w:val="000000"/>
              </w:rPr>
              <w:t xml:space="preserve"> </w:t>
            </w:r>
            <w:r w:rsidRPr="00E86915">
              <w:rPr>
                <w:rFonts w:cs="Arial"/>
                <w:b/>
                <w:color w:val="000000"/>
              </w:rPr>
              <w:t>liên</w:t>
            </w:r>
            <w:r w:rsidRPr="00E86915">
              <w:rPr>
                <w:rFonts w:eastAsia="Arial" w:cs="Arial"/>
                <w:b/>
                <w:color w:val="000000"/>
              </w:rPr>
              <w:t xml:space="preserve"> </w:t>
            </w:r>
            <w:r w:rsidRPr="00E86915">
              <w:rPr>
                <w:rFonts w:cs="Arial"/>
                <w:b/>
                <w:color w:val="000000"/>
              </w:rPr>
              <w:t>hệ</w:t>
            </w:r>
          </w:p>
        </w:tc>
        <w:tc>
          <w:tcPr>
            <w:tcW w:w="1747" w:type="dxa"/>
            <w:shd w:val="clear" w:color="auto" w:fill="auto"/>
            <w:vAlign w:val="center"/>
          </w:tcPr>
          <w:p w14:paraId="357122BC" w14:textId="77777777" w:rsidR="00710C65" w:rsidRPr="00E86915" w:rsidRDefault="00710C65" w:rsidP="00AC4E19">
            <w:pPr>
              <w:snapToGrid w:val="0"/>
              <w:spacing w:after="0" w:line="240" w:lineRule="auto"/>
              <w:jc w:val="center"/>
              <w:rPr>
                <w:rFonts w:cs="Arial"/>
                <w:b/>
                <w:color w:val="000000"/>
              </w:rPr>
            </w:pPr>
            <w:r w:rsidRPr="00E86915">
              <w:rPr>
                <w:rFonts w:cs="Arial"/>
                <w:b/>
                <w:color w:val="000000"/>
              </w:rPr>
              <w:t>Số</w:t>
            </w:r>
            <w:r w:rsidRPr="00E86915">
              <w:rPr>
                <w:rFonts w:eastAsia="Arial" w:cs="Arial"/>
                <w:b/>
                <w:color w:val="000000"/>
              </w:rPr>
              <w:t xml:space="preserve"> </w:t>
            </w:r>
            <w:r w:rsidRPr="00E86915">
              <w:rPr>
                <w:rFonts w:cs="Arial"/>
                <w:b/>
                <w:color w:val="000000"/>
              </w:rPr>
              <w:t>điện</w:t>
            </w:r>
            <w:r w:rsidRPr="00E86915">
              <w:rPr>
                <w:rFonts w:eastAsia="Arial" w:cs="Arial"/>
                <w:b/>
                <w:color w:val="000000"/>
              </w:rPr>
              <w:t xml:space="preserve"> </w:t>
            </w:r>
            <w:r w:rsidRPr="00E86915">
              <w:rPr>
                <w:rFonts w:cs="Arial"/>
                <w:b/>
                <w:color w:val="000000"/>
              </w:rPr>
              <w:t>thoại</w:t>
            </w:r>
          </w:p>
        </w:tc>
        <w:tc>
          <w:tcPr>
            <w:tcW w:w="3538" w:type="dxa"/>
            <w:shd w:val="clear" w:color="auto" w:fill="auto"/>
            <w:vAlign w:val="center"/>
          </w:tcPr>
          <w:p w14:paraId="504E4CF4" w14:textId="77777777" w:rsidR="00710C65" w:rsidRPr="00E86915" w:rsidRDefault="00710C65" w:rsidP="00AC4E19">
            <w:pPr>
              <w:snapToGrid w:val="0"/>
              <w:spacing w:after="0" w:line="240" w:lineRule="auto"/>
              <w:jc w:val="center"/>
              <w:rPr>
                <w:rFonts w:cs="Arial"/>
                <w:b/>
                <w:color w:val="000000"/>
              </w:rPr>
            </w:pPr>
            <w:r w:rsidRPr="00E86915">
              <w:rPr>
                <w:rFonts w:cs="Arial"/>
                <w:b/>
                <w:color w:val="000000"/>
              </w:rPr>
              <w:t>Email</w:t>
            </w:r>
          </w:p>
        </w:tc>
      </w:tr>
      <w:tr w:rsidR="00710C65" w:rsidRPr="00E86915" w14:paraId="7305B445" w14:textId="77777777" w:rsidTr="00E059D0">
        <w:trPr>
          <w:trHeight w:val="467"/>
        </w:trPr>
        <w:tc>
          <w:tcPr>
            <w:tcW w:w="1985" w:type="dxa"/>
            <w:shd w:val="clear" w:color="auto" w:fill="auto"/>
            <w:vAlign w:val="center"/>
          </w:tcPr>
          <w:p w14:paraId="630AFB58" w14:textId="77777777" w:rsidR="00710C65" w:rsidRPr="007F34B2" w:rsidRDefault="00710C65" w:rsidP="00AC4E19">
            <w:pPr>
              <w:snapToGrid w:val="0"/>
              <w:spacing w:after="0" w:line="240" w:lineRule="auto"/>
              <w:rPr>
                <w:rFonts w:cs="Arial"/>
              </w:rPr>
            </w:pPr>
            <w:r w:rsidRPr="007F34B2">
              <w:rPr>
                <w:rFonts w:cs="Arial"/>
              </w:rPr>
              <w:t>Quản</w:t>
            </w:r>
            <w:r w:rsidRPr="007F34B2">
              <w:rPr>
                <w:rFonts w:eastAsia="Arial" w:cs="Arial"/>
              </w:rPr>
              <w:t xml:space="preserve"> </w:t>
            </w:r>
            <w:r w:rsidRPr="007F34B2">
              <w:rPr>
                <w:rFonts w:cs="Arial"/>
              </w:rPr>
              <w:t>lý</w:t>
            </w:r>
            <w:r w:rsidRPr="007F34B2">
              <w:rPr>
                <w:rFonts w:eastAsia="Arial" w:cs="Arial"/>
              </w:rPr>
              <w:t xml:space="preserve"> </w:t>
            </w:r>
            <w:r w:rsidRPr="007F34B2">
              <w:rPr>
                <w:rFonts w:cs="Arial"/>
              </w:rPr>
              <w:t>dự</w:t>
            </w:r>
            <w:r w:rsidRPr="007F34B2">
              <w:rPr>
                <w:rFonts w:eastAsia="Arial" w:cs="Arial"/>
              </w:rPr>
              <w:t xml:space="preserve"> </w:t>
            </w:r>
            <w:r w:rsidRPr="007F34B2">
              <w:rPr>
                <w:rFonts w:cs="Arial"/>
              </w:rPr>
              <w:t>án</w:t>
            </w:r>
          </w:p>
        </w:tc>
        <w:tc>
          <w:tcPr>
            <w:tcW w:w="2325" w:type="dxa"/>
            <w:shd w:val="clear" w:color="auto" w:fill="auto"/>
            <w:vAlign w:val="center"/>
          </w:tcPr>
          <w:p w14:paraId="37594060" w14:textId="07EEB231" w:rsidR="00710C65" w:rsidRPr="007E4417" w:rsidRDefault="00710C65" w:rsidP="00DF3EE2">
            <w:pPr>
              <w:snapToGrid w:val="0"/>
              <w:spacing w:after="0" w:line="240" w:lineRule="auto"/>
              <w:rPr>
                <w:rFonts w:eastAsia="Arial" w:cs="Arial"/>
                <w:highlight w:val="yellow"/>
              </w:rPr>
            </w:pPr>
          </w:p>
        </w:tc>
        <w:tc>
          <w:tcPr>
            <w:tcW w:w="1747" w:type="dxa"/>
            <w:shd w:val="clear" w:color="auto" w:fill="auto"/>
            <w:vAlign w:val="center"/>
          </w:tcPr>
          <w:p w14:paraId="760781CE" w14:textId="4231B4B7" w:rsidR="00710C65" w:rsidRPr="007E4417" w:rsidRDefault="00710C65" w:rsidP="00DF3EE2">
            <w:pPr>
              <w:snapToGrid w:val="0"/>
              <w:spacing w:after="0" w:line="240" w:lineRule="auto"/>
              <w:rPr>
                <w:rFonts w:eastAsia="Arial" w:cs="Arial"/>
                <w:highlight w:val="yellow"/>
              </w:rPr>
            </w:pPr>
          </w:p>
        </w:tc>
        <w:tc>
          <w:tcPr>
            <w:tcW w:w="3538" w:type="dxa"/>
            <w:shd w:val="clear" w:color="auto" w:fill="auto"/>
            <w:vAlign w:val="center"/>
          </w:tcPr>
          <w:p w14:paraId="190BC15C" w14:textId="2B284026" w:rsidR="00710C65" w:rsidRPr="00E86915" w:rsidRDefault="00710C65" w:rsidP="00DF3EE2">
            <w:pPr>
              <w:snapToGrid w:val="0"/>
              <w:spacing w:after="0" w:line="240" w:lineRule="auto"/>
              <w:rPr>
                <w:rFonts w:eastAsia="Arial" w:cs="Arial"/>
              </w:rPr>
            </w:pPr>
          </w:p>
        </w:tc>
      </w:tr>
      <w:tr w:rsidR="00710C65" w:rsidRPr="00E86915" w14:paraId="0A18F669" w14:textId="77777777" w:rsidTr="00E059D0">
        <w:trPr>
          <w:trHeight w:val="422"/>
        </w:trPr>
        <w:tc>
          <w:tcPr>
            <w:tcW w:w="1985" w:type="dxa"/>
            <w:shd w:val="clear" w:color="auto" w:fill="auto"/>
            <w:vAlign w:val="center"/>
          </w:tcPr>
          <w:p w14:paraId="3CE1B0B4" w14:textId="77777777" w:rsidR="00710C65" w:rsidRPr="007F34B2" w:rsidRDefault="00710C65" w:rsidP="00AC4E19">
            <w:pPr>
              <w:snapToGrid w:val="0"/>
              <w:spacing w:after="0" w:line="240" w:lineRule="auto"/>
              <w:rPr>
                <w:rFonts w:cs="Arial"/>
              </w:rPr>
            </w:pPr>
            <w:r w:rsidRPr="007F34B2">
              <w:rPr>
                <w:rFonts w:cs="Arial"/>
              </w:rPr>
              <w:t>Kỹ</w:t>
            </w:r>
            <w:r w:rsidRPr="007F34B2">
              <w:rPr>
                <w:rFonts w:eastAsia="Arial" w:cs="Arial"/>
              </w:rPr>
              <w:t xml:space="preserve"> </w:t>
            </w:r>
            <w:r w:rsidRPr="007F34B2">
              <w:rPr>
                <w:rFonts w:cs="Arial"/>
              </w:rPr>
              <w:t>thuật</w:t>
            </w:r>
          </w:p>
        </w:tc>
        <w:tc>
          <w:tcPr>
            <w:tcW w:w="2325" w:type="dxa"/>
            <w:shd w:val="clear" w:color="auto" w:fill="auto"/>
            <w:vAlign w:val="center"/>
          </w:tcPr>
          <w:p w14:paraId="3944CA20" w14:textId="77777777" w:rsidR="00710C65" w:rsidRPr="007E4417" w:rsidRDefault="00710C65" w:rsidP="00DF3EE2">
            <w:pPr>
              <w:snapToGrid w:val="0"/>
              <w:spacing w:after="0" w:line="240" w:lineRule="auto"/>
              <w:rPr>
                <w:rFonts w:eastAsia="Arial" w:cs="Arial"/>
                <w:highlight w:val="yellow"/>
              </w:rPr>
            </w:pPr>
          </w:p>
        </w:tc>
        <w:tc>
          <w:tcPr>
            <w:tcW w:w="1747" w:type="dxa"/>
            <w:shd w:val="clear" w:color="auto" w:fill="auto"/>
            <w:vAlign w:val="center"/>
          </w:tcPr>
          <w:p w14:paraId="1F0AF436" w14:textId="77777777" w:rsidR="00710C65" w:rsidRPr="007E4417" w:rsidRDefault="00710C65" w:rsidP="00DF3EE2">
            <w:pPr>
              <w:snapToGrid w:val="0"/>
              <w:spacing w:after="0" w:line="240" w:lineRule="auto"/>
              <w:rPr>
                <w:rFonts w:eastAsia="Arial" w:cs="Arial"/>
                <w:highlight w:val="yellow"/>
              </w:rPr>
            </w:pPr>
          </w:p>
        </w:tc>
        <w:tc>
          <w:tcPr>
            <w:tcW w:w="3538" w:type="dxa"/>
            <w:shd w:val="clear" w:color="auto" w:fill="auto"/>
            <w:vAlign w:val="center"/>
          </w:tcPr>
          <w:p w14:paraId="02477325" w14:textId="77777777" w:rsidR="00710C65" w:rsidRPr="00E86915" w:rsidRDefault="00710C65" w:rsidP="00DF3EE2">
            <w:pPr>
              <w:snapToGrid w:val="0"/>
              <w:spacing w:after="0" w:line="240" w:lineRule="auto"/>
              <w:rPr>
                <w:rFonts w:eastAsia="Arial" w:cs="Arial"/>
              </w:rPr>
            </w:pPr>
          </w:p>
        </w:tc>
      </w:tr>
      <w:tr w:rsidR="00710C65" w:rsidRPr="00E86915" w14:paraId="25EF9056" w14:textId="77777777" w:rsidTr="00E059D0">
        <w:trPr>
          <w:trHeight w:val="422"/>
        </w:trPr>
        <w:tc>
          <w:tcPr>
            <w:tcW w:w="1985" w:type="dxa"/>
            <w:shd w:val="clear" w:color="auto" w:fill="auto"/>
            <w:vAlign w:val="center"/>
          </w:tcPr>
          <w:p w14:paraId="7AB1D4D0" w14:textId="77777777" w:rsidR="00710C65" w:rsidRPr="007F34B2" w:rsidRDefault="00710C65" w:rsidP="00AC4E19">
            <w:pPr>
              <w:snapToGrid w:val="0"/>
              <w:spacing w:after="0" w:line="240" w:lineRule="auto"/>
              <w:rPr>
                <w:rFonts w:cs="Arial"/>
              </w:rPr>
            </w:pPr>
            <w:r w:rsidRPr="007F34B2">
              <w:rPr>
                <w:rFonts w:cs="Arial"/>
              </w:rPr>
              <w:t>Tài</w:t>
            </w:r>
            <w:r w:rsidRPr="007F34B2">
              <w:rPr>
                <w:rFonts w:eastAsia="Arial" w:cs="Arial"/>
              </w:rPr>
              <w:t xml:space="preserve"> </w:t>
            </w:r>
            <w:r w:rsidRPr="007F34B2">
              <w:rPr>
                <w:rFonts w:cs="Arial"/>
              </w:rPr>
              <w:t>chính</w:t>
            </w:r>
          </w:p>
        </w:tc>
        <w:tc>
          <w:tcPr>
            <w:tcW w:w="2325" w:type="dxa"/>
            <w:shd w:val="clear" w:color="auto" w:fill="auto"/>
            <w:vAlign w:val="center"/>
          </w:tcPr>
          <w:p w14:paraId="133E2904" w14:textId="77777777" w:rsidR="00710C65" w:rsidRPr="007E4417" w:rsidRDefault="00710C65" w:rsidP="00DF3EE2">
            <w:pPr>
              <w:snapToGrid w:val="0"/>
              <w:spacing w:after="0" w:line="240" w:lineRule="auto"/>
              <w:rPr>
                <w:rFonts w:eastAsia="Arial" w:cs="Arial"/>
                <w:highlight w:val="yellow"/>
              </w:rPr>
            </w:pPr>
          </w:p>
        </w:tc>
        <w:tc>
          <w:tcPr>
            <w:tcW w:w="1747" w:type="dxa"/>
            <w:shd w:val="clear" w:color="auto" w:fill="auto"/>
            <w:vAlign w:val="center"/>
          </w:tcPr>
          <w:p w14:paraId="52B83394" w14:textId="77777777" w:rsidR="00710C65" w:rsidRPr="007E4417" w:rsidRDefault="00710C65" w:rsidP="00DF3EE2">
            <w:pPr>
              <w:snapToGrid w:val="0"/>
              <w:spacing w:after="0" w:line="240" w:lineRule="auto"/>
              <w:rPr>
                <w:rFonts w:eastAsia="Arial" w:cs="Arial"/>
                <w:highlight w:val="yellow"/>
              </w:rPr>
            </w:pPr>
          </w:p>
        </w:tc>
        <w:tc>
          <w:tcPr>
            <w:tcW w:w="3538" w:type="dxa"/>
            <w:shd w:val="clear" w:color="auto" w:fill="auto"/>
            <w:vAlign w:val="center"/>
          </w:tcPr>
          <w:p w14:paraId="7F9F8649" w14:textId="77777777" w:rsidR="00710C65" w:rsidRPr="00E86915" w:rsidRDefault="00710C65" w:rsidP="00DF3EE2">
            <w:pPr>
              <w:snapToGrid w:val="0"/>
              <w:spacing w:after="0" w:line="240" w:lineRule="auto"/>
              <w:rPr>
                <w:rFonts w:eastAsia="Arial" w:cs="Arial"/>
              </w:rPr>
            </w:pPr>
          </w:p>
        </w:tc>
      </w:tr>
      <w:tr w:rsidR="00710C65" w:rsidRPr="00E86915" w14:paraId="3B612053" w14:textId="77777777" w:rsidTr="00E059D0">
        <w:trPr>
          <w:trHeight w:val="422"/>
        </w:trPr>
        <w:tc>
          <w:tcPr>
            <w:tcW w:w="6057" w:type="dxa"/>
            <w:gridSpan w:val="3"/>
            <w:shd w:val="clear" w:color="auto" w:fill="auto"/>
            <w:vAlign w:val="center"/>
          </w:tcPr>
          <w:p w14:paraId="728109C8" w14:textId="77777777" w:rsidR="00710C65" w:rsidRPr="007F34B2" w:rsidRDefault="00710C65" w:rsidP="00AC4E19">
            <w:pPr>
              <w:snapToGrid w:val="0"/>
              <w:spacing w:after="0" w:line="240" w:lineRule="auto"/>
              <w:rPr>
                <w:rFonts w:eastAsia="Arial" w:cs="Arial"/>
              </w:rPr>
            </w:pPr>
            <w:r w:rsidRPr="007F34B2">
              <w:rPr>
                <w:rFonts w:eastAsia="Arial" w:cs="Arial"/>
              </w:rPr>
              <w:t>Địa chỉ email nhận hóa đơn điện tử</w:t>
            </w:r>
          </w:p>
        </w:tc>
        <w:tc>
          <w:tcPr>
            <w:tcW w:w="3538" w:type="dxa"/>
            <w:shd w:val="clear" w:color="auto" w:fill="auto"/>
          </w:tcPr>
          <w:p w14:paraId="5B6135FD" w14:textId="77777777" w:rsidR="00710C65" w:rsidRPr="00E86915" w:rsidRDefault="00710C65" w:rsidP="00AC4E19">
            <w:pPr>
              <w:snapToGrid w:val="0"/>
              <w:spacing w:after="0" w:line="240" w:lineRule="auto"/>
              <w:rPr>
                <w:rFonts w:eastAsia="Arial" w:cs="Arial"/>
              </w:rPr>
            </w:pPr>
          </w:p>
        </w:tc>
      </w:tr>
      <w:tr w:rsidR="00710C65" w:rsidRPr="00E86915" w14:paraId="65FB3F63" w14:textId="77777777" w:rsidTr="00E059D0">
        <w:trPr>
          <w:trHeight w:val="485"/>
        </w:trPr>
        <w:tc>
          <w:tcPr>
            <w:tcW w:w="9595" w:type="dxa"/>
            <w:gridSpan w:val="4"/>
            <w:shd w:val="clear" w:color="auto" w:fill="auto"/>
          </w:tcPr>
          <w:p w14:paraId="1821DBD5" w14:textId="77777777" w:rsidR="00710C65" w:rsidRPr="007F34B2" w:rsidRDefault="00710C65" w:rsidP="00AC4E19">
            <w:pPr>
              <w:spacing w:before="120" w:after="0" w:line="240" w:lineRule="auto"/>
              <w:jc w:val="center"/>
              <w:rPr>
                <w:rFonts w:cs="Arial"/>
                <w:b/>
                <w:color w:val="000000"/>
                <w:spacing w:val="6"/>
                <w:position w:val="6"/>
              </w:rPr>
            </w:pPr>
            <w:r w:rsidRPr="007F34B2">
              <w:rPr>
                <w:rFonts w:cs="Arial"/>
                <w:b/>
                <w:color w:val="000000"/>
                <w:spacing w:val="6"/>
                <w:position w:val="6"/>
              </w:rPr>
              <w:t>Bên B</w:t>
            </w:r>
          </w:p>
        </w:tc>
      </w:tr>
      <w:tr w:rsidR="00710C65" w:rsidRPr="00E86915" w14:paraId="1E2BCEC0" w14:textId="77777777" w:rsidTr="00E059D0">
        <w:trPr>
          <w:trHeight w:val="440"/>
        </w:trPr>
        <w:tc>
          <w:tcPr>
            <w:tcW w:w="1985" w:type="dxa"/>
            <w:shd w:val="clear" w:color="auto" w:fill="auto"/>
            <w:vAlign w:val="center"/>
          </w:tcPr>
          <w:p w14:paraId="72BB9DF7" w14:textId="77777777" w:rsidR="00710C65" w:rsidRPr="007F34B2" w:rsidRDefault="00710C65" w:rsidP="00AC4E19">
            <w:pPr>
              <w:snapToGrid w:val="0"/>
              <w:spacing w:after="0" w:line="240" w:lineRule="auto"/>
              <w:rPr>
                <w:rFonts w:cs="Arial"/>
              </w:rPr>
            </w:pPr>
            <w:r w:rsidRPr="007F34B2">
              <w:rPr>
                <w:rFonts w:cs="Arial"/>
              </w:rPr>
              <w:t>Quản</w:t>
            </w:r>
            <w:r w:rsidRPr="007F34B2">
              <w:rPr>
                <w:rFonts w:eastAsia="Arial" w:cs="Arial"/>
              </w:rPr>
              <w:t xml:space="preserve"> </w:t>
            </w:r>
            <w:r w:rsidRPr="007F34B2">
              <w:rPr>
                <w:rFonts w:cs="Arial"/>
              </w:rPr>
              <w:t>lý</w:t>
            </w:r>
            <w:r w:rsidRPr="007F34B2">
              <w:rPr>
                <w:rFonts w:eastAsia="Arial" w:cs="Arial"/>
              </w:rPr>
              <w:t xml:space="preserve"> </w:t>
            </w:r>
            <w:r w:rsidRPr="007F34B2">
              <w:rPr>
                <w:rFonts w:cs="Arial"/>
              </w:rPr>
              <w:t>dự</w:t>
            </w:r>
            <w:r w:rsidRPr="007F34B2">
              <w:rPr>
                <w:rFonts w:eastAsia="Arial" w:cs="Arial"/>
              </w:rPr>
              <w:t xml:space="preserve"> </w:t>
            </w:r>
            <w:r w:rsidRPr="007F34B2">
              <w:rPr>
                <w:rFonts w:cs="Arial"/>
              </w:rPr>
              <w:t>án</w:t>
            </w:r>
          </w:p>
        </w:tc>
        <w:tc>
          <w:tcPr>
            <w:tcW w:w="2325" w:type="dxa"/>
            <w:shd w:val="clear" w:color="auto" w:fill="auto"/>
            <w:vAlign w:val="center"/>
          </w:tcPr>
          <w:p w14:paraId="22A8073E" w14:textId="26091BBE" w:rsidR="00710C65" w:rsidRPr="00E059D0" w:rsidRDefault="00E059D0" w:rsidP="00AC4E19">
            <w:pPr>
              <w:snapToGrid w:val="0"/>
              <w:spacing w:after="0" w:line="240" w:lineRule="auto"/>
              <w:rPr>
                <w:rFonts w:eastAsia="Arial" w:cs="Arial"/>
                <w:lang w:val="vi-VN"/>
              </w:rPr>
            </w:pPr>
            <w:r>
              <w:rPr>
                <w:rFonts w:eastAsia="Arial" w:cs="Arial"/>
                <w:lang w:val="vi-VN"/>
              </w:rPr>
              <w:t>Phan Ngọc Vân Anh</w:t>
            </w:r>
          </w:p>
        </w:tc>
        <w:tc>
          <w:tcPr>
            <w:tcW w:w="1747" w:type="dxa"/>
            <w:shd w:val="clear" w:color="auto" w:fill="auto"/>
            <w:vAlign w:val="center"/>
          </w:tcPr>
          <w:p w14:paraId="232A8867" w14:textId="5BA686FC" w:rsidR="00710C65" w:rsidRPr="00E059D0" w:rsidRDefault="00E059D0" w:rsidP="00AC4E19">
            <w:pPr>
              <w:snapToGrid w:val="0"/>
              <w:spacing w:after="0" w:line="240" w:lineRule="auto"/>
              <w:rPr>
                <w:rFonts w:eastAsia="Arial" w:cs="Arial"/>
                <w:lang w:val="vi-VN"/>
              </w:rPr>
            </w:pPr>
            <w:r>
              <w:rPr>
                <w:rFonts w:eastAsia="Arial" w:cs="Arial"/>
                <w:lang w:val="vi-VN"/>
              </w:rPr>
              <w:t>0942 555 515</w:t>
            </w:r>
          </w:p>
        </w:tc>
        <w:tc>
          <w:tcPr>
            <w:tcW w:w="3538" w:type="dxa"/>
            <w:shd w:val="clear" w:color="auto" w:fill="auto"/>
            <w:vAlign w:val="center"/>
          </w:tcPr>
          <w:p w14:paraId="31BF97B5" w14:textId="793B494A" w:rsidR="00710C65" w:rsidRPr="00E86915" w:rsidRDefault="008F7F9A" w:rsidP="00AC4E19">
            <w:pPr>
              <w:snapToGrid w:val="0"/>
              <w:spacing w:after="0" w:line="240" w:lineRule="auto"/>
              <w:rPr>
                <w:rFonts w:eastAsia="Arial" w:cs="Arial"/>
              </w:rPr>
            </w:pPr>
            <w:hyperlink r:id="rId9" w:history="1">
              <w:r w:rsidR="00E059D0" w:rsidRPr="000E4C9A">
                <w:rPr>
                  <w:rStyle w:val="Hyperlink"/>
                  <w:rFonts w:eastAsia="Arial" w:cs="Arial"/>
                </w:rPr>
                <w:t>v</w:t>
              </w:r>
              <w:r w:rsidR="00E059D0" w:rsidRPr="000E4C9A">
                <w:rPr>
                  <w:rStyle w:val="Hyperlink"/>
                  <w:rFonts w:eastAsia="Arial" w:cs="Arial"/>
                  <w:lang w:val="vi-VN"/>
                </w:rPr>
                <w:t>a</w:t>
              </w:r>
              <w:r w:rsidR="00E059D0" w:rsidRPr="000E4C9A">
                <w:rPr>
                  <w:rStyle w:val="Hyperlink"/>
                  <w:rFonts w:eastAsia="Arial" w:cs="Arial"/>
                </w:rPr>
                <w:t>nanh@vht.com.vn</w:t>
              </w:r>
            </w:hyperlink>
            <w:r w:rsidR="008D69A9">
              <w:rPr>
                <w:rFonts w:eastAsia="Arial" w:cs="Arial"/>
              </w:rPr>
              <w:t xml:space="preserve"> </w:t>
            </w:r>
          </w:p>
        </w:tc>
      </w:tr>
      <w:tr w:rsidR="00710C65" w:rsidRPr="00E86915" w14:paraId="0326B2C2" w14:textId="77777777" w:rsidTr="00E059D0">
        <w:trPr>
          <w:trHeight w:val="440"/>
        </w:trPr>
        <w:tc>
          <w:tcPr>
            <w:tcW w:w="6057" w:type="dxa"/>
            <w:gridSpan w:val="3"/>
            <w:shd w:val="clear" w:color="auto" w:fill="auto"/>
            <w:vAlign w:val="center"/>
          </w:tcPr>
          <w:p w14:paraId="11A766FB" w14:textId="77777777" w:rsidR="00710C65" w:rsidRPr="00E86915" w:rsidRDefault="00710C65" w:rsidP="00AC4E19">
            <w:pPr>
              <w:snapToGrid w:val="0"/>
              <w:spacing w:after="0" w:line="240" w:lineRule="auto"/>
              <w:rPr>
                <w:rFonts w:eastAsia="Arial" w:cs="Arial"/>
              </w:rPr>
            </w:pPr>
            <w:r>
              <w:rPr>
                <w:rFonts w:cs="Arial"/>
              </w:rPr>
              <w:t>Bộ phận Vận hành dịch vụ</w:t>
            </w:r>
          </w:p>
        </w:tc>
        <w:tc>
          <w:tcPr>
            <w:tcW w:w="3538" w:type="dxa"/>
            <w:shd w:val="clear" w:color="auto" w:fill="auto"/>
            <w:vAlign w:val="center"/>
          </w:tcPr>
          <w:p w14:paraId="5E266CBF" w14:textId="77777777" w:rsidR="00710C65" w:rsidRPr="00E86915" w:rsidRDefault="008F7F9A" w:rsidP="00AC4E19">
            <w:pPr>
              <w:snapToGrid w:val="0"/>
              <w:spacing w:after="0" w:line="240" w:lineRule="auto"/>
              <w:rPr>
                <w:rFonts w:eastAsia="Arial" w:cs="Arial"/>
              </w:rPr>
            </w:pPr>
            <w:hyperlink r:id="rId10" w:history="1">
              <w:r w:rsidR="00710C65" w:rsidRPr="00C1214E">
                <w:rPr>
                  <w:rStyle w:val="Hyperlink"/>
                  <w:rFonts w:eastAsia="Arial" w:cs="Arial"/>
                </w:rPr>
                <w:t>voip-support@vht.com.vn</w:t>
              </w:r>
            </w:hyperlink>
            <w:r w:rsidR="00710C65">
              <w:rPr>
                <w:rFonts w:eastAsia="Arial" w:cs="Arial"/>
              </w:rPr>
              <w:t xml:space="preserve"> </w:t>
            </w:r>
          </w:p>
        </w:tc>
      </w:tr>
      <w:tr w:rsidR="00710C65" w:rsidRPr="00E86915" w14:paraId="4D7BD61E" w14:textId="77777777" w:rsidTr="00E059D0">
        <w:trPr>
          <w:trHeight w:val="440"/>
        </w:trPr>
        <w:tc>
          <w:tcPr>
            <w:tcW w:w="6057" w:type="dxa"/>
            <w:gridSpan w:val="3"/>
            <w:shd w:val="clear" w:color="auto" w:fill="auto"/>
            <w:vAlign w:val="center"/>
          </w:tcPr>
          <w:p w14:paraId="7EA46802" w14:textId="77777777" w:rsidR="00710C65" w:rsidRPr="00E86915" w:rsidRDefault="00710C65" w:rsidP="00710C65">
            <w:pPr>
              <w:snapToGrid w:val="0"/>
              <w:spacing w:after="0" w:line="240" w:lineRule="auto"/>
              <w:rPr>
                <w:rFonts w:eastAsia="Arial" w:cs="Arial"/>
              </w:rPr>
            </w:pPr>
            <w:r>
              <w:rPr>
                <w:rFonts w:eastAsia="Arial" w:cs="Arial"/>
              </w:rPr>
              <w:t>Bộ phận Kỹ thuật</w:t>
            </w:r>
          </w:p>
        </w:tc>
        <w:tc>
          <w:tcPr>
            <w:tcW w:w="3538" w:type="dxa"/>
            <w:shd w:val="clear" w:color="auto" w:fill="auto"/>
            <w:vAlign w:val="center"/>
          </w:tcPr>
          <w:p w14:paraId="04370307" w14:textId="77777777" w:rsidR="00710C65" w:rsidRPr="00E86915" w:rsidRDefault="008F7F9A" w:rsidP="00710C65">
            <w:pPr>
              <w:snapToGrid w:val="0"/>
              <w:spacing w:after="0" w:line="240" w:lineRule="auto"/>
              <w:rPr>
                <w:rFonts w:eastAsia="Arial" w:cs="Arial"/>
              </w:rPr>
            </w:pPr>
            <w:hyperlink r:id="rId11" w:history="1">
              <w:r w:rsidR="00710C65" w:rsidRPr="00C1214E">
                <w:rPr>
                  <w:rStyle w:val="Hyperlink"/>
                  <w:rFonts w:eastAsia="Arial" w:cs="Arial"/>
                </w:rPr>
                <w:t>voip-support@vht.com.vn</w:t>
              </w:r>
            </w:hyperlink>
            <w:r w:rsidR="00710C65">
              <w:rPr>
                <w:rFonts w:eastAsia="Arial" w:cs="Arial"/>
              </w:rPr>
              <w:t xml:space="preserve"> </w:t>
            </w:r>
          </w:p>
        </w:tc>
      </w:tr>
      <w:tr w:rsidR="00710C65" w:rsidRPr="00E86915" w14:paraId="671F9443" w14:textId="77777777" w:rsidTr="00E059D0">
        <w:trPr>
          <w:trHeight w:val="440"/>
        </w:trPr>
        <w:tc>
          <w:tcPr>
            <w:tcW w:w="6057" w:type="dxa"/>
            <w:gridSpan w:val="3"/>
            <w:shd w:val="clear" w:color="auto" w:fill="auto"/>
            <w:vAlign w:val="center"/>
          </w:tcPr>
          <w:p w14:paraId="22D22E0B" w14:textId="77777777" w:rsidR="00710C65" w:rsidRPr="00E86915" w:rsidRDefault="00710C65" w:rsidP="00AC4E19">
            <w:pPr>
              <w:snapToGrid w:val="0"/>
              <w:spacing w:after="0" w:line="240" w:lineRule="auto"/>
              <w:rPr>
                <w:rFonts w:cs="Arial"/>
              </w:rPr>
            </w:pPr>
            <w:r>
              <w:rPr>
                <w:rFonts w:cs="Arial"/>
              </w:rPr>
              <w:t>Bộ phận Đối soát</w:t>
            </w:r>
          </w:p>
        </w:tc>
        <w:tc>
          <w:tcPr>
            <w:tcW w:w="3538" w:type="dxa"/>
            <w:shd w:val="clear" w:color="auto" w:fill="auto"/>
            <w:vAlign w:val="center"/>
          </w:tcPr>
          <w:p w14:paraId="743D1A1C" w14:textId="77777777" w:rsidR="00710C65" w:rsidRPr="00E86915" w:rsidRDefault="008F7F9A" w:rsidP="00AC4E19">
            <w:pPr>
              <w:snapToGrid w:val="0"/>
              <w:spacing w:after="0" w:line="240" w:lineRule="auto"/>
              <w:rPr>
                <w:rFonts w:cs="Arial"/>
              </w:rPr>
            </w:pPr>
            <w:hyperlink r:id="rId12" w:history="1">
              <w:r w:rsidR="00710C65" w:rsidRPr="00C1214E">
                <w:rPr>
                  <w:rStyle w:val="Hyperlink"/>
                  <w:rFonts w:cs="Arial"/>
                </w:rPr>
                <w:t>doisoat3@vht.com.vn</w:t>
              </w:r>
            </w:hyperlink>
            <w:r w:rsidR="00710C65">
              <w:rPr>
                <w:rFonts w:cs="Arial"/>
              </w:rPr>
              <w:t xml:space="preserve"> </w:t>
            </w:r>
          </w:p>
        </w:tc>
      </w:tr>
      <w:tr w:rsidR="00710C65" w:rsidRPr="00E86915" w14:paraId="483F15E1" w14:textId="77777777" w:rsidTr="00E059D0">
        <w:trPr>
          <w:trHeight w:val="440"/>
        </w:trPr>
        <w:tc>
          <w:tcPr>
            <w:tcW w:w="6057" w:type="dxa"/>
            <w:gridSpan w:val="3"/>
            <w:shd w:val="clear" w:color="auto" w:fill="auto"/>
            <w:vAlign w:val="center"/>
          </w:tcPr>
          <w:p w14:paraId="4187C45A" w14:textId="77777777" w:rsidR="00710C65" w:rsidRPr="00E86915" w:rsidRDefault="00710C65" w:rsidP="00AC4E19">
            <w:pPr>
              <w:snapToGrid w:val="0"/>
              <w:spacing w:after="0" w:line="240" w:lineRule="auto"/>
              <w:rPr>
                <w:rFonts w:cs="Arial"/>
              </w:rPr>
            </w:pPr>
            <w:r>
              <w:rPr>
                <w:rFonts w:cs="Arial"/>
              </w:rPr>
              <w:lastRenderedPageBreak/>
              <w:t>Bộ phận Kế toán</w:t>
            </w:r>
          </w:p>
        </w:tc>
        <w:tc>
          <w:tcPr>
            <w:tcW w:w="3538" w:type="dxa"/>
            <w:shd w:val="clear" w:color="auto" w:fill="auto"/>
            <w:vAlign w:val="center"/>
          </w:tcPr>
          <w:p w14:paraId="10848DC2" w14:textId="77777777" w:rsidR="00710C65" w:rsidRPr="00E86915" w:rsidRDefault="008F7F9A" w:rsidP="00AC4E19">
            <w:pPr>
              <w:snapToGrid w:val="0"/>
              <w:spacing w:after="0" w:line="240" w:lineRule="auto"/>
              <w:rPr>
                <w:rFonts w:cs="Arial"/>
              </w:rPr>
            </w:pPr>
            <w:hyperlink r:id="rId13" w:history="1">
              <w:r w:rsidR="00710C65" w:rsidRPr="00194EF5">
                <w:rPr>
                  <w:rStyle w:val="Hyperlink"/>
                  <w:rFonts w:cs="Arial"/>
                </w:rPr>
                <w:t>ketoan2@vht.com.vn</w:t>
              </w:r>
            </w:hyperlink>
            <w:r w:rsidR="00710C65">
              <w:rPr>
                <w:rFonts w:cs="Arial"/>
              </w:rPr>
              <w:t xml:space="preserve"> </w:t>
            </w:r>
          </w:p>
        </w:tc>
      </w:tr>
    </w:tbl>
    <w:bookmarkEnd w:id="1"/>
    <w:p w14:paraId="373740BD" w14:textId="77777777" w:rsidR="00C936D3" w:rsidRDefault="00C936D3">
      <w:pPr>
        <w:spacing w:before="240" w:after="0" w:line="240" w:lineRule="auto"/>
        <w:jc w:val="both"/>
        <w:rPr>
          <w:rFonts w:cs="Arial"/>
          <w:b/>
          <w:bCs/>
          <w:szCs w:val="22"/>
        </w:rPr>
      </w:pPr>
      <w:r>
        <w:rPr>
          <w:rFonts w:cs="Arial"/>
          <w:b/>
          <w:bCs/>
          <w:szCs w:val="22"/>
        </w:rPr>
        <w:t>ĐIỀU</w:t>
      </w:r>
      <w:r>
        <w:rPr>
          <w:rFonts w:eastAsia="Arial" w:cs="Arial"/>
          <w:b/>
          <w:bCs/>
          <w:szCs w:val="22"/>
        </w:rPr>
        <w:t xml:space="preserve"> </w:t>
      </w:r>
      <w:r w:rsidR="00B3167B">
        <w:rPr>
          <w:rFonts w:cs="Arial"/>
          <w:b/>
          <w:bCs/>
          <w:szCs w:val="22"/>
        </w:rPr>
        <w:t>5</w:t>
      </w:r>
      <w:r>
        <w:rPr>
          <w:rFonts w:cs="Arial"/>
          <w:b/>
          <w:bCs/>
          <w:szCs w:val="22"/>
        </w:rPr>
        <w:t>:</w:t>
      </w:r>
      <w:r>
        <w:rPr>
          <w:rFonts w:eastAsia="Arial" w:cs="Arial"/>
          <w:b/>
          <w:bCs/>
          <w:szCs w:val="22"/>
        </w:rPr>
        <w:t xml:space="preserve"> </w:t>
      </w:r>
      <w:r>
        <w:rPr>
          <w:rFonts w:cs="Arial"/>
          <w:b/>
          <w:bCs/>
          <w:szCs w:val="22"/>
        </w:rPr>
        <w:t>PHƯƠNG</w:t>
      </w:r>
      <w:r>
        <w:rPr>
          <w:rFonts w:eastAsia="Arial" w:cs="Arial"/>
          <w:b/>
          <w:bCs/>
          <w:szCs w:val="22"/>
        </w:rPr>
        <w:t xml:space="preserve"> </w:t>
      </w:r>
      <w:r>
        <w:rPr>
          <w:rFonts w:cs="Arial"/>
          <w:b/>
          <w:bCs/>
          <w:szCs w:val="22"/>
        </w:rPr>
        <w:t>THỨC</w:t>
      </w:r>
      <w:r>
        <w:rPr>
          <w:rFonts w:eastAsia="Arial" w:cs="Arial"/>
          <w:b/>
          <w:bCs/>
          <w:szCs w:val="22"/>
        </w:rPr>
        <w:t xml:space="preserve"> </w:t>
      </w:r>
      <w:r>
        <w:rPr>
          <w:rFonts w:cs="Arial"/>
          <w:b/>
          <w:bCs/>
          <w:szCs w:val="22"/>
        </w:rPr>
        <w:t>VÀ</w:t>
      </w:r>
      <w:r>
        <w:rPr>
          <w:rFonts w:eastAsia="Arial" w:cs="Arial"/>
          <w:b/>
          <w:bCs/>
          <w:szCs w:val="22"/>
        </w:rPr>
        <w:t xml:space="preserve"> </w:t>
      </w:r>
      <w:r>
        <w:rPr>
          <w:rFonts w:cs="Arial"/>
          <w:b/>
          <w:bCs/>
          <w:szCs w:val="22"/>
        </w:rPr>
        <w:t>THỜI</w:t>
      </w:r>
      <w:r>
        <w:rPr>
          <w:rFonts w:eastAsia="Arial" w:cs="Arial"/>
          <w:b/>
          <w:bCs/>
          <w:szCs w:val="22"/>
        </w:rPr>
        <w:t xml:space="preserve"> </w:t>
      </w:r>
      <w:r>
        <w:rPr>
          <w:rFonts w:cs="Arial"/>
          <w:b/>
          <w:bCs/>
          <w:szCs w:val="22"/>
        </w:rPr>
        <w:t>HẠN</w:t>
      </w:r>
      <w:r>
        <w:rPr>
          <w:rFonts w:eastAsia="Arial" w:cs="Arial"/>
          <w:b/>
          <w:bCs/>
          <w:szCs w:val="22"/>
        </w:rPr>
        <w:t xml:space="preserve"> </w:t>
      </w:r>
      <w:r>
        <w:rPr>
          <w:rFonts w:cs="Arial"/>
          <w:b/>
          <w:bCs/>
          <w:szCs w:val="22"/>
        </w:rPr>
        <w:t>THANH</w:t>
      </w:r>
      <w:r>
        <w:rPr>
          <w:rFonts w:eastAsia="Arial" w:cs="Arial"/>
          <w:b/>
          <w:bCs/>
          <w:szCs w:val="22"/>
        </w:rPr>
        <w:t xml:space="preserve"> </w:t>
      </w:r>
      <w:r>
        <w:rPr>
          <w:rFonts w:cs="Arial"/>
          <w:b/>
          <w:bCs/>
          <w:szCs w:val="22"/>
        </w:rPr>
        <w:t>TOÁN</w:t>
      </w:r>
    </w:p>
    <w:p w14:paraId="5DBB70FE" w14:textId="5502779B" w:rsidR="005A0B10" w:rsidRPr="00753138" w:rsidRDefault="005A0B10" w:rsidP="00EA6EDD">
      <w:pPr>
        <w:numPr>
          <w:ilvl w:val="1"/>
          <w:numId w:val="13"/>
        </w:numPr>
        <w:tabs>
          <w:tab w:val="clear" w:pos="284"/>
          <w:tab w:val="num" w:pos="0"/>
        </w:tabs>
        <w:spacing w:before="120" w:after="0" w:line="240" w:lineRule="auto"/>
        <w:ind w:left="567" w:hanging="567"/>
        <w:jc w:val="both"/>
        <w:rPr>
          <w:rFonts w:eastAsia="Arial" w:cs="Arial"/>
          <w:szCs w:val="22"/>
        </w:rPr>
      </w:pPr>
      <w:r>
        <w:rPr>
          <w:rFonts w:eastAsia="Arial" w:cs="Arial"/>
          <w:szCs w:val="22"/>
        </w:rPr>
        <w:t xml:space="preserve">Nguyên tắc tính cước: </w:t>
      </w:r>
      <w:r w:rsidR="00753138" w:rsidRPr="00753138">
        <w:rPr>
          <w:rFonts w:eastAsia="Arial" w:cs="Arial"/>
          <w:szCs w:val="22"/>
        </w:rPr>
        <w:t>Phương thức tính cước cuộc gọ</w:t>
      </w:r>
      <w:r w:rsidR="00753138">
        <w:rPr>
          <w:rFonts w:eastAsia="Arial" w:cs="Arial"/>
          <w:szCs w:val="22"/>
        </w:rPr>
        <w:t>i</w:t>
      </w:r>
      <w:r w:rsidR="00753138" w:rsidRPr="00753138">
        <w:rPr>
          <w:rFonts w:eastAsia="Arial" w:cs="Arial"/>
          <w:szCs w:val="22"/>
        </w:rPr>
        <w:t xml:space="preserve"> theo quy định của thuê bao trả sau thông thường của MobiFone</w:t>
      </w:r>
      <w:r w:rsidR="00E24152">
        <w:rPr>
          <w:rFonts w:eastAsia="Arial" w:cs="Arial"/>
          <w:szCs w:val="22"/>
        </w:rPr>
        <w:t>/ Vinaphone/ Viettel</w:t>
      </w:r>
      <w:r w:rsidR="00753138" w:rsidRPr="00753138">
        <w:rPr>
          <w:rFonts w:eastAsia="Arial" w:cs="Arial"/>
          <w:szCs w:val="22"/>
        </w:rPr>
        <w:t>.</w:t>
      </w:r>
    </w:p>
    <w:p w14:paraId="7AEAB469" w14:textId="77777777" w:rsidR="005A0B10" w:rsidRPr="00AC2221" w:rsidRDefault="005A0B10" w:rsidP="00EA6EDD">
      <w:pPr>
        <w:numPr>
          <w:ilvl w:val="1"/>
          <w:numId w:val="13"/>
        </w:numPr>
        <w:tabs>
          <w:tab w:val="clear" w:pos="284"/>
          <w:tab w:val="num" w:pos="0"/>
        </w:tabs>
        <w:spacing w:before="120" w:after="0" w:line="240" w:lineRule="auto"/>
        <w:ind w:left="567" w:hanging="567"/>
        <w:jc w:val="both"/>
        <w:rPr>
          <w:rFonts w:cs="Arial"/>
          <w:szCs w:val="22"/>
        </w:rPr>
      </w:pPr>
      <w:r>
        <w:rPr>
          <w:rFonts w:cs="Arial"/>
          <w:szCs w:val="22"/>
        </w:rPr>
        <w:t>Tỷ lệ chênh lệch cho phép: một (01) %. Tỷ lệ chênh lệch số liệu được tính bằng công thức</w:t>
      </w:r>
      <w:r w:rsidRPr="00AC2221">
        <w:rPr>
          <w:rFonts w:cs="Arial"/>
          <w:szCs w:val="22"/>
        </w:rPr>
        <w:t xml:space="preserve">: </w:t>
      </w:r>
      <w:r w:rsidRPr="00B6656B">
        <w:rPr>
          <w:rFonts w:cs="Arial"/>
          <w:szCs w:val="22"/>
        </w:rPr>
        <w:sym w:font="Symbol" w:char="F044"/>
      </w:r>
      <w:r w:rsidRPr="00B6656B">
        <w:rPr>
          <w:rFonts w:cs="Arial"/>
          <w:szCs w:val="22"/>
        </w:rPr>
        <w:t>X =</w:t>
      </w:r>
      <w:r w:rsidRPr="00AC2221">
        <w:rPr>
          <w:rFonts w:cs="Arial"/>
          <w:b/>
          <w:szCs w:val="22"/>
        </w:rPr>
        <w:t xml:space="preserve"> </w:t>
      </w:r>
      <w:r w:rsidR="00B5194F" w:rsidRPr="00AC2221">
        <w:rPr>
          <w:rFonts w:cs="Arial"/>
          <w:b/>
          <w:noProof/>
          <w:position w:val="-24"/>
          <w:szCs w:val="22"/>
        </w:rPr>
        <w:object w:dxaOrig="1760" w:dyaOrig="620" w14:anchorId="02D2536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89.7pt;height:30.45pt;mso-width-percent:0;mso-height-percent:0;mso-width-percent:0;mso-height-percent:0" o:ole="">
            <v:imagedata r:id="rId14" o:title=""/>
          </v:shape>
          <o:OLEObject Type="Embed" ProgID="Equation.3" ShapeID="_x0000_i1025" DrawAspect="Content" ObjectID="_1661088996" r:id="rId15"/>
        </w:object>
      </w:r>
    </w:p>
    <w:p w14:paraId="19180ED1" w14:textId="77777777" w:rsidR="005A0B10" w:rsidRPr="00AC2221" w:rsidRDefault="005A0B10" w:rsidP="00EA6EDD">
      <w:pPr>
        <w:pStyle w:val="ListParagraph"/>
        <w:spacing w:before="40" w:after="40" w:line="264" w:lineRule="auto"/>
        <w:ind w:left="567"/>
        <w:rPr>
          <w:rFonts w:ascii="Arial" w:hAnsi="Arial" w:cs="Arial"/>
          <w:sz w:val="22"/>
          <w:szCs w:val="22"/>
        </w:rPr>
      </w:pPr>
      <w:r w:rsidRPr="00AC2221">
        <w:rPr>
          <w:rFonts w:ascii="Arial" w:hAnsi="Arial" w:cs="Arial"/>
          <w:sz w:val="22"/>
          <w:szCs w:val="22"/>
        </w:rPr>
        <w:t xml:space="preserve">Trong đó: </w:t>
      </w:r>
      <w:r w:rsidRPr="00AC2221">
        <w:rPr>
          <w:rFonts w:ascii="Arial" w:hAnsi="Arial" w:cs="Arial"/>
          <w:sz w:val="22"/>
          <w:szCs w:val="22"/>
        </w:rPr>
        <w:sym w:font="Symbol" w:char="F044"/>
      </w:r>
      <w:r w:rsidRPr="00AC2221">
        <w:rPr>
          <w:rFonts w:ascii="Arial" w:hAnsi="Arial" w:cs="Arial"/>
          <w:sz w:val="22"/>
          <w:szCs w:val="22"/>
        </w:rPr>
        <w:t>X: Tỷ lệ chênh lệch số liệu.</w:t>
      </w:r>
    </w:p>
    <w:p w14:paraId="4AFD2657" w14:textId="77777777" w:rsidR="005A0B10" w:rsidRPr="00AC2221" w:rsidRDefault="005A0B10" w:rsidP="00EA6EDD">
      <w:pPr>
        <w:pStyle w:val="ListParagraph"/>
        <w:spacing w:before="40" w:after="40" w:line="264" w:lineRule="auto"/>
        <w:ind w:left="1701"/>
        <w:rPr>
          <w:rFonts w:ascii="Arial" w:hAnsi="Arial" w:cs="Arial"/>
          <w:sz w:val="22"/>
          <w:szCs w:val="22"/>
        </w:rPr>
      </w:pPr>
      <w:r w:rsidRPr="00AC2221">
        <w:rPr>
          <w:rFonts w:ascii="Arial" w:hAnsi="Arial" w:cs="Arial"/>
          <w:sz w:val="22"/>
          <w:szCs w:val="22"/>
        </w:rPr>
        <w:t>X: Số liệu sản lượng ghi nhận trên hệ thống của Bên B.</w:t>
      </w:r>
    </w:p>
    <w:p w14:paraId="6CB4BD35" w14:textId="77777777" w:rsidR="005A0B10" w:rsidRPr="003E6DFE" w:rsidRDefault="005A0B10" w:rsidP="00EA6EDD">
      <w:pPr>
        <w:pStyle w:val="ListParagraph"/>
        <w:spacing w:before="40" w:after="40" w:line="264" w:lineRule="auto"/>
        <w:ind w:left="1701"/>
        <w:rPr>
          <w:rFonts w:ascii="Arial" w:hAnsi="Arial" w:cs="Arial"/>
          <w:sz w:val="22"/>
          <w:szCs w:val="22"/>
        </w:rPr>
      </w:pPr>
      <w:r w:rsidRPr="00AC2221">
        <w:rPr>
          <w:rFonts w:ascii="Arial" w:hAnsi="Arial" w:cs="Arial"/>
          <w:sz w:val="22"/>
          <w:szCs w:val="22"/>
        </w:rPr>
        <w:t>Y: Số liệu sản lượng ghi nhận trên hệ thống của Bên A.</w:t>
      </w:r>
    </w:p>
    <w:p w14:paraId="6CCB7FC8" w14:textId="77777777" w:rsidR="00897897" w:rsidRDefault="00A842B0" w:rsidP="00EA6EDD">
      <w:pPr>
        <w:numPr>
          <w:ilvl w:val="1"/>
          <w:numId w:val="13"/>
        </w:numPr>
        <w:tabs>
          <w:tab w:val="clear" w:pos="284"/>
          <w:tab w:val="num" w:pos="0"/>
        </w:tabs>
        <w:spacing w:before="120" w:after="0" w:line="240" w:lineRule="auto"/>
        <w:ind w:left="567" w:hanging="567"/>
        <w:jc w:val="both"/>
        <w:rPr>
          <w:rFonts w:cs="Arial"/>
          <w:szCs w:val="22"/>
        </w:rPr>
      </w:pPr>
      <w:r>
        <w:rPr>
          <w:rFonts w:cs="Arial"/>
          <w:szCs w:val="22"/>
        </w:rPr>
        <w:t xml:space="preserve">Định kỳ </w:t>
      </w:r>
      <w:r w:rsidR="004B29B5">
        <w:rPr>
          <w:rFonts w:cs="Arial"/>
          <w:szCs w:val="22"/>
        </w:rPr>
        <w:t>tối đa ngày 5</w:t>
      </w:r>
      <w:r>
        <w:rPr>
          <w:rFonts w:cs="Arial"/>
          <w:szCs w:val="22"/>
        </w:rPr>
        <w:t xml:space="preserve"> hàng tháng, </w:t>
      </w:r>
      <w:r w:rsidR="00897897" w:rsidRPr="002264CB">
        <w:rPr>
          <w:rFonts w:cs="Arial"/>
          <w:szCs w:val="22"/>
        </w:rPr>
        <w:t>Bên</w:t>
      </w:r>
      <w:r w:rsidR="00897897" w:rsidRPr="002264CB">
        <w:rPr>
          <w:rFonts w:eastAsia="Arial" w:cs="Arial"/>
          <w:szCs w:val="22"/>
        </w:rPr>
        <w:t xml:space="preserve"> </w:t>
      </w:r>
      <w:r w:rsidR="00897897" w:rsidRPr="002264CB">
        <w:rPr>
          <w:rFonts w:cs="Arial"/>
          <w:szCs w:val="22"/>
        </w:rPr>
        <w:t>B</w:t>
      </w:r>
      <w:r w:rsidR="00897897" w:rsidRPr="002264CB">
        <w:rPr>
          <w:rFonts w:eastAsia="Arial" w:cs="Arial"/>
          <w:szCs w:val="22"/>
        </w:rPr>
        <w:t xml:space="preserve"> </w:t>
      </w:r>
      <w:r w:rsidR="00897897" w:rsidRPr="002264CB">
        <w:rPr>
          <w:rFonts w:cs="Arial"/>
          <w:szCs w:val="22"/>
        </w:rPr>
        <w:t>gửi</w:t>
      </w:r>
      <w:r w:rsidR="00897897" w:rsidRPr="002264CB">
        <w:rPr>
          <w:rFonts w:eastAsia="Arial" w:cs="Arial"/>
          <w:szCs w:val="22"/>
        </w:rPr>
        <w:t xml:space="preserve"> </w:t>
      </w:r>
      <w:r w:rsidR="00897897" w:rsidRPr="002264CB">
        <w:rPr>
          <w:rFonts w:cs="Arial"/>
          <w:szCs w:val="22"/>
        </w:rPr>
        <w:t>Bên</w:t>
      </w:r>
      <w:r w:rsidR="00897897" w:rsidRPr="002264CB">
        <w:rPr>
          <w:rFonts w:eastAsia="Arial" w:cs="Arial"/>
          <w:szCs w:val="22"/>
        </w:rPr>
        <w:t xml:space="preserve"> </w:t>
      </w:r>
      <w:r w:rsidR="00897897" w:rsidRPr="002264CB">
        <w:rPr>
          <w:rFonts w:cs="Arial"/>
          <w:szCs w:val="22"/>
        </w:rPr>
        <w:t>A</w:t>
      </w:r>
      <w:r w:rsidR="00897897" w:rsidRPr="002264CB">
        <w:rPr>
          <w:rFonts w:eastAsia="Arial" w:cs="Arial"/>
          <w:szCs w:val="22"/>
        </w:rPr>
        <w:t xml:space="preserve"> </w:t>
      </w:r>
      <w:r w:rsidR="003B6989">
        <w:rPr>
          <w:rFonts w:eastAsia="Arial" w:cs="Arial"/>
          <w:szCs w:val="22"/>
        </w:rPr>
        <w:t>Biên B</w:t>
      </w:r>
      <w:r w:rsidR="00BA47CE">
        <w:rPr>
          <w:rFonts w:eastAsia="Arial" w:cs="Arial"/>
          <w:szCs w:val="22"/>
        </w:rPr>
        <w:t xml:space="preserve">ản </w:t>
      </w:r>
      <w:r w:rsidR="003B6989">
        <w:rPr>
          <w:rFonts w:cs="Arial"/>
          <w:szCs w:val="22"/>
        </w:rPr>
        <w:t>Đ</w:t>
      </w:r>
      <w:r w:rsidR="00897897" w:rsidRPr="002264CB">
        <w:rPr>
          <w:rFonts w:cs="Arial"/>
          <w:szCs w:val="22"/>
        </w:rPr>
        <w:t>ối</w:t>
      </w:r>
      <w:r w:rsidR="00897897" w:rsidRPr="002264CB">
        <w:rPr>
          <w:rFonts w:eastAsia="Arial" w:cs="Arial"/>
          <w:szCs w:val="22"/>
        </w:rPr>
        <w:t xml:space="preserve"> </w:t>
      </w:r>
      <w:r w:rsidR="003B6989">
        <w:rPr>
          <w:rFonts w:cs="Arial"/>
          <w:szCs w:val="22"/>
        </w:rPr>
        <w:t>S</w:t>
      </w:r>
      <w:r w:rsidR="00897897" w:rsidRPr="002264CB">
        <w:rPr>
          <w:rFonts w:cs="Arial"/>
          <w:szCs w:val="22"/>
        </w:rPr>
        <w:t>oát</w:t>
      </w:r>
      <w:r w:rsidR="00897897" w:rsidRPr="002264CB">
        <w:rPr>
          <w:rFonts w:eastAsia="Arial" w:cs="Arial"/>
          <w:szCs w:val="22"/>
        </w:rPr>
        <w:t xml:space="preserve"> </w:t>
      </w:r>
      <w:r>
        <w:rPr>
          <w:rFonts w:cs="Arial"/>
          <w:szCs w:val="22"/>
        </w:rPr>
        <w:t>của tháng trước đó cho Bên A</w:t>
      </w:r>
      <w:r w:rsidR="00897897" w:rsidRPr="002264CB">
        <w:rPr>
          <w:rFonts w:cs="Arial"/>
          <w:szCs w:val="22"/>
        </w:rPr>
        <w:t>.</w:t>
      </w:r>
      <w:r w:rsidR="00897897" w:rsidRPr="002264CB">
        <w:rPr>
          <w:rFonts w:eastAsia="Arial" w:cs="Arial"/>
          <w:szCs w:val="22"/>
        </w:rPr>
        <w:t xml:space="preserve"> Trong hai (2) ngày tiếp theo</w:t>
      </w:r>
      <w:r w:rsidR="00897897">
        <w:rPr>
          <w:rFonts w:eastAsia="Arial" w:cs="Arial"/>
          <w:szCs w:val="22"/>
        </w:rPr>
        <w:t xml:space="preserve"> kể từ ngày Bên B gửi </w:t>
      </w:r>
      <w:r>
        <w:rPr>
          <w:rFonts w:eastAsia="Arial" w:cs="Arial"/>
          <w:szCs w:val="22"/>
        </w:rPr>
        <w:t xml:space="preserve">Biên Bản </w:t>
      </w:r>
      <w:r>
        <w:rPr>
          <w:rFonts w:cs="Arial"/>
          <w:szCs w:val="22"/>
        </w:rPr>
        <w:t>Đ</w:t>
      </w:r>
      <w:r w:rsidRPr="002264CB">
        <w:rPr>
          <w:rFonts w:cs="Arial"/>
          <w:szCs w:val="22"/>
        </w:rPr>
        <w:t>ối</w:t>
      </w:r>
      <w:r w:rsidRPr="002264CB">
        <w:rPr>
          <w:rFonts w:eastAsia="Arial" w:cs="Arial"/>
          <w:szCs w:val="22"/>
        </w:rPr>
        <w:t xml:space="preserve"> </w:t>
      </w:r>
      <w:r>
        <w:rPr>
          <w:rFonts w:cs="Arial"/>
          <w:szCs w:val="22"/>
        </w:rPr>
        <w:t>S</w:t>
      </w:r>
      <w:r w:rsidRPr="002264CB">
        <w:rPr>
          <w:rFonts w:cs="Arial"/>
          <w:szCs w:val="22"/>
        </w:rPr>
        <w:t>oát</w:t>
      </w:r>
      <w:r w:rsidRPr="002264CB">
        <w:rPr>
          <w:rFonts w:eastAsia="Arial" w:cs="Arial"/>
          <w:szCs w:val="22"/>
        </w:rPr>
        <w:t xml:space="preserve"> </w:t>
      </w:r>
      <w:r w:rsidR="00897897">
        <w:rPr>
          <w:rFonts w:eastAsia="Arial" w:cs="Arial"/>
          <w:szCs w:val="22"/>
        </w:rPr>
        <w:t>cho Bên A</w:t>
      </w:r>
      <w:r w:rsidR="00897897" w:rsidRPr="002264CB">
        <w:rPr>
          <w:rFonts w:eastAsia="Arial" w:cs="Arial"/>
          <w:szCs w:val="22"/>
        </w:rPr>
        <w:t xml:space="preserve">, Bên A có nhiệm vụ kiểm tra đối soát và phản hồi </w:t>
      </w:r>
      <w:r w:rsidR="00897897" w:rsidRPr="002264CB">
        <w:rPr>
          <w:rFonts w:cs="Arial"/>
          <w:szCs w:val="22"/>
        </w:rPr>
        <w:t>qua email</w:t>
      </w:r>
      <w:r w:rsidR="00897897" w:rsidRPr="002264CB">
        <w:rPr>
          <w:rFonts w:eastAsia="Arial" w:cs="Arial"/>
          <w:szCs w:val="22"/>
        </w:rPr>
        <w:t xml:space="preserve"> số liệu chênh lệch cho Bên B (nếu có). Chậm nhấ</w:t>
      </w:r>
      <w:r w:rsidR="004B29B5">
        <w:rPr>
          <w:rFonts w:eastAsia="Arial" w:cs="Arial"/>
          <w:szCs w:val="22"/>
        </w:rPr>
        <w:t>t ngày bảy (7</w:t>
      </w:r>
      <w:r w:rsidR="00897897" w:rsidRPr="002264CB">
        <w:rPr>
          <w:rFonts w:eastAsia="Arial" w:cs="Arial"/>
          <w:szCs w:val="22"/>
        </w:rPr>
        <w:t xml:space="preserve">), Bên B sẽ xuất hóa đơn giá trị gia tăng (GTGT) cho Bên A và Bên A thực hiện thanh toán 100% giá trị </w:t>
      </w:r>
      <w:r>
        <w:rPr>
          <w:rFonts w:eastAsia="Arial" w:cs="Arial"/>
          <w:szCs w:val="22"/>
        </w:rPr>
        <w:t>hóa đơn mà</w:t>
      </w:r>
      <w:r w:rsidR="00897897" w:rsidRPr="002264CB">
        <w:rPr>
          <w:rFonts w:eastAsia="Arial" w:cs="Arial"/>
          <w:szCs w:val="22"/>
        </w:rPr>
        <w:t xml:space="preserve"> Bên B </w:t>
      </w:r>
      <w:r>
        <w:rPr>
          <w:rFonts w:eastAsia="Arial" w:cs="Arial"/>
          <w:szCs w:val="22"/>
        </w:rPr>
        <w:t xml:space="preserve">đã xuất </w:t>
      </w:r>
      <w:r w:rsidR="00897897" w:rsidRPr="002264CB">
        <w:rPr>
          <w:rFonts w:eastAsia="Arial" w:cs="Arial"/>
          <w:szCs w:val="22"/>
        </w:rPr>
        <w:t>trong tối đa ba (3) ngày làm việc tiếp theo sau đó.</w:t>
      </w:r>
    </w:p>
    <w:p w14:paraId="55F1FA4A" w14:textId="77777777" w:rsidR="00C936D3" w:rsidRPr="0011237D" w:rsidRDefault="00C936D3" w:rsidP="00EA6EDD">
      <w:pPr>
        <w:numPr>
          <w:ilvl w:val="1"/>
          <w:numId w:val="13"/>
        </w:numPr>
        <w:tabs>
          <w:tab w:val="clear" w:pos="284"/>
          <w:tab w:val="num" w:pos="0"/>
        </w:tabs>
        <w:spacing w:before="120" w:after="0" w:line="240" w:lineRule="auto"/>
        <w:ind w:left="567" w:hanging="567"/>
        <w:jc w:val="both"/>
        <w:rPr>
          <w:rFonts w:cs="Arial"/>
          <w:szCs w:val="22"/>
        </w:rPr>
      </w:pPr>
      <w:r w:rsidRPr="0011237D">
        <w:rPr>
          <w:rFonts w:cs="Arial"/>
          <w:szCs w:val="22"/>
        </w:rPr>
        <w:t>Nếu</w:t>
      </w:r>
      <w:r w:rsidRPr="0011237D">
        <w:rPr>
          <w:rFonts w:eastAsia="Arial" w:cs="Arial"/>
          <w:szCs w:val="22"/>
        </w:rPr>
        <w:t xml:space="preserve"> </w:t>
      </w:r>
      <w:r w:rsidRPr="0011237D">
        <w:rPr>
          <w:rFonts w:cs="Arial"/>
          <w:szCs w:val="22"/>
        </w:rPr>
        <w:t>Bên</w:t>
      </w:r>
      <w:r w:rsidRPr="0011237D">
        <w:rPr>
          <w:rFonts w:eastAsia="Arial" w:cs="Arial"/>
          <w:szCs w:val="22"/>
        </w:rPr>
        <w:t xml:space="preserve"> </w:t>
      </w:r>
      <w:r w:rsidRPr="0011237D">
        <w:rPr>
          <w:rFonts w:cs="Arial"/>
          <w:szCs w:val="22"/>
        </w:rPr>
        <w:t>B</w:t>
      </w:r>
      <w:r w:rsidRPr="0011237D">
        <w:rPr>
          <w:rFonts w:eastAsia="Arial" w:cs="Arial"/>
          <w:szCs w:val="22"/>
        </w:rPr>
        <w:t xml:space="preserve"> </w:t>
      </w:r>
      <w:r w:rsidRPr="0011237D">
        <w:rPr>
          <w:rFonts w:cs="Arial"/>
          <w:szCs w:val="22"/>
        </w:rPr>
        <w:t>không</w:t>
      </w:r>
      <w:r w:rsidRPr="0011237D">
        <w:rPr>
          <w:rFonts w:eastAsia="Arial" w:cs="Arial"/>
          <w:szCs w:val="22"/>
        </w:rPr>
        <w:t xml:space="preserve"> </w:t>
      </w:r>
      <w:r w:rsidRPr="0011237D">
        <w:rPr>
          <w:rFonts w:cs="Arial"/>
          <w:szCs w:val="22"/>
        </w:rPr>
        <w:t>nhận</w:t>
      </w:r>
      <w:r w:rsidRPr="0011237D">
        <w:rPr>
          <w:rFonts w:eastAsia="Arial" w:cs="Arial"/>
          <w:szCs w:val="22"/>
        </w:rPr>
        <w:t xml:space="preserve"> </w:t>
      </w:r>
      <w:r w:rsidRPr="0011237D">
        <w:rPr>
          <w:rFonts w:cs="Arial"/>
          <w:szCs w:val="22"/>
        </w:rPr>
        <w:t>được</w:t>
      </w:r>
      <w:r w:rsidRPr="0011237D">
        <w:rPr>
          <w:rFonts w:eastAsia="Arial" w:cs="Arial"/>
          <w:szCs w:val="22"/>
        </w:rPr>
        <w:t xml:space="preserve"> </w:t>
      </w:r>
      <w:r w:rsidRPr="0011237D">
        <w:rPr>
          <w:rFonts w:cs="Arial"/>
          <w:szCs w:val="22"/>
        </w:rPr>
        <w:t>thanh</w:t>
      </w:r>
      <w:r w:rsidRPr="0011237D">
        <w:rPr>
          <w:rFonts w:eastAsia="Arial" w:cs="Arial"/>
          <w:szCs w:val="22"/>
        </w:rPr>
        <w:t xml:space="preserve"> </w:t>
      </w:r>
      <w:r w:rsidRPr="0011237D">
        <w:rPr>
          <w:rFonts w:cs="Arial"/>
          <w:szCs w:val="22"/>
        </w:rPr>
        <w:t>toán</w:t>
      </w:r>
      <w:r w:rsidRPr="0011237D">
        <w:rPr>
          <w:rFonts w:eastAsia="Arial" w:cs="Arial"/>
          <w:szCs w:val="22"/>
        </w:rPr>
        <w:t xml:space="preserve"> </w:t>
      </w:r>
      <w:r w:rsidRPr="0011237D">
        <w:rPr>
          <w:rFonts w:cs="Arial"/>
          <w:szCs w:val="22"/>
        </w:rPr>
        <w:t>đúng</w:t>
      </w:r>
      <w:r w:rsidRPr="0011237D">
        <w:rPr>
          <w:rFonts w:eastAsia="Arial" w:cs="Arial"/>
          <w:szCs w:val="22"/>
        </w:rPr>
        <w:t xml:space="preserve"> </w:t>
      </w:r>
      <w:r w:rsidRPr="0011237D">
        <w:rPr>
          <w:rFonts w:cs="Arial"/>
          <w:szCs w:val="22"/>
        </w:rPr>
        <w:t>thời</w:t>
      </w:r>
      <w:r w:rsidRPr="0011237D">
        <w:rPr>
          <w:rFonts w:eastAsia="Arial" w:cs="Arial"/>
          <w:szCs w:val="22"/>
        </w:rPr>
        <w:t xml:space="preserve"> </w:t>
      </w:r>
      <w:r w:rsidRPr="0011237D">
        <w:rPr>
          <w:rFonts w:cs="Arial"/>
          <w:szCs w:val="22"/>
        </w:rPr>
        <w:t>hạn</w:t>
      </w:r>
      <w:r w:rsidRPr="0011237D">
        <w:rPr>
          <w:rFonts w:eastAsia="Arial" w:cs="Arial"/>
          <w:szCs w:val="22"/>
        </w:rPr>
        <w:t xml:space="preserve"> </w:t>
      </w:r>
      <w:r w:rsidRPr="0011237D">
        <w:rPr>
          <w:rFonts w:cs="Arial"/>
          <w:szCs w:val="22"/>
        </w:rPr>
        <w:t>theo</w:t>
      </w:r>
      <w:r w:rsidRPr="0011237D">
        <w:rPr>
          <w:rFonts w:eastAsia="Arial" w:cs="Arial"/>
          <w:szCs w:val="22"/>
        </w:rPr>
        <w:t xml:space="preserve"> </w:t>
      </w:r>
      <w:r w:rsidRPr="0011237D">
        <w:rPr>
          <w:rFonts w:cs="Arial"/>
          <w:szCs w:val="22"/>
        </w:rPr>
        <w:t>quy</w:t>
      </w:r>
      <w:r w:rsidRPr="0011237D">
        <w:rPr>
          <w:rFonts w:eastAsia="Arial" w:cs="Arial"/>
          <w:szCs w:val="22"/>
        </w:rPr>
        <w:t xml:space="preserve"> </w:t>
      </w:r>
      <w:r w:rsidRPr="0011237D">
        <w:rPr>
          <w:rFonts w:cs="Arial"/>
          <w:szCs w:val="22"/>
        </w:rPr>
        <w:t>định</w:t>
      </w:r>
      <w:r w:rsidRPr="0011237D">
        <w:rPr>
          <w:rFonts w:eastAsia="Arial" w:cs="Arial"/>
          <w:szCs w:val="22"/>
        </w:rPr>
        <w:t xml:space="preserve"> </w:t>
      </w:r>
      <w:r w:rsidRPr="0011237D">
        <w:rPr>
          <w:rFonts w:cs="Arial"/>
          <w:szCs w:val="22"/>
        </w:rPr>
        <w:t>trên</w:t>
      </w:r>
      <w:r w:rsidRPr="0011237D">
        <w:rPr>
          <w:rFonts w:eastAsia="Arial" w:cs="Arial"/>
          <w:szCs w:val="22"/>
        </w:rPr>
        <w:t xml:space="preserve"> </w:t>
      </w:r>
      <w:r w:rsidRPr="0011237D">
        <w:rPr>
          <w:rFonts w:cs="Arial"/>
          <w:szCs w:val="22"/>
        </w:rPr>
        <w:t>thì</w:t>
      </w:r>
      <w:r w:rsidRPr="0011237D">
        <w:rPr>
          <w:rFonts w:eastAsia="Arial" w:cs="Arial"/>
          <w:szCs w:val="22"/>
        </w:rPr>
        <w:t xml:space="preserve"> </w:t>
      </w:r>
      <w:r w:rsidR="00FE58A6" w:rsidRPr="0011237D">
        <w:rPr>
          <w:rFonts w:eastAsia="Arial" w:cs="Arial"/>
          <w:szCs w:val="22"/>
        </w:rPr>
        <w:t>Bên B được toàn quyền ngưng cung cấp dịch vụ</w:t>
      </w:r>
      <w:r w:rsidR="004817C0" w:rsidRPr="0011237D">
        <w:rPr>
          <w:rFonts w:eastAsia="Arial" w:cs="Arial"/>
          <w:szCs w:val="22"/>
        </w:rPr>
        <w:t xml:space="preserve"> cho Bên A</w:t>
      </w:r>
      <w:r w:rsidR="00FE58A6" w:rsidRPr="0011237D">
        <w:rPr>
          <w:rFonts w:eastAsia="Arial" w:cs="Arial"/>
          <w:szCs w:val="22"/>
        </w:rPr>
        <w:t xml:space="preserve"> mà không cần thông báo trước</w:t>
      </w:r>
      <w:r w:rsidR="004817C0" w:rsidRPr="0011237D">
        <w:rPr>
          <w:rFonts w:eastAsia="Arial" w:cs="Arial"/>
          <w:szCs w:val="22"/>
        </w:rPr>
        <w:t>.</w:t>
      </w:r>
      <w:r w:rsidR="000D6C9F" w:rsidRPr="0011237D">
        <w:rPr>
          <w:rFonts w:cs="Arial"/>
          <w:szCs w:val="22"/>
        </w:rPr>
        <w:t xml:space="preserve"> Dịch vụ sẽ được khôi phục ngay khi Bên B nhận được thanh toán đầy đủ từ Bên A.</w:t>
      </w:r>
    </w:p>
    <w:p w14:paraId="3F1BD29B" w14:textId="77777777" w:rsidR="00C936D3" w:rsidRDefault="00C936D3" w:rsidP="00EA6EDD">
      <w:pPr>
        <w:numPr>
          <w:ilvl w:val="1"/>
          <w:numId w:val="13"/>
        </w:numPr>
        <w:tabs>
          <w:tab w:val="clear" w:pos="284"/>
          <w:tab w:val="num" w:pos="0"/>
        </w:tabs>
        <w:spacing w:before="120" w:after="0" w:line="240" w:lineRule="auto"/>
        <w:ind w:left="567" w:hanging="567"/>
        <w:jc w:val="both"/>
        <w:rPr>
          <w:rFonts w:cs="Arial"/>
          <w:szCs w:val="22"/>
        </w:rPr>
      </w:pPr>
      <w:r>
        <w:rPr>
          <w:rFonts w:cs="Arial"/>
          <w:szCs w:val="22"/>
        </w:rPr>
        <w:t>Phương</w:t>
      </w:r>
      <w:r>
        <w:rPr>
          <w:rFonts w:eastAsia="Arial" w:cs="Arial"/>
          <w:szCs w:val="22"/>
        </w:rPr>
        <w:t xml:space="preserve"> </w:t>
      </w:r>
      <w:r>
        <w:rPr>
          <w:rFonts w:cs="Arial"/>
          <w:szCs w:val="22"/>
        </w:rPr>
        <w:t>thức</w:t>
      </w:r>
      <w:r>
        <w:rPr>
          <w:rFonts w:eastAsia="Arial" w:cs="Arial"/>
          <w:szCs w:val="22"/>
        </w:rPr>
        <w:t xml:space="preserve"> </w:t>
      </w:r>
      <w:r>
        <w:rPr>
          <w:rFonts w:cs="Arial"/>
          <w:szCs w:val="22"/>
        </w:rPr>
        <w:t>thanh</w:t>
      </w:r>
      <w:r>
        <w:rPr>
          <w:rFonts w:eastAsia="Arial" w:cs="Arial"/>
          <w:szCs w:val="22"/>
        </w:rPr>
        <w:t xml:space="preserve"> </w:t>
      </w:r>
      <w:r>
        <w:rPr>
          <w:rFonts w:cs="Arial"/>
          <w:szCs w:val="22"/>
        </w:rPr>
        <w:t>toán:</w:t>
      </w:r>
      <w:r>
        <w:rPr>
          <w:rFonts w:eastAsia="Arial" w:cs="Arial"/>
          <w:szCs w:val="22"/>
        </w:rPr>
        <w:t xml:space="preserve"> </w:t>
      </w:r>
      <w:r>
        <w:rPr>
          <w:rFonts w:cs="Arial"/>
          <w:szCs w:val="22"/>
        </w:rPr>
        <w:t>chuyển</w:t>
      </w:r>
      <w:r>
        <w:rPr>
          <w:rFonts w:eastAsia="Arial" w:cs="Arial"/>
          <w:szCs w:val="22"/>
        </w:rPr>
        <w:t xml:space="preserve"> </w:t>
      </w:r>
      <w:r>
        <w:rPr>
          <w:rFonts w:cs="Arial"/>
          <w:szCs w:val="22"/>
        </w:rPr>
        <w:t>khoản</w:t>
      </w:r>
      <w:r>
        <w:rPr>
          <w:rFonts w:eastAsia="Arial" w:cs="Arial"/>
          <w:bCs/>
          <w:szCs w:val="22"/>
        </w:rPr>
        <w:t xml:space="preserve"> </w:t>
      </w:r>
      <w:r>
        <w:rPr>
          <w:rFonts w:cs="Arial"/>
          <w:szCs w:val="22"/>
        </w:rPr>
        <w:t>đến</w:t>
      </w:r>
      <w:r>
        <w:rPr>
          <w:rFonts w:eastAsia="Arial" w:cs="Arial"/>
          <w:szCs w:val="22"/>
        </w:rPr>
        <w:t xml:space="preserve"> </w:t>
      </w:r>
      <w:r>
        <w:rPr>
          <w:rFonts w:cs="Arial"/>
          <w:szCs w:val="22"/>
        </w:rPr>
        <w:t>tài</w:t>
      </w:r>
      <w:r>
        <w:rPr>
          <w:rFonts w:eastAsia="Arial" w:cs="Arial"/>
          <w:szCs w:val="22"/>
        </w:rPr>
        <w:t xml:space="preserve"> </w:t>
      </w:r>
      <w:r>
        <w:rPr>
          <w:rFonts w:cs="Arial"/>
          <w:szCs w:val="22"/>
        </w:rPr>
        <w:t>khoản</w:t>
      </w:r>
      <w:r>
        <w:rPr>
          <w:rFonts w:eastAsia="Arial" w:cs="Arial"/>
          <w:szCs w:val="22"/>
        </w:rPr>
        <w:t xml:space="preserve"> </w:t>
      </w:r>
      <w:r>
        <w:rPr>
          <w:rFonts w:cs="Arial"/>
          <w:szCs w:val="22"/>
        </w:rPr>
        <w:t>của</w:t>
      </w:r>
      <w:r>
        <w:rPr>
          <w:rFonts w:eastAsia="Arial" w:cs="Arial"/>
          <w:szCs w:val="22"/>
        </w:rPr>
        <w:t xml:space="preserve"> </w:t>
      </w:r>
      <w:r>
        <w:rPr>
          <w:rFonts w:cs="Arial"/>
          <w:szCs w:val="22"/>
        </w:rPr>
        <w:t>Bên</w:t>
      </w:r>
      <w:r>
        <w:rPr>
          <w:rFonts w:eastAsia="Arial" w:cs="Arial"/>
          <w:szCs w:val="22"/>
        </w:rPr>
        <w:t xml:space="preserve"> </w:t>
      </w:r>
      <w:r>
        <w:rPr>
          <w:rFonts w:cs="Arial"/>
          <w:szCs w:val="22"/>
        </w:rPr>
        <w:t>B</w:t>
      </w:r>
      <w:r>
        <w:rPr>
          <w:rFonts w:eastAsia="Arial" w:cs="Arial"/>
          <w:szCs w:val="22"/>
        </w:rPr>
        <w:t xml:space="preserve"> </w:t>
      </w:r>
      <w:r>
        <w:rPr>
          <w:rFonts w:cs="Arial"/>
          <w:szCs w:val="22"/>
        </w:rPr>
        <w:t>như</w:t>
      </w:r>
      <w:r>
        <w:rPr>
          <w:rFonts w:eastAsia="Arial" w:cs="Arial"/>
          <w:szCs w:val="22"/>
        </w:rPr>
        <w:t xml:space="preserve"> </w:t>
      </w:r>
      <w:r>
        <w:rPr>
          <w:rFonts w:cs="Arial"/>
          <w:szCs w:val="22"/>
        </w:rPr>
        <w:t>quy</w:t>
      </w:r>
      <w:r>
        <w:rPr>
          <w:rFonts w:eastAsia="Arial" w:cs="Arial"/>
          <w:szCs w:val="22"/>
        </w:rPr>
        <w:t xml:space="preserve"> </w:t>
      </w:r>
      <w:r>
        <w:rPr>
          <w:rFonts w:cs="Arial"/>
          <w:szCs w:val="22"/>
        </w:rPr>
        <w:t>định</w:t>
      </w:r>
      <w:r>
        <w:rPr>
          <w:rFonts w:eastAsia="Arial" w:cs="Arial"/>
          <w:szCs w:val="22"/>
        </w:rPr>
        <w:t xml:space="preserve"> </w:t>
      </w:r>
      <w:r>
        <w:rPr>
          <w:rFonts w:cs="Arial"/>
          <w:szCs w:val="22"/>
        </w:rPr>
        <w:t>tại</w:t>
      </w:r>
      <w:r>
        <w:rPr>
          <w:rFonts w:eastAsia="Arial" w:cs="Arial"/>
          <w:szCs w:val="22"/>
        </w:rPr>
        <w:t xml:space="preserve"> </w:t>
      </w:r>
      <w:r>
        <w:rPr>
          <w:rFonts w:cs="Arial"/>
          <w:szCs w:val="22"/>
        </w:rPr>
        <w:t>trang</w:t>
      </w:r>
      <w:r>
        <w:rPr>
          <w:rFonts w:eastAsia="Arial" w:cs="Arial"/>
          <w:szCs w:val="22"/>
        </w:rPr>
        <w:t xml:space="preserve"> </w:t>
      </w:r>
      <w:r>
        <w:rPr>
          <w:rFonts w:cs="Arial"/>
          <w:szCs w:val="22"/>
        </w:rPr>
        <w:t>1</w:t>
      </w:r>
      <w:r>
        <w:rPr>
          <w:rFonts w:eastAsia="Arial" w:cs="Arial"/>
          <w:szCs w:val="22"/>
        </w:rPr>
        <w:t xml:space="preserve"> </w:t>
      </w:r>
      <w:r>
        <w:rPr>
          <w:rFonts w:cs="Arial"/>
          <w:szCs w:val="22"/>
        </w:rPr>
        <w:t>của</w:t>
      </w:r>
      <w:r>
        <w:rPr>
          <w:rFonts w:eastAsia="Arial" w:cs="Arial"/>
          <w:szCs w:val="22"/>
        </w:rPr>
        <w:t xml:space="preserve"> </w:t>
      </w:r>
      <w:r w:rsidR="009E0006">
        <w:rPr>
          <w:rFonts w:cs="Arial"/>
          <w:szCs w:val="22"/>
        </w:rPr>
        <w:t>Hợp đồng</w:t>
      </w:r>
      <w:r>
        <w:rPr>
          <w:rFonts w:eastAsia="Arial" w:cs="Arial"/>
          <w:szCs w:val="22"/>
        </w:rPr>
        <w:t xml:space="preserve"> </w:t>
      </w:r>
      <w:r>
        <w:rPr>
          <w:rFonts w:cs="Arial"/>
          <w:szCs w:val="22"/>
        </w:rPr>
        <w:t>với</w:t>
      </w:r>
      <w:r>
        <w:rPr>
          <w:rFonts w:eastAsia="Arial" w:cs="Arial"/>
          <w:szCs w:val="22"/>
        </w:rPr>
        <w:t xml:space="preserve"> </w:t>
      </w:r>
      <w:r>
        <w:rPr>
          <w:rFonts w:cs="Arial"/>
          <w:szCs w:val="22"/>
        </w:rPr>
        <w:t>chi</w:t>
      </w:r>
      <w:r>
        <w:rPr>
          <w:rFonts w:eastAsia="Arial" w:cs="Arial"/>
          <w:szCs w:val="22"/>
        </w:rPr>
        <w:t xml:space="preserve"> </w:t>
      </w:r>
      <w:r>
        <w:rPr>
          <w:rFonts w:cs="Arial"/>
          <w:szCs w:val="22"/>
        </w:rPr>
        <w:t>phí</w:t>
      </w:r>
      <w:r>
        <w:rPr>
          <w:rFonts w:eastAsia="Arial" w:cs="Arial"/>
          <w:szCs w:val="22"/>
        </w:rPr>
        <w:t xml:space="preserve"> </w:t>
      </w:r>
      <w:r>
        <w:rPr>
          <w:rFonts w:cs="Arial"/>
          <w:szCs w:val="22"/>
        </w:rPr>
        <w:t>chuyển</w:t>
      </w:r>
      <w:r>
        <w:rPr>
          <w:rFonts w:eastAsia="Arial" w:cs="Arial"/>
          <w:szCs w:val="22"/>
        </w:rPr>
        <w:t xml:space="preserve"> </w:t>
      </w:r>
      <w:r>
        <w:rPr>
          <w:rFonts w:cs="Arial"/>
          <w:szCs w:val="22"/>
        </w:rPr>
        <w:t>khoản</w:t>
      </w:r>
      <w:r>
        <w:rPr>
          <w:rFonts w:eastAsia="Arial" w:cs="Arial"/>
          <w:szCs w:val="22"/>
        </w:rPr>
        <w:t xml:space="preserve"> </w:t>
      </w:r>
      <w:r>
        <w:rPr>
          <w:rFonts w:cs="Arial"/>
          <w:szCs w:val="22"/>
        </w:rPr>
        <w:t>do</w:t>
      </w:r>
      <w:r>
        <w:rPr>
          <w:rFonts w:eastAsia="Arial" w:cs="Arial"/>
          <w:szCs w:val="22"/>
        </w:rPr>
        <w:t xml:space="preserve"> </w:t>
      </w:r>
      <w:r>
        <w:rPr>
          <w:rFonts w:cs="Arial"/>
          <w:szCs w:val="22"/>
        </w:rPr>
        <w:t>Bên</w:t>
      </w:r>
      <w:r>
        <w:rPr>
          <w:rFonts w:eastAsia="Arial" w:cs="Arial"/>
          <w:szCs w:val="22"/>
        </w:rPr>
        <w:t xml:space="preserve"> </w:t>
      </w:r>
      <w:r>
        <w:rPr>
          <w:rFonts w:cs="Arial"/>
          <w:szCs w:val="22"/>
        </w:rPr>
        <w:t>A</w:t>
      </w:r>
      <w:r>
        <w:rPr>
          <w:rFonts w:eastAsia="Arial" w:cs="Arial"/>
          <w:szCs w:val="22"/>
        </w:rPr>
        <w:t xml:space="preserve"> </w:t>
      </w:r>
      <w:r>
        <w:rPr>
          <w:rFonts w:cs="Arial"/>
          <w:szCs w:val="22"/>
        </w:rPr>
        <w:t>chịu.</w:t>
      </w:r>
    </w:p>
    <w:p w14:paraId="296B6977" w14:textId="77777777" w:rsidR="00C936D3" w:rsidRDefault="00C936D3" w:rsidP="00EA6EDD">
      <w:pPr>
        <w:numPr>
          <w:ilvl w:val="1"/>
          <w:numId w:val="13"/>
        </w:numPr>
        <w:tabs>
          <w:tab w:val="clear" w:pos="284"/>
          <w:tab w:val="num" w:pos="0"/>
        </w:tabs>
        <w:spacing w:before="120" w:after="0" w:line="240" w:lineRule="auto"/>
        <w:ind w:left="567" w:hanging="567"/>
        <w:jc w:val="both"/>
        <w:rPr>
          <w:rFonts w:cs="Arial"/>
          <w:szCs w:val="22"/>
        </w:rPr>
      </w:pPr>
      <w:r>
        <w:rPr>
          <w:rFonts w:cs="Arial"/>
          <w:szCs w:val="22"/>
        </w:rPr>
        <w:t>Tiền</w:t>
      </w:r>
      <w:r>
        <w:rPr>
          <w:rFonts w:eastAsia="Arial" w:cs="Arial"/>
          <w:szCs w:val="22"/>
        </w:rPr>
        <w:t xml:space="preserve"> </w:t>
      </w:r>
      <w:r>
        <w:rPr>
          <w:rFonts w:cs="Arial"/>
          <w:szCs w:val="22"/>
        </w:rPr>
        <w:t>sử</w:t>
      </w:r>
      <w:r>
        <w:rPr>
          <w:rFonts w:eastAsia="Arial" w:cs="Arial"/>
          <w:szCs w:val="22"/>
        </w:rPr>
        <w:t xml:space="preserve"> </w:t>
      </w:r>
      <w:r>
        <w:rPr>
          <w:rFonts w:cs="Arial"/>
          <w:szCs w:val="22"/>
        </w:rPr>
        <w:t>dụng</w:t>
      </w:r>
      <w:r>
        <w:rPr>
          <w:rFonts w:eastAsia="Arial" w:cs="Arial"/>
          <w:szCs w:val="22"/>
        </w:rPr>
        <w:t xml:space="preserve"> </w:t>
      </w:r>
      <w:r>
        <w:rPr>
          <w:rFonts w:cs="Arial"/>
          <w:szCs w:val="22"/>
        </w:rPr>
        <w:t>trong</w:t>
      </w:r>
      <w:r>
        <w:rPr>
          <w:rFonts w:eastAsia="Arial" w:cs="Arial"/>
          <w:szCs w:val="22"/>
        </w:rPr>
        <w:t xml:space="preserve"> </w:t>
      </w:r>
      <w:r>
        <w:rPr>
          <w:rFonts w:cs="Arial"/>
          <w:szCs w:val="22"/>
        </w:rPr>
        <w:t>thanh</w:t>
      </w:r>
      <w:r>
        <w:rPr>
          <w:rFonts w:eastAsia="Arial" w:cs="Arial"/>
          <w:szCs w:val="22"/>
        </w:rPr>
        <w:t xml:space="preserve"> </w:t>
      </w:r>
      <w:r>
        <w:rPr>
          <w:rFonts w:cs="Arial"/>
          <w:szCs w:val="22"/>
        </w:rPr>
        <w:t>toán:</w:t>
      </w:r>
      <w:r>
        <w:rPr>
          <w:rFonts w:eastAsia="Arial" w:cs="Arial"/>
          <w:szCs w:val="22"/>
        </w:rPr>
        <w:t xml:space="preserve"> </w:t>
      </w:r>
      <w:r>
        <w:rPr>
          <w:rFonts w:cs="Arial"/>
          <w:szCs w:val="22"/>
        </w:rPr>
        <w:t>tiền</w:t>
      </w:r>
      <w:r>
        <w:rPr>
          <w:rFonts w:eastAsia="Arial" w:cs="Arial"/>
          <w:szCs w:val="22"/>
        </w:rPr>
        <w:t xml:space="preserve"> </w:t>
      </w:r>
      <w:r>
        <w:rPr>
          <w:rFonts w:cs="Arial"/>
          <w:szCs w:val="22"/>
        </w:rPr>
        <w:t>Việt</w:t>
      </w:r>
      <w:r>
        <w:rPr>
          <w:rFonts w:eastAsia="Arial" w:cs="Arial"/>
          <w:szCs w:val="22"/>
        </w:rPr>
        <w:t xml:space="preserve"> </w:t>
      </w:r>
      <w:r>
        <w:rPr>
          <w:rFonts w:cs="Arial"/>
          <w:szCs w:val="22"/>
        </w:rPr>
        <w:t>Nam</w:t>
      </w:r>
      <w:r w:rsidR="00C716F4">
        <w:rPr>
          <w:rFonts w:cs="Arial"/>
          <w:szCs w:val="22"/>
        </w:rPr>
        <w:t xml:space="preserve"> Đồng</w:t>
      </w:r>
      <w:r>
        <w:rPr>
          <w:rFonts w:cs="Arial"/>
          <w:szCs w:val="22"/>
        </w:rPr>
        <w:t>.</w:t>
      </w:r>
    </w:p>
    <w:p w14:paraId="18B9B5F3" w14:textId="77777777" w:rsidR="00C936D3" w:rsidRDefault="00C936D3" w:rsidP="00EA6EDD">
      <w:pPr>
        <w:numPr>
          <w:ilvl w:val="1"/>
          <w:numId w:val="13"/>
        </w:numPr>
        <w:tabs>
          <w:tab w:val="clear" w:pos="284"/>
          <w:tab w:val="num" w:pos="0"/>
        </w:tabs>
        <w:spacing w:before="120" w:after="0" w:line="240" w:lineRule="auto"/>
        <w:ind w:left="567" w:hanging="567"/>
        <w:jc w:val="both"/>
        <w:rPr>
          <w:rFonts w:eastAsia="Arial" w:cs="Arial"/>
          <w:szCs w:val="22"/>
        </w:rPr>
      </w:pPr>
      <w:r>
        <w:rPr>
          <w:rFonts w:cs="Arial"/>
          <w:szCs w:val="22"/>
        </w:rPr>
        <w:t>Mọi</w:t>
      </w:r>
      <w:r>
        <w:rPr>
          <w:rFonts w:eastAsia="Arial" w:cs="Arial"/>
          <w:szCs w:val="22"/>
        </w:rPr>
        <w:t xml:space="preserve"> </w:t>
      </w:r>
      <w:r>
        <w:rPr>
          <w:rFonts w:cs="Arial"/>
          <w:szCs w:val="22"/>
        </w:rPr>
        <w:t>thay</w:t>
      </w:r>
      <w:r>
        <w:rPr>
          <w:rFonts w:eastAsia="Arial" w:cs="Arial"/>
          <w:szCs w:val="22"/>
        </w:rPr>
        <w:t xml:space="preserve"> </w:t>
      </w:r>
      <w:r>
        <w:rPr>
          <w:rFonts w:cs="Arial"/>
          <w:szCs w:val="22"/>
        </w:rPr>
        <w:t>đổi</w:t>
      </w:r>
      <w:r>
        <w:rPr>
          <w:rFonts w:eastAsia="Arial" w:cs="Arial"/>
          <w:szCs w:val="22"/>
        </w:rPr>
        <w:t xml:space="preserve"> </w:t>
      </w:r>
      <w:r>
        <w:rPr>
          <w:rFonts w:cs="Arial"/>
          <w:szCs w:val="22"/>
        </w:rPr>
        <w:t>của</w:t>
      </w:r>
      <w:r>
        <w:rPr>
          <w:rFonts w:eastAsia="Arial" w:cs="Arial"/>
          <w:szCs w:val="22"/>
        </w:rPr>
        <w:t xml:space="preserve"> </w:t>
      </w:r>
      <w:r>
        <w:rPr>
          <w:rFonts w:cs="Arial"/>
          <w:szCs w:val="22"/>
        </w:rPr>
        <w:t>nhà</w:t>
      </w:r>
      <w:r>
        <w:rPr>
          <w:rFonts w:eastAsia="Arial" w:cs="Arial"/>
          <w:szCs w:val="22"/>
        </w:rPr>
        <w:t xml:space="preserve"> </w:t>
      </w:r>
      <w:r>
        <w:rPr>
          <w:rFonts w:cs="Arial"/>
          <w:szCs w:val="22"/>
        </w:rPr>
        <w:t>mạng</w:t>
      </w:r>
      <w:r>
        <w:rPr>
          <w:rFonts w:eastAsia="Arial" w:cs="Arial"/>
          <w:szCs w:val="22"/>
        </w:rPr>
        <w:t xml:space="preserve"> </w:t>
      </w:r>
      <w:r>
        <w:rPr>
          <w:rFonts w:cs="Arial"/>
          <w:szCs w:val="22"/>
        </w:rPr>
        <w:t>sẽ</w:t>
      </w:r>
      <w:r>
        <w:rPr>
          <w:rFonts w:eastAsia="Arial" w:cs="Arial"/>
          <w:szCs w:val="22"/>
        </w:rPr>
        <w:t xml:space="preserve"> </w:t>
      </w:r>
      <w:r>
        <w:rPr>
          <w:rFonts w:cs="Arial"/>
          <w:szCs w:val="22"/>
        </w:rPr>
        <w:t>được</w:t>
      </w:r>
      <w:r>
        <w:rPr>
          <w:rFonts w:eastAsia="Arial" w:cs="Arial"/>
          <w:szCs w:val="22"/>
        </w:rPr>
        <w:t xml:space="preserve"> </w:t>
      </w:r>
      <w:r>
        <w:rPr>
          <w:rFonts w:cs="Arial"/>
          <w:szCs w:val="22"/>
        </w:rPr>
        <w:t>bổ</w:t>
      </w:r>
      <w:r>
        <w:rPr>
          <w:rFonts w:eastAsia="Arial" w:cs="Arial"/>
          <w:szCs w:val="22"/>
        </w:rPr>
        <w:t xml:space="preserve"> </w:t>
      </w:r>
      <w:r>
        <w:rPr>
          <w:rFonts w:cs="Arial"/>
          <w:szCs w:val="22"/>
        </w:rPr>
        <w:t>sung</w:t>
      </w:r>
      <w:r>
        <w:rPr>
          <w:rFonts w:eastAsia="Arial" w:cs="Arial"/>
          <w:szCs w:val="22"/>
        </w:rPr>
        <w:t xml:space="preserve"> </w:t>
      </w:r>
      <w:r>
        <w:rPr>
          <w:rFonts w:cs="Arial"/>
          <w:szCs w:val="22"/>
        </w:rPr>
        <w:t>bằng</w:t>
      </w:r>
      <w:r>
        <w:rPr>
          <w:rFonts w:eastAsia="Arial" w:cs="Arial"/>
          <w:szCs w:val="22"/>
        </w:rPr>
        <w:t xml:space="preserve"> </w:t>
      </w:r>
      <w:r>
        <w:rPr>
          <w:rFonts w:cs="Arial"/>
          <w:szCs w:val="22"/>
        </w:rPr>
        <w:t>văn</w:t>
      </w:r>
      <w:r>
        <w:rPr>
          <w:rFonts w:eastAsia="Arial" w:cs="Arial"/>
          <w:szCs w:val="22"/>
        </w:rPr>
        <w:t xml:space="preserve"> </w:t>
      </w:r>
      <w:r>
        <w:rPr>
          <w:rFonts w:cs="Arial"/>
          <w:szCs w:val="22"/>
        </w:rPr>
        <w:t>bản</w:t>
      </w:r>
      <w:r>
        <w:rPr>
          <w:rFonts w:eastAsia="Arial" w:cs="Arial"/>
          <w:szCs w:val="22"/>
        </w:rPr>
        <w:t xml:space="preserve"> </w:t>
      </w:r>
      <w:r>
        <w:rPr>
          <w:rFonts w:cs="Arial"/>
          <w:szCs w:val="22"/>
        </w:rPr>
        <w:t>giữa</w:t>
      </w:r>
      <w:r>
        <w:rPr>
          <w:rFonts w:eastAsia="Arial" w:cs="Arial"/>
          <w:szCs w:val="22"/>
        </w:rPr>
        <w:t xml:space="preserve"> </w:t>
      </w:r>
      <w:r>
        <w:rPr>
          <w:rFonts w:cs="Arial"/>
          <w:szCs w:val="22"/>
        </w:rPr>
        <w:t>hai</w:t>
      </w:r>
      <w:r>
        <w:rPr>
          <w:rFonts w:eastAsia="Arial" w:cs="Arial"/>
          <w:szCs w:val="22"/>
        </w:rPr>
        <w:t xml:space="preserve"> </w:t>
      </w:r>
      <w:r>
        <w:rPr>
          <w:rFonts w:cs="Arial"/>
          <w:szCs w:val="22"/>
        </w:rPr>
        <w:t>bên</w:t>
      </w:r>
      <w:r>
        <w:rPr>
          <w:rFonts w:eastAsia="Arial" w:cs="Arial"/>
          <w:szCs w:val="22"/>
        </w:rPr>
        <w:t xml:space="preserve"> </w:t>
      </w:r>
      <w:r>
        <w:rPr>
          <w:rFonts w:cs="Arial"/>
          <w:szCs w:val="22"/>
        </w:rPr>
        <w:t>để</w:t>
      </w:r>
      <w:r>
        <w:rPr>
          <w:rFonts w:eastAsia="Arial" w:cs="Arial"/>
          <w:szCs w:val="22"/>
        </w:rPr>
        <w:t xml:space="preserve"> </w:t>
      </w:r>
      <w:r>
        <w:rPr>
          <w:rFonts w:cs="Arial"/>
          <w:szCs w:val="22"/>
        </w:rPr>
        <w:t>tiện</w:t>
      </w:r>
      <w:r>
        <w:rPr>
          <w:rFonts w:eastAsia="Arial" w:cs="Arial"/>
          <w:szCs w:val="22"/>
        </w:rPr>
        <w:t xml:space="preserve"> </w:t>
      </w:r>
      <w:r>
        <w:rPr>
          <w:rFonts w:cs="Arial"/>
          <w:szCs w:val="22"/>
        </w:rPr>
        <w:t>trong</w:t>
      </w:r>
      <w:r>
        <w:rPr>
          <w:rFonts w:eastAsia="Arial" w:cs="Arial"/>
          <w:szCs w:val="22"/>
        </w:rPr>
        <w:t xml:space="preserve"> </w:t>
      </w:r>
      <w:r>
        <w:rPr>
          <w:rFonts w:cs="Arial"/>
          <w:szCs w:val="22"/>
        </w:rPr>
        <w:t>việc</w:t>
      </w:r>
      <w:r>
        <w:rPr>
          <w:rFonts w:eastAsia="Arial" w:cs="Arial"/>
          <w:szCs w:val="22"/>
        </w:rPr>
        <w:t xml:space="preserve"> </w:t>
      </w:r>
      <w:r>
        <w:rPr>
          <w:rFonts w:cs="Arial"/>
          <w:szCs w:val="22"/>
        </w:rPr>
        <w:t>đối</w:t>
      </w:r>
      <w:r>
        <w:rPr>
          <w:rFonts w:eastAsia="Arial" w:cs="Arial"/>
          <w:szCs w:val="22"/>
        </w:rPr>
        <w:t xml:space="preserve"> </w:t>
      </w:r>
      <w:r>
        <w:rPr>
          <w:rFonts w:cs="Arial"/>
          <w:szCs w:val="22"/>
        </w:rPr>
        <w:t>soát</w:t>
      </w:r>
      <w:r>
        <w:rPr>
          <w:rFonts w:eastAsia="Arial" w:cs="Arial"/>
          <w:szCs w:val="22"/>
        </w:rPr>
        <w:t xml:space="preserve"> </w:t>
      </w:r>
      <w:r>
        <w:rPr>
          <w:rFonts w:cs="Arial"/>
          <w:szCs w:val="22"/>
        </w:rPr>
        <w:t>cước</w:t>
      </w:r>
      <w:r>
        <w:rPr>
          <w:rFonts w:eastAsia="Arial" w:cs="Arial"/>
          <w:szCs w:val="22"/>
        </w:rPr>
        <w:t xml:space="preserve"> </w:t>
      </w:r>
      <w:r>
        <w:rPr>
          <w:rFonts w:cs="Arial"/>
          <w:szCs w:val="22"/>
        </w:rPr>
        <w:t>và</w:t>
      </w:r>
      <w:r>
        <w:rPr>
          <w:rFonts w:eastAsia="Arial" w:cs="Arial"/>
          <w:szCs w:val="22"/>
        </w:rPr>
        <w:t xml:space="preserve"> </w:t>
      </w:r>
      <w:r>
        <w:rPr>
          <w:rFonts w:cs="Arial"/>
          <w:szCs w:val="22"/>
        </w:rPr>
        <w:t>thanh</w:t>
      </w:r>
      <w:r>
        <w:rPr>
          <w:rFonts w:eastAsia="Arial" w:cs="Arial"/>
          <w:szCs w:val="22"/>
        </w:rPr>
        <w:t xml:space="preserve"> </w:t>
      </w:r>
      <w:r>
        <w:rPr>
          <w:rFonts w:cs="Arial"/>
          <w:szCs w:val="22"/>
        </w:rPr>
        <w:t>toán.</w:t>
      </w:r>
      <w:r>
        <w:rPr>
          <w:rFonts w:eastAsia="Arial" w:cs="Arial"/>
          <w:szCs w:val="22"/>
        </w:rPr>
        <w:t xml:space="preserve"> </w:t>
      </w:r>
    </w:p>
    <w:p w14:paraId="2785FC34" w14:textId="77777777" w:rsidR="00C936D3" w:rsidRDefault="00C936D3">
      <w:pPr>
        <w:spacing w:before="240" w:after="0" w:line="240" w:lineRule="auto"/>
        <w:jc w:val="both"/>
        <w:rPr>
          <w:rFonts w:cs="Arial"/>
          <w:b/>
          <w:bCs/>
          <w:szCs w:val="22"/>
        </w:rPr>
      </w:pPr>
      <w:r>
        <w:rPr>
          <w:rFonts w:cs="Arial"/>
          <w:b/>
          <w:bCs/>
          <w:szCs w:val="22"/>
        </w:rPr>
        <w:t>ĐIỀU</w:t>
      </w:r>
      <w:r>
        <w:rPr>
          <w:rFonts w:eastAsia="Arial" w:cs="Arial"/>
          <w:b/>
          <w:bCs/>
          <w:szCs w:val="22"/>
        </w:rPr>
        <w:t xml:space="preserve"> </w:t>
      </w:r>
      <w:r w:rsidR="004036B7">
        <w:rPr>
          <w:rFonts w:cs="Arial"/>
          <w:b/>
          <w:bCs/>
          <w:szCs w:val="22"/>
        </w:rPr>
        <w:t>6</w:t>
      </w:r>
      <w:r>
        <w:rPr>
          <w:rFonts w:cs="Arial"/>
          <w:b/>
          <w:bCs/>
          <w:szCs w:val="22"/>
        </w:rPr>
        <w:t>:</w:t>
      </w:r>
      <w:r>
        <w:rPr>
          <w:rFonts w:eastAsia="Arial" w:cs="Arial"/>
          <w:b/>
          <w:bCs/>
          <w:szCs w:val="22"/>
        </w:rPr>
        <w:t xml:space="preserve"> </w:t>
      </w:r>
      <w:r w:rsidR="001213B2">
        <w:rPr>
          <w:rFonts w:cs="Arial"/>
          <w:b/>
          <w:bCs/>
          <w:szCs w:val="22"/>
        </w:rPr>
        <w:t>PHÒNG CHỐNG GIAN LẬN VIỄN THÔNG</w:t>
      </w:r>
    </w:p>
    <w:p w14:paraId="5A2910F5" w14:textId="77777777" w:rsidR="006F0D6B" w:rsidRPr="006F0D6B" w:rsidRDefault="006F0D6B" w:rsidP="00EA6EDD">
      <w:pPr>
        <w:numPr>
          <w:ilvl w:val="1"/>
          <w:numId w:val="28"/>
        </w:numPr>
        <w:tabs>
          <w:tab w:val="clear" w:pos="284"/>
          <w:tab w:val="left" w:pos="0"/>
        </w:tabs>
        <w:spacing w:before="120" w:after="0" w:line="240" w:lineRule="auto"/>
        <w:ind w:left="567" w:hanging="567"/>
        <w:jc w:val="both"/>
        <w:rPr>
          <w:rFonts w:cs="Arial"/>
          <w:szCs w:val="22"/>
        </w:rPr>
      </w:pPr>
      <w:r w:rsidRPr="006F0D6B">
        <w:rPr>
          <w:rFonts w:cs="Arial"/>
          <w:szCs w:val="22"/>
        </w:rPr>
        <w:t>Gian lận viễn thông bao gồm nhưng không giới hạn các hiện tượng gian lận liên quan đến trộm cước viễn thông, lợi dụng chính sách kinh doanh của nhà mạng dành cho khách hàng để trục lợi, lợi dụng các lỗi kỹ thuật xảy ra đối với hệ thống dịch vụ, mạng lưới để sử dụng dịch vụ; phát tán nội dung thông tin nhằm mục đích lợi dụng quảng cáo, lừa đảo, và các hình thức gian lận khác.</w:t>
      </w:r>
    </w:p>
    <w:p w14:paraId="747C7E70" w14:textId="77777777" w:rsidR="006F0D6B" w:rsidRPr="006F0D6B" w:rsidRDefault="006F0D6B" w:rsidP="00EA6EDD">
      <w:pPr>
        <w:numPr>
          <w:ilvl w:val="1"/>
          <w:numId w:val="28"/>
        </w:numPr>
        <w:tabs>
          <w:tab w:val="clear" w:pos="284"/>
          <w:tab w:val="left" w:pos="0"/>
        </w:tabs>
        <w:spacing w:before="120" w:after="0" w:line="240" w:lineRule="auto"/>
        <w:ind w:left="567" w:hanging="567"/>
        <w:jc w:val="both"/>
        <w:rPr>
          <w:rFonts w:cs="Arial"/>
          <w:szCs w:val="22"/>
        </w:rPr>
      </w:pPr>
      <w:r w:rsidRPr="006F0D6B">
        <w:rPr>
          <w:rFonts w:cs="Arial"/>
          <w:szCs w:val="22"/>
        </w:rPr>
        <w:t>Khi B</w:t>
      </w:r>
      <w:r w:rsidR="00A633B4">
        <w:rPr>
          <w:rFonts w:cs="Arial"/>
          <w:szCs w:val="22"/>
        </w:rPr>
        <w:t>ên B</w:t>
      </w:r>
      <w:r w:rsidRPr="006F0D6B">
        <w:rPr>
          <w:rFonts w:cs="Arial"/>
          <w:szCs w:val="22"/>
        </w:rPr>
        <w:t xml:space="preserve"> phát hiện có dấu hiệu gian lận viễn thông liên quan đến dịch vụ cung cấp</w:t>
      </w:r>
      <w:r w:rsidR="00A633B4">
        <w:rPr>
          <w:rFonts w:cs="Arial"/>
          <w:szCs w:val="22"/>
        </w:rPr>
        <w:t>;</w:t>
      </w:r>
      <w:r w:rsidRPr="006F0D6B">
        <w:rPr>
          <w:rFonts w:cs="Arial"/>
          <w:szCs w:val="22"/>
        </w:rPr>
        <w:t xml:space="preserve"> B</w:t>
      </w:r>
      <w:r w:rsidR="00A633B4">
        <w:rPr>
          <w:rFonts w:cs="Arial"/>
          <w:szCs w:val="22"/>
        </w:rPr>
        <w:t>ên A</w:t>
      </w:r>
      <w:r w:rsidRPr="006F0D6B">
        <w:rPr>
          <w:rFonts w:cs="Arial"/>
          <w:szCs w:val="22"/>
        </w:rPr>
        <w:t xml:space="preserve"> có trách nhiệm cung cấp các thông tin, số liệu có liên quan để phục vụ cho công tác điều tra của B</w:t>
      </w:r>
      <w:r w:rsidR="00A633B4">
        <w:rPr>
          <w:rFonts w:cs="Arial"/>
          <w:szCs w:val="22"/>
        </w:rPr>
        <w:t>ên B</w:t>
      </w:r>
      <w:r w:rsidRPr="006F0D6B">
        <w:rPr>
          <w:rFonts w:cs="Arial"/>
          <w:szCs w:val="22"/>
        </w:rPr>
        <w:t>.</w:t>
      </w:r>
    </w:p>
    <w:p w14:paraId="670B7D0E" w14:textId="77777777" w:rsidR="00C936D3" w:rsidRPr="006F0D6B" w:rsidRDefault="006F0D6B" w:rsidP="00EA6EDD">
      <w:pPr>
        <w:numPr>
          <w:ilvl w:val="1"/>
          <w:numId w:val="28"/>
        </w:numPr>
        <w:tabs>
          <w:tab w:val="clear" w:pos="284"/>
          <w:tab w:val="left" w:pos="0"/>
        </w:tabs>
        <w:spacing w:before="120" w:after="0" w:line="240" w:lineRule="auto"/>
        <w:ind w:left="567" w:hanging="567"/>
        <w:jc w:val="both"/>
        <w:rPr>
          <w:rFonts w:cs="Arial"/>
          <w:szCs w:val="22"/>
        </w:rPr>
      </w:pPr>
      <w:r w:rsidRPr="006F0D6B">
        <w:rPr>
          <w:rFonts w:cs="Arial"/>
          <w:szCs w:val="22"/>
        </w:rPr>
        <w:t>Trường hợp B</w:t>
      </w:r>
      <w:r w:rsidR="00214AB5">
        <w:rPr>
          <w:rFonts w:cs="Arial"/>
          <w:szCs w:val="22"/>
        </w:rPr>
        <w:t>ên B</w:t>
      </w:r>
      <w:r w:rsidRPr="006F0D6B">
        <w:rPr>
          <w:rFonts w:cs="Arial"/>
          <w:szCs w:val="22"/>
        </w:rPr>
        <w:t xml:space="preserve"> nhận được phản ánh của </w:t>
      </w:r>
      <w:r w:rsidR="00DC5DA2">
        <w:rPr>
          <w:rFonts w:cs="Arial"/>
          <w:szCs w:val="22"/>
        </w:rPr>
        <w:t>nhà mạng</w:t>
      </w:r>
      <w:r w:rsidRPr="006F0D6B">
        <w:rPr>
          <w:rFonts w:cs="Arial"/>
          <w:szCs w:val="22"/>
        </w:rPr>
        <w:t xml:space="preserve"> về cuộc gọi quốc tế gọi về hiển thị số của B</w:t>
      </w:r>
      <w:r w:rsidR="00214AB5">
        <w:rPr>
          <w:rFonts w:cs="Arial"/>
          <w:szCs w:val="22"/>
        </w:rPr>
        <w:t>ên A</w:t>
      </w:r>
      <w:r w:rsidRPr="006F0D6B">
        <w:rPr>
          <w:rFonts w:cs="Arial"/>
          <w:szCs w:val="22"/>
        </w:rPr>
        <w:t xml:space="preserve"> thì B</w:t>
      </w:r>
      <w:r w:rsidR="00214AB5">
        <w:rPr>
          <w:rFonts w:cs="Arial"/>
          <w:szCs w:val="22"/>
        </w:rPr>
        <w:t>ên B</w:t>
      </w:r>
      <w:r w:rsidRPr="006F0D6B">
        <w:rPr>
          <w:rFonts w:cs="Arial"/>
          <w:szCs w:val="22"/>
        </w:rPr>
        <w:t xml:space="preserve"> có quyền yêu cầu B</w:t>
      </w:r>
      <w:r w:rsidR="00214AB5">
        <w:rPr>
          <w:rFonts w:cs="Arial"/>
          <w:szCs w:val="22"/>
        </w:rPr>
        <w:t>ên A</w:t>
      </w:r>
      <w:r w:rsidR="00F041C8">
        <w:rPr>
          <w:rFonts w:cs="Arial"/>
          <w:szCs w:val="22"/>
        </w:rPr>
        <w:t xml:space="preserve"> khôi phục lại hệ thống,</w:t>
      </w:r>
      <w:r w:rsidRPr="006F0D6B">
        <w:rPr>
          <w:rFonts w:cs="Arial"/>
          <w:szCs w:val="22"/>
        </w:rPr>
        <w:t xml:space="preserve"> chịu trách nhiệm trước pháp luật và chị</w:t>
      </w:r>
      <w:r w:rsidR="00214AB5">
        <w:rPr>
          <w:rFonts w:cs="Arial"/>
          <w:szCs w:val="22"/>
        </w:rPr>
        <w:t xml:space="preserve">u mức phạt theo quy định trong Hợp </w:t>
      </w:r>
      <w:r w:rsidR="00034410">
        <w:rPr>
          <w:rFonts w:cs="Arial"/>
          <w:szCs w:val="22"/>
        </w:rPr>
        <w:t>đ</w:t>
      </w:r>
      <w:r w:rsidRPr="006F0D6B">
        <w:rPr>
          <w:rFonts w:cs="Arial"/>
          <w:szCs w:val="22"/>
        </w:rPr>
        <w:t>ồng</w:t>
      </w:r>
      <w:r w:rsidR="00214AB5">
        <w:rPr>
          <w:rFonts w:cs="Arial"/>
          <w:szCs w:val="22"/>
        </w:rPr>
        <w:t xml:space="preserve"> này</w:t>
      </w:r>
      <w:r w:rsidRPr="006F0D6B">
        <w:rPr>
          <w:rFonts w:cs="Arial"/>
          <w:szCs w:val="22"/>
        </w:rPr>
        <w:t>.</w:t>
      </w:r>
    </w:p>
    <w:p w14:paraId="3EC9715B" w14:textId="77777777" w:rsidR="00C936D3" w:rsidRDefault="00C936D3">
      <w:pPr>
        <w:spacing w:before="240" w:after="0" w:line="240" w:lineRule="auto"/>
        <w:jc w:val="both"/>
        <w:rPr>
          <w:rFonts w:cs="Arial"/>
          <w:b/>
          <w:bCs/>
          <w:szCs w:val="22"/>
          <w:lang w:val="vi-VN"/>
        </w:rPr>
      </w:pPr>
      <w:r>
        <w:rPr>
          <w:rFonts w:cs="Arial"/>
          <w:b/>
          <w:bCs/>
          <w:szCs w:val="22"/>
          <w:lang w:val="vi-VN"/>
        </w:rPr>
        <w:t>ĐIỀU</w:t>
      </w:r>
      <w:r>
        <w:rPr>
          <w:rFonts w:eastAsia="Arial" w:cs="Arial"/>
          <w:b/>
          <w:bCs/>
          <w:szCs w:val="22"/>
          <w:lang w:val="vi-VN"/>
        </w:rPr>
        <w:t xml:space="preserve"> </w:t>
      </w:r>
      <w:r w:rsidR="004036B7">
        <w:rPr>
          <w:rFonts w:cs="Arial"/>
          <w:b/>
          <w:bCs/>
          <w:szCs w:val="22"/>
        </w:rPr>
        <w:t>7</w:t>
      </w:r>
      <w:r>
        <w:rPr>
          <w:rFonts w:cs="Arial"/>
          <w:b/>
          <w:bCs/>
          <w:szCs w:val="22"/>
          <w:lang w:val="vi-VN"/>
        </w:rPr>
        <w:t>:</w:t>
      </w:r>
      <w:r>
        <w:rPr>
          <w:rFonts w:eastAsia="Arial" w:cs="Arial"/>
          <w:b/>
          <w:bCs/>
          <w:szCs w:val="22"/>
          <w:lang w:val="vi-VN"/>
        </w:rPr>
        <w:t xml:space="preserve"> </w:t>
      </w:r>
      <w:r w:rsidRPr="00D60CAD">
        <w:rPr>
          <w:rFonts w:cs="Arial"/>
          <w:b/>
          <w:bCs/>
          <w:szCs w:val="22"/>
          <w:lang w:val="vi-VN"/>
        </w:rPr>
        <w:t>TRÁCH</w:t>
      </w:r>
      <w:r>
        <w:rPr>
          <w:rFonts w:eastAsia="Arial" w:cs="Arial"/>
          <w:b/>
          <w:bCs/>
          <w:szCs w:val="22"/>
          <w:lang w:val="vi-VN"/>
        </w:rPr>
        <w:t xml:space="preserve"> </w:t>
      </w:r>
      <w:r>
        <w:rPr>
          <w:rFonts w:cs="Arial"/>
          <w:b/>
          <w:bCs/>
          <w:szCs w:val="22"/>
          <w:lang w:val="vi-VN"/>
        </w:rPr>
        <w:t>NHIỆM</w:t>
      </w:r>
      <w:r>
        <w:rPr>
          <w:rFonts w:eastAsia="Arial" w:cs="Arial"/>
          <w:b/>
          <w:bCs/>
          <w:szCs w:val="22"/>
          <w:lang w:val="vi-VN"/>
        </w:rPr>
        <w:t xml:space="preserve"> </w:t>
      </w:r>
      <w:r>
        <w:rPr>
          <w:rFonts w:cs="Arial"/>
          <w:b/>
          <w:bCs/>
          <w:szCs w:val="22"/>
          <w:lang w:val="vi-VN"/>
        </w:rPr>
        <w:t>VÀ</w:t>
      </w:r>
      <w:r>
        <w:rPr>
          <w:rFonts w:eastAsia="Arial" w:cs="Arial"/>
          <w:b/>
          <w:bCs/>
          <w:szCs w:val="22"/>
          <w:lang w:val="vi-VN"/>
        </w:rPr>
        <w:t xml:space="preserve"> </w:t>
      </w:r>
      <w:r>
        <w:rPr>
          <w:rFonts w:cs="Arial"/>
          <w:b/>
          <w:bCs/>
          <w:szCs w:val="22"/>
          <w:lang w:val="vi-VN"/>
        </w:rPr>
        <w:t>QUYỀN</w:t>
      </w:r>
      <w:r>
        <w:rPr>
          <w:rFonts w:eastAsia="Arial" w:cs="Arial"/>
          <w:b/>
          <w:bCs/>
          <w:szCs w:val="22"/>
          <w:lang w:val="vi-VN"/>
        </w:rPr>
        <w:t xml:space="preserve"> </w:t>
      </w:r>
      <w:r>
        <w:rPr>
          <w:rFonts w:cs="Arial"/>
          <w:b/>
          <w:bCs/>
          <w:szCs w:val="22"/>
          <w:lang w:val="vi-VN"/>
        </w:rPr>
        <w:t>LỢI</w:t>
      </w:r>
      <w:r>
        <w:rPr>
          <w:rFonts w:eastAsia="Arial" w:cs="Arial"/>
          <w:b/>
          <w:bCs/>
          <w:szCs w:val="22"/>
          <w:lang w:val="vi-VN"/>
        </w:rPr>
        <w:t xml:space="preserve"> </w:t>
      </w:r>
      <w:r>
        <w:rPr>
          <w:rFonts w:cs="Arial"/>
          <w:b/>
          <w:bCs/>
          <w:szCs w:val="22"/>
          <w:lang w:val="vi-VN"/>
        </w:rPr>
        <w:t>CỦA</w:t>
      </w:r>
      <w:r>
        <w:rPr>
          <w:rFonts w:eastAsia="Arial" w:cs="Arial"/>
          <w:b/>
          <w:bCs/>
          <w:szCs w:val="22"/>
          <w:lang w:val="vi-VN"/>
        </w:rPr>
        <w:t xml:space="preserve"> </w:t>
      </w:r>
      <w:r>
        <w:rPr>
          <w:rFonts w:cs="Arial"/>
          <w:b/>
          <w:bCs/>
          <w:szCs w:val="22"/>
          <w:lang w:val="vi-VN"/>
        </w:rPr>
        <w:t>BÊN</w:t>
      </w:r>
      <w:r>
        <w:rPr>
          <w:rFonts w:eastAsia="Arial" w:cs="Arial"/>
          <w:b/>
          <w:bCs/>
          <w:szCs w:val="22"/>
          <w:lang w:val="vi-VN"/>
        </w:rPr>
        <w:t xml:space="preserve"> </w:t>
      </w:r>
      <w:r>
        <w:rPr>
          <w:rFonts w:cs="Arial"/>
          <w:b/>
          <w:bCs/>
          <w:szCs w:val="22"/>
          <w:lang w:val="vi-VN"/>
        </w:rPr>
        <w:t>A</w:t>
      </w:r>
    </w:p>
    <w:p w14:paraId="510E7FC8" w14:textId="77777777" w:rsidR="00505CAE" w:rsidRPr="00505CAE" w:rsidRDefault="00CB573A" w:rsidP="00EA6EDD">
      <w:pPr>
        <w:numPr>
          <w:ilvl w:val="1"/>
          <w:numId w:val="8"/>
        </w:numPr>
        <w:tabs>
          <w:tab w:val="left" w:pos="567"/>
        </w:tabs>
        <w:spacing w:before="120" w:after="0" w:line="240" w:lineRule="auto"/>
        <w:ind w:left="567" w:hanging="567"/>
        <w:jc w:val="both"/>
        <w:rPr>
          <w:rFonts w:eastAsia="Arial" w:cs="Arial"/>
          <w:szCs w:val="22"/>
          <w:lang w:val="vi-VN"/>
        </w:rPr>
      </w:pPr>
      <w:r>
        <w:rPr>
          <w:rFonts w:eastAsia="Arial" w:cs="Arial"/>
          <w:szCs w:val="22"/>
          <w:lang w:val="vi-VN"/>
        </w:rPr>
        <w:t xml:space="preserve">Bên </w:t>
      </w:r>
      <w:r w:rsidRPr="00EA1A31">
        <w:rPr>
          <w:rFonts w:eastAsia="Arial" w:cs="Arial"/>
          <w:szCs w:val="22"/>
          <w:lang w:val="vi-VN"/>
        </w:rPr>
        <w:t>A</w:t>
      </w:r>
      <w:r w:rsidR="00505CAE" w:rsidRPr="00505CAE">
        <w:rPr>
          <w:rFonts w:eastAsia="Arial" w:cs="Arial"/>
          <w:szCs w:val="22"/>
          <w:lang w:val="vi-VN"/>
        </w:rPr>
        <w:t xml:space="preserve"> có quyền và trách nhiệm sử dụng các dịch vụ di động theo đúng các quy định của Pháp luật Việt nam, Bộ Thông tin &amp; Truyền Thông, ngành Bưu chính Viễn thông và củ</w:t>
      </w:r>
      <w:r>
        <w:rPr>
          <w:rFonts w:eastAsia="Arial" w:cs="Arial"/>
          <w:szCs w:val="22"/>
          <w:lang w:val="vi-VN"/>
        </w:rPr>
        <w:t xml:space="preserve">a Bên </w:t>
      </w:r>
      <w:r w:rsidRPr="00EA1A31">
        <w:rPr>
          <w:rFonts w:eastAsia="Arial" w:cs="Arial"/>
          <w:szCs w:val="22"/>
          <w:lang w:val="vi-VN"/>
        </w:rPr>
        <w:t>B</w:t>
      </w:r>
      <w:r w:rsidR="00C90412" w:rsidRPr="00EA1A31">
        <w:rPr>
          <w:rFonts w:eastAsia="Arial" w:cs="Arial"/>
          <w:szCs w:val="22"/>
          <w:lang w:val="vi-VN"/>
        </w:rPr>
        <w:t>.</w:t>
      </w:r>
    </w:p>
    <w:p w14:paraId="3448FFB0" w14:textId="77777777" w:rsidR="00505CAE" w:rsidRPr="00505CAE" w:rsidRDefault="00CB573A" w:rsidP="00EA6EDD">
      <w:pPr>
        <w:numPr>
          <w:ilvl w:val="1"/>
          <w:numId w:val="8"/>
        </w:numPr>
        <w:tabs>
          <w:tab w:val="left" w:pos="567"/>
        </w:tabs>
        <w:spacing w:before="120" w:after="0" w:line="240" w:lineRule="auto"/>
        <w:ind w:left="567" w:hanging="567"/>
        <w:jc w:val="both"/>
        <w:rPr>
          <w:rFonts w:eastAsia="Arial" w:cs="Arial"/>
          <w:szCs w:val="22"/>
          <w:lang w:val="vi-VN"/>
        </w:rPr>
      </w:pPr>
      <w:r>
        <w:rPr>
          <w:rFonts w:eastAsia="Arial" w:cs="Arial"/>
          <w:szCs w:val="22"/>
          <w:lang w:val="vi-VN"/>
        </w:rPr>
        <w:t xml:space="preserve">Bên </w:t>
      </w:r>
      <w:r w:rsidRPr="00EA1A31">
        <w:rPr>
          <w:rFonts w:eastAsia="Arial" w:cs="Arial"/>
          <w:szCs w:val="22"/>
          <w:lang w:val="vi-VN"/>
        </w:rPr>
        <w:t>A</w:t>
      </w:r>
      <w:r w:rsidR="00505CAE" w:rsidRPr="00505CAE">
        <w:rPr>
          <w:rFonts w:eastAsia="Arial" w:cs="Arial"/>
          <w:szCs w:val="22"/>
          <w:lang w:val="vi-VN"/>
        </w:rPr>
        <w:t xml:space="preserve"> có quyền yêu cầu Bên</w:t>
      </w:r>
      <w:r w:rsidRPr="00EA1A31">
        <w:rPr>
          <w:rFonts w:eastAsia="Arial" w:cs="Arial"/>
          <w:szCs w:val="22"/>
          <w:lang w:val="vi-VN"/>
        </w:rPr>
        <w:t xml:space="preserve"> B</w:t>
      </w:r>
      <w:r w:rsidR="00505CAE" w:rsidRPr="00505CAE">
        <w:rPr>
          <w:rFonts w:eastAsia="Arial" w:cs="Arial"/>
          <w:szCs w:val="22"/>
          <w:lang w:val="vi-VN"/>
        </w:rPr>
        <w:t xml:space="preserve"> thực hiện Hòa Mạng cho Thuê bao hoặc Nhóm Thuê bao theo đúng số lượng và thời hạ</w:t>
      </w:r>
      <w:r w:rsidR="007E1C76">
        <w:rPr>
          <w:rFonts w:eastAsia="Arial" w:cs="Arial"/>
          <w:szCs w:val="22"/>
          <w:lang w:val="vi-VN"/>
        </w:rPr>
        <w:t xml:space="preserve">n mà </w:t>
      </w:r>
      <w:r w:rsidR="007E1C76" w:rsidRPr="00EA1A31">
        <w:rPr>
          <w:rFonts w:eastAsia="Arial" w:cs="Arial"/>
          <w:szCs w:val="22"/>
          <w:lang w:val="vi-VN"/>
        </w:rPr>
        <w:t>h</w:t>
      </w:r>
      <w:r w:rsidR="00505CAE" w:rsidRPr="00505CAE">
        <w:rPr>
          <w:rFonts w:eastAsia="Arial" w:cs="Arial"/>
          <w:szCs w:val="22"/>
          <w:lang w:val="vi-VN"/>
        </w:rPr>
        <w:t>ai Bên thỏa thuận.</w:t>
      </w:r>
    </w:p>
    <w:p w14:paraId="6F85C938" w14:textId="77777777" w:rsidR="00505CAE" w:rsidRPr="00505CAE" w:rsidRDefault="00CB573A" w:rsidP="00EA6EDD">
      <w:pPr>
        <w:numPr>
          <w:ilvl w:val="1"/>
          <w:numId w:val="8"/>
        </w:numPr>
        <w:tabs>
          <w:tab w:val="left" w:pos="567"/>
        </w:tabs>
        <w:spacing w:before="120" w:after="0" w:line="240" w:lineRule="auto"/>
        <w:ind w:left="567" w:hanging="567"/>
        <w:jc w:val="both"/>
        <w:rPr>
          <w:rFonts w:eastAsia="Arial" w:cs="Arial"/>
          <w:szCs w:val="22"/>
          <w:lang w:val="vi-VN"/>
        </w:rPr>
      </w:pPr>
      <w:r>
        <w:rPr>
          <w:rFonts w:eastAsia="Arial" w:cs="Arial"/>
          <w:szCs w:val="22"/>
          <w:lang w:val="vi-VN"/>
        </w:rPr>
        <w:t xml:space="preserve">Bên </w:t>
      </w:r>
      <w:r w:rsidRPr="00EA1A31">
        <w:rPr>
          <w:rFonts w:eastAsia="Arial" w:cs="Arial"/>
          <w:szCs w:val="22"/>
          <w:lang w:val="vi-VN"/>
        </w:rPr>
        <w:t>A</w:t>
      </w:r>
      <w:r w:rsidR="00505CAE" w:rsidRPr="00505CAE">
        <w:rPr>
          <w:rFonts w:eastAsia="Arial" w:cs="Arial"/>
          <w:szCs w:val="22"/>
          <w:lang w:val="vi-VN"/>
        </w:rPr>
        <w:t xml:space="preserve"> cam kết sử dụng </w:t>
      </w:r>
      <w:r w:rsidRPr="00EA1A31">
        <w:rPr>
          <w:rFonts w:eastAsia="Arial" w:cs="Arial"/>
          <w:szCs w:val="22"/>
          <w:lang w:val="vi-VN"/>
        </w:rPr>
        <w:t>Dịch Vụ</w:t>
      </w:r>
      <w:r w:rsidR="00505CAE" w:rsidRPr="00505CAE">
        <w:rPr>
          <w:rFonts w:eastAsia="Arial" w:cs="Arial"/>
          <w:szCs w:val="22"/>
          <w:lang w:val="vi-VN"/>
        </w:rPr>
        <w:t xml:space="preserve"> đúng mục đích, không được phép có những hành vi gian lận cước viễn thông, gây ảnh hưởng tới kết quả kinh doanh củ</w:t>
      </w:r>
      <w:r>
        <w:rPr>
          <w:rFonts w:eastAsia="Arial" w:cs="Arial"/>
          <w:szCs w:val="22"/>
          <w:lang w:val="vi-VN"/>
        </w:rPr>
        <w:t xml:space="preserve">a Bên </w:t>
      </w:r>
      <w:r w:rsidRPr="00EA1A31">
        <w:rPr>
          <w:rFonts w:eastAsia="Arial" w:cs="Arial"/>
          <w:szCs w:val="22"/>
          <w:lang w:val="vi-VN"/>
        </w:rPr>
        <w:t>B</w:t>
      </w:r>
      <w:r w:rsidR="00C90412" w:rsidRPr="00EA1A31">
        <w:rPr>
          <w:rFonts w:eastAsia="Arial" w:cs="Arial"/>
          <w:szCs w:val="22"/>
          <w:lang w:val="vi-VN"/>
        </w:rPr>
        <w:t>.</w:t>
      </w:r>
    </w:p>
    <w:p w14:paraId="7A8551B7" w14:textId="77777777" w:rsidR="00505CAE" w:rsidRPr="00505CAE" w:rsidRDefault="00B43631" w:rsidP="00EA6EDD">
      <w:pPr>
        <w:numPr>
          <w:ilvl w:val="1"/>
          <w:numId w:val="8"/>
        </w:numPr>
        <w:tabs>
          <w:tab w:val="left" w:pos="567"/>
        </w:tabs>
        <w:spacing w:before="120" w:after="0" w:line="240" w:lineRule="auto"/>
        <w:ind w:left="567" w:hanging="567"/>
        <w:jc w:val="both"/>
        <w:rPr>
          <w:rFonts w:eastAsia="Arial" w:cs="Arial"/>
          <w:szCs w:val="22"/>
          <w:lang w:val="vi-VN"/>
        </w:rPr>
      </w:pPr>
      <w:r>
        <w:rPr>
          <w:rFonts w:eastAsia="Arial" w:cs="Arial"/>
          <w:szCs w:val="22"/>
          <w:lang w:val="vi-VN"/>
        </w:rPr>
        <w:lastRenderedPageBreak/>
        <w:t xml:space="preserve">Bên </w:t>
      </w:r>
      <w:r w:rsidRPr="00EA1A31">
        <w:rPr>
          <w:rFonts w:eastAsia="Arial" w:cs="Arial"/>
          <w:szCs w:val="22"/>
          <w:lang w:val="vi-VN"/>
        </w:rPr>
        <w:t>A</w:t>
      </w:r>
      <w:r w:rsidR="00505CAE" w:rsidRPr="00505CAE">
        <w:rPr>
          <w:rFonts w:eastAsia="Arial" w:cs="Arial"/>
          <w:szCs w:val="22"/>
          <w:lang w:val="vi-VN"/>
        </w:rPr>
        <w:t xml:space="preserve"> có trách nhiệm cung cấp đầy đủ các thông tin về việc sử dụng dịch vụ của Bên A theo yêu cầu củ</w:t>
      </w:r>
      <w:r>
        <w:rPr>
          <w:rFonts w:eastAsia="Arial" w:cs="Arial"/>
          <w:szCs w:val="22"/>
          <w:lang w:val="vi-VN"/>
        </w:rPr>
        <w:t xml:space="preserve">a Bên </w:t>
      </w:r>
      <w:r w:rsidRPr="00EA1A31">
        <w:rPr>
          <w:rFonts w:eastAsia="Arial" w:cs="Arial"/>
          <w:szCs w:val="22"/>
          <w:lang w:val="vi-VN"/>
        </w:rPr>
        <w:t>B,</w:t>
      </w:r>
      <w:r w:rsidR="00505CAE" w:rsidRPr="00505CAE">
        <w:rPr>
          <w:rFonts w:eastAsia="Arial" w:cs="Arial"/>
          <w:szCs w:val="22"/>
          <w:lang w:val="vi-VN"/>
        </w:rPr>
        <w:t xml:space="preserve"> bao gồm nhưng không giới hạn các nội dung sau:</w:t>
      </w:r>
    </w:p>
    <w:p w14:paraId="679CDABB" w14:textId="77777777" w:rsidR="00505CAE" w:rsidRPr="00505CAE" w:rsidRDefault="00505CAE" w:rsidP="00EA6EDD">
      <w:pPr>
        <w:numPr>
          <w:ilvl w:val="0"/>
          <w:numId w:val="20"/>
        </w:numPr>
        <w:tabs>
          <w:tab w:val="clear" w:pos="720"/>
          <w:tab w:val="left" w:pos="567"/>
        </w:tabs>
        <w:spacing w:before="120" w:after="0" w:line="240" w:lineRule="auto"/>
        <w:ind w:left="1134" w:hanging="567"/>
        <w:jc w:val="both"/>
        <w:rPr>
          <w:rFonts w:eastAsia="Arial" w:cs="Arial"/>
          <w:szCs w:val="22"/>
          <w:lang w:val="vi-VN"/>
        </w:rPr>
      </w:pPr>
      <w:r w:rsidRPr="00505CAE">
        <w:rPr>
          <w:rFonts w:eastAsia="Arial" w:cs="Arial"/>
          <w:szCs w:val="22"/>
          <w:lang w:val="vi-VN"/>
        </w:rPr>
        <w:t>Cung cấp toàn bộ CDR thô bao gồm nhưng không giới hạn các thông tin:</w:t>
      </w:r>
    </w:p>
    <w:p w14:paraId="07801E84" w14:textId="77777777" w:rsidR="00505CAE" w:rsidRPr="0021778E" w:rsidRDefault="00505CAE" w:rsidP="00EA6EDD">
      <w:pPr>
        <w:numPr>
          <w:ilvl w:val="1"/>
          <w:numId w:val="18"/>
        </w:numPr>
        <w:spacing w:before="120" w:after="0" w:line="240" w:lineRule="auto"/>
        <w:ind w:left="1701" w:hanging="567"/>
        <w:jc w:val="both"/>
        <w:rPr>
          <w:rFonts w:cs="Arial"/>
          <w:szCs w:val="22"/>
          <w:lang w:val="vi-VN"/>
        </w:rPr>
      </w:pPr>
      <w:r w:rsidRPr="0021778E">
        <w:rPr>
          <w:rFonts w:cs="Arial"/>
          <w:szCs w:val="22"/>
          <w:lang w:val="vi-VN"/>
        </w:rPr>
        <w:t>Số chủ gọi/bị gọi</w:t>
      </w:r>
      <w:r w:rsidR="0085100A" w:rsidRPr="00EA1A31">
        <w:rPr>
          <w:rFonts w:cs="Arial"/>
          <w:szCs w:val="22"/>
          <w:lang w:val="vi-VN"/>
        </w:rPr>
        <w:t>;</w:t>
      </w:r>
    </w:p>
    <w:p w14:paraId="591F549D" w14:textId="77777777" w:rsidR="00505CAE" w:rsidRPr="0021778E" w:rsidRDefault="00505CAE" w:rsidP="00EA6EDD">
      <w:pPr>
        <w:numPr>
          <w:ilvl w:val="1"/>
          <w:numId w:val="18"/>
        </w:numPr>
        <w:spacing w:before="120" w:after="0" w:line="240" w:lineRule="auto"/>
        <w:ind w:left="1701" w:hanging="567"/>
        <w:jc w:val="both"/>
        <w:rPr>
          <w:rFonts w:cs="Arial"/>
          <w:szCs w:val="22"/>
          <w:lang w:val="vi-VN"/>
        </w:rPr>
      </w:pPr>
      <w:r w:rsidRPr="0021778E">
        <w:rPr>
          <w:rFonts w:cs="Arial"/>
          <w:szCs w:val="22"/>
          <w:lang w:val="vi-VN"/>
        </w:rPr>
        <w:t>Thời gian bắt đầu/Thời gian kết thúc cuộc gọi</w:t>
      </w:r>
      <w:r w:rsidR="0085100A" w:rsidRPr="00EA1A31">
        <w:rPr>
          <w:rFonts w:cs="Arial"/>
          <w:szCs w:val="22"/>
          <w:lang w:val="vi-VN"/>
        </w:rPr>
        <w:t>;</w:t>
      </w:r>
    </w:p>
    <w:p w14:paraId="21FE00C0" w14:textId="77777777" w:rsidR="00505CAE" w:rsidRPr="0021778E" w:rsidRDefault="00505CAE" w:rsidP="00EA6EDD">
      <w:pPr>
        <w:numPr>
          <w:ilvl w:val="1"/>
          <w:numId w:val="18"/>
        </w:numPr>
        <w:spacing w:before="120" w:after="0" w:line="240" w:lineRule="auto"/>
        <w:ind w:left="1701" w:hanging="567"/>
        <w:jc w:val="both"/>
        <w:rPr>
          <w:rFonts w:cs="Arial"/>
          <w:szCs w:val="22"/>
          <w:lang w:val="vi-VN"/>
        </w:rPr>
      </w:pPr>
      <w:r w:rsidRPr="0021778E">
        <w:rPr>
          <w:rFonts w:cs="Arial"/>
          <w:szCs w:val="22"/>
          <w:lang w:val="vi-VN"/>
        </w:rPr>
        <w:t>Thời gian đàm thoại</w:t>
      </w:r>
      <w:r w:rsidR="0085100A">
        <w:rPr>
          <w:rFonts w:cs="Arial"/>
          <w:szCs w:val="22"/>
        </w:rPr>
        <w:t>;</w:t>
      </w:r>
    </w:p>
    <w:p w14:paraId="286F86F0" w14:textId="77777777" w:rsidR="00505CAE" w:rsidRPr="0021778E" w:rsidRDefault="00505CAE" w:rsidP="00EA6EDD">
      <w:pPr>
        <w:numPr>
          <w:ilvl w:val="1"/>
          <w:numId w:val="18"/>
        </w:numPr>
        <w:spacing w:before="120" w:after="0" w:line="240" w:lineRule="auto"/>
        <w:ind w:left="1701" w:hanging="567"/>
        <w:jc w:val="both"/>
        <w:rPr>
          <w:rFonts w:cs="Arial"/>
          <w:szCs w:val="22"/>
          <w:lang w:val="vi-VN"/>
        </w:rPr>
      </w:pPr>
      <w:r w:rsidRPr="0021778E">
        <w:rPr>
          <w:rFonts w:cs="Arial"/>
          <w:szCs w:val="22"/>
          <w:lang w:val="vi-VN"/>
        </w:rPr>
        <w:t>Các route</w:t>
      </w:r>
      <w:r w:rsidR="0085100A">
        <w:rPr>
          <w:rFonts w:cs="Arial"/>
          <w:szCs w:val="22"/>
        </w:rPr>
        <w:t>;</w:t>
      </w:r>
    </w:p>
    <w:p w14:paraId="59988013" w14:textId="77777777" w:rsidR="00505CAE" w:rsidRPr="00DC483F" w:rsidRDefault="00505CAE" w:rsidP="00EA6EDD">
      <w:pPr>
        <w:numPr>
          <w:ilvl w:val="1"/>
          <w:numId w:val="18"/>
        </w:numPr>
        <w:spacing w:before="120" w:after="0" w:line="240" w:lineRule="auto"/>
        <w:ind w:left="1701" w:hanging="567"/>
        <w:jc w:val="both"/>
        <w:rPr>
          <w:rFonts w:cs="Arial"/>
          <w:szCs w:val="22"/>
          <w:lang w:val="vi-VN"/>
        </w:rPr>
      </w:pPr>
      <w:r w:rsidRPr="0021778E">
        <w:rPr>
          <w:rFonts w:cs="Arial"/>
          <w:szCs w:val="22"/>
          <w:lang w:val="vi-VN"/>
        </w:rPr>
        <w:t>Địa chỉ IP</w:t>
      </w:r>
      <w:r w:rsidR="0085100A" w:rsidRPr="00DC483F">
        <w:rPr>
          <w:rFonts w:cs="Arial"/>
          <w:szCs w:val="22"/>
        </w:rPr>
        <w:t>.</w:t>
      </w:r>
    </w:p>
    <w:p w14:paraId="4A763F67" w14:textId="77777777" w:rsidR="00445AB0" w:rsidRPr="00445AB0" w:rsidRDefault="00445AB0" w:rsidP="00EA6EDD">
      <w:pPr>
        <w:numPr>
          <w:ilvl w:val="0"/>
          <w:numId w:val="20"/>
        </w:numPr>
        <w:tabs>
          <w:tab w:val="clear" w:pos="720"/>
          <w:tab w:val="left" w:pos="567"/>
        </w:tabs>
        <w:spacing w:before="120" w:after="0" w:line="240" w:lineRule="auto"/>
        <w:ind w:left="1134" w:hanging="567"/>
        <w:jc w:val="both"/>
        <w:rPr>
          <w:rFonts w:eastAsia="Arial" w:cs="Arial"/>
          <w:szCs w:val="22"/>
          <w:lang w:val="vi-VN"/>
        </w:rPr>
      </w:pPr>
      <w:r w:rsidRPr="00445AB0">
        <w:rPr>
          <w:rFonts w:eastAsia="Arial" w:cs="Arial"/>
          <w:szCs w:val="22"/>
          <w:lang w:val="vi-VN"/>
        </w:rPr>
        <w:t>File thu âm</w:t>
      </w:r>
      <w:r w:rsidR="00F44191" w:rsidRPr="00EA6EDD">
        <w:rPr>
          <w:rFonts w:eastAsia="Arial" w:cs="Arial"/>
          <w:szCs w:val="22"/>
          <w:lang w:val="vi-VN"/>
        </w:rPr>
        <w:t>;</w:t>
      </w:r>
      <w:r w:rsidRPr="00445AB0">
        <w:rPr>
          <w:rFonts w:eastAsia="Arial" w:cs="Arial"/>
          <w:szCs w:val="22"/>
          <w:lang w:val="vi-VN"/>
        </w:rPr>
        <w:t xml:space="preserve"> </w:t>
      </w:r>
    </w:p>
    <w:p w14:paraId="356B3ED7" w14:textId="77777777" w:rsidR="00505CAE" w:rsidRPr="00505CAE" w:rsidRDefault="00505CAE" w:rsidP="00EA6EDD">
      <w:pPr>
        <w:numPr>
          <w:ilvl w:val="0"/>
          <w:numId w:val="20"/>
        </w:numPr>
        <w:tabs>
          <w:tab w:val="clear" w:pos="720"/>
          <w:tab w:val="left" w:pos="567"/>
        </w:tabs>
        <w:spacing w:before="120" w:after="0" w:line="240" w:lineRule="auto"/>
        <w:ind w:left="1134" w:hanging="567"/>
        <w:jc w:val="both"/>
        <w:rPr>
          <w:rFonts w:eastAsia="Arial" w:cs="Arial"/>
          <w:szCs w:val="22"/>
          <w:lang w:val="vi-VN"/>
        </w:rPr>
      </w:pPr>
      <w:r w:rsidRPr="00505CAE">
        <w:rPr>
          <w:rFonts w:eastAsia="Arial" w:cs="Arial"/>
          <w:szCs w:val="22"/>
          <w:lang w:val="vi-VN"/>
        </w:rPr>
        <w:t>Hoạt động kiểm soát định kỳ và đột xuất của Bên B</w:t>
      </w:r>
      <w:r w:rsidR="0085100A" w:rsidRPr="00EA1A31">
        <w:rPr>
          <w:rFonts w:eastAsia="Arial" w:cs="Arial"/>
          <w:szCs w:val="22"/>
          <w:lang w:val="vi-VN"/>
        </w:rPr>
        <w:t>.</w:t>
      </w:r>
    </w:p>
    <w:p w14:paraId="6E569193" w14:textId="77777777" w:rsidR="00505CAE" w:rsidRPr="00505CAE" w:rsidRDefault="00505CAE" w:rsidP="004413EF">
      <w:pPr>
        <w:numPr>
          <w:ilvl w:val="1"/>
          <w:numId w:val="8"/>
        </w:numPr>
        <w:tabs>
          <w:tab w:val="left" w:pos="567"/>
        </w:tabs>
        <w:spacing w:before="120" w:after="0" w:line="240" w:lineRule="auto"/>
        <w:ind w:left="567" w:hanging="567"/>
        <w:jc w:val="both"/>
        <w:rPr>
          <w:rFonts w:eastAsia="Arial" w:cs="Arial"/>
          <w:szCs w:val="22"/>
          <w:lang w:val="vi-VN"/>
        </w:rPr>
      </w:pPr>
      <w:r w:rsidRPr="00505CAE">
        <w:rPr>
          <w:rFonts w:eastAsia="Arial" w:cs="Arial"/>
          <w:szCs w:val="22"/>
          <w:lang w:val="vi-VN"/>
        </w:rPr>
        <w:t>Phối hợp và hỗ trợ B</w:t>
      </w:r>
      <w:r w:rsidR="005677F4">
        <w:rPr>
          <w:rFonts w:eastAsia="Arial" w:cs="Arial"/>
          <w:szCs w:val="22"/>
          <w:lang w:val="vi-VN"/>
        </w:rPr>
        <w:t xml:space="preserve">ên </w:t>
      </w:r>
      <w:r w:rsidR="005677F4" w:rsidRPr="00EA1A31">
        <w:rPr>
          <w:rFonts w:eastAsia="Arial" w:cs="Arial"/>
          <w:szCs w:val="22"/>
          <w:lang w:val="vi-VN"/>
        </w:rPr>
        <w:t>B</w:t>
      </w:r>
      <w:r w:rsidRPr="00505CAE">
        <w:rPr>
          <w:rFonts w:eastAsia="Arial" w:cs="Arial"/>
          <w:szCs w:val="22"/>
          <w:lang w:val="vi-VN"/>
        </w:rPr>
        <w:t xml:space="preserve"> giải quyết các khó khăn vướng mắc phát sinh trong quá trình thực hiệ</w:t>
      </w:r>
      <w:r w:rsidR="005677F4">
        <w:rPr>
          <w:rFonts w:eastAsia="Arial" w:cs="Arial"/>
          <w:szCs w:val="22"/>
          <w:lang w:val="vi-VN"/>
        </w:rPr>
        <w:t xml:space="preserve">n </w:t>
      </w:r>
      <w:r w:rsidR="005677F4" w:rsidRPr="00EA1A31">
        <w:rPr>
          <w:rFonts w:eastAsia="Arial" w:cs="Arial"/>
          <w:szCs w:val="22"/>
          <w:lang w:val="vi-VN"/>
        </w:rPr>
        <w:t>H</w:t>
      </w:r>
      <w:r w:rsidRPr="00505CAE">
        <w:rPr>
          <w:rFonts w:eastAsia="Arial" w:cs="Arial"/>
          <w:szCs w:val="22"/>
          <w:lang w:val="vi-VN"/>
        </w:rPr>
        <w:t>ợ</w:t>
      </w:r>
      <w:r w:rsidR="005677F4">
        <w:rPr>
          <w:rFonts w:eastAsia="Arial" w:cs="Arial"/>
          <w:szCs w:val="22"/>
          <w:lang w:val="vi-VN"/>
        </w:rPr>
        <w:t xml:space="preserve">p </w:t>
      </w:r>
      <w:r w:rsidR="00034410" w:rsidRPr="00EA1A31">
        <w:rPr>
          <w:rFonts w:eastAsia="Arial" w:cs="Arial"/>
          <w:szCs w:val="22"/>
          <w:lang w:val="vi-VN"/>
        </w:rPr>
        <w:t>đ</w:t>
      </w:r>
      <w:r w:rsidRPr="00505CAE">
        <w:rPr>
          <w:rFonts w:eastAsia="Arial" w:cs="Arial"/>
          <w:szCs w:val="22"/>
          <w:lang w:val="vi-VN"/>
        </w:rPr>
        <w:t>ồng này.</w:t>
      </w:r>
    </w:p>
    <w:p w14:paraId="0A1B9B95" w14:textId="77777777" w:rsidR="00505CAE" w:rsidRPr="00505CAE" w:rsidRDefault="004D3A07" w:rsidP="004413EF">
      <w:pPr>
        <w:numPr>
          <w:ilvl w:val="1"/>
          <w:numId w:val="8"/>
        </w:numPr>
        <w:tabs>
          <w:tab w:val="left" w:pos="567"/>
        </w:tabs>
        <w:spacing w:before="120" w:after="0" w:line="240" w:lineRule="auto"/>
        <w:ind w:left="567" w:hanging="567"/>
        <w:jc w:val="both"/>
        <w:rPr>
          <w:rFonts w:eastAsia="Arial" w:cs="Arial"/>
          <w:szCs w:val="22"/>
          <w:lang w:val="vi-VN"/>
        </w:rPr>
      </w:pPr>
      <w:r>
        <w:rPr>
          <w:rFonts w:eastAsia="Arial" w:cs="Arial"/>
          <w:szCs w:val="22"/>
          <w:lang w:val="vi-VN"/>
        </w:rPr>
        <w:t xml:space="preserve">Bên </w:t>
      </w:r>
      <w:r w:rsidRPr="00EA1A31">
        <w:rPr>
          <w:rFonts w:eastAsia="Arial" w:cs="Arial"/>
          <w:szCs w:val="22"/>
          <w:lang w:val="vi-VN"/>
        </w:rPr>
        <w:t>A</w:t>
      </w:r>
      <w:r w:rsidR="00505CAE" w:rsidRPr="00505CAE">
        <w:rPr>
          <w:rFonts w:eastAsia="Arial" w:cs="Arial"/>
          <w:szCs w:val="22"/>
          <w:lang w:val="vi-VN"/>
        </w:rPr>
        <w:t xml:space="preserve"> có trách nhiệm thanh toán đầy đủ các khoản cước phí cho </w:t>
      </w:r>
      <w:r w:rsidRPr="00EA1A31">
        <w:rPr>
          <w:rFonts w:eastAsia="Arial" w:cs="Arial"/>
          <w:szCs w:val="22"/>
          <w:lang w:val="vi-VN"/>
        </w:rPr>
        <w:t>Bên B</w:t>
      </w:r>
      <w:r w:rsidR="00505CAE" w:rsidRPr="00505CAE">
        <w:rPr>
          <w:rFonts w:eastAsia="Arial" w:cs="Arial"/>
          <w:szCs w:val="22"/>
          <w:lang w:val="vi-VN"/>
        </w:rPr>
        <w:t xml:space="preserve"> theo thông báo cước của </w:t>
      </w:r>
      <w:r>
        <w:rPr>
          <w:rFonts w:eastAsia="Arial" w:cs="Arial"/>
          <w:szCs w:val="22"/>
          <w:lang w:val="vi-VN"/>
        </w:rPr>
        <w:t xml:space="preserve">Bên </w:t>
      </w:r>
      <w:r w:rsidRPr="00EA1A31">
        <w:rPr>
          <w:rFonts w:eastAsia="Arial" w:cs="Arial"/>
          <w:szCs w:val="22"/>
          <w:lang w:val="vi-VN"/>
        </w:rPr>
        <w:t>B</w:t>
      </w:r>
      <w:r w:rsidR="00505CAE" w:rsidRPr="00505CAE">
        <w:rPr>
          <w:rFonts w:eastAsia="Arial" w:cs="Arial"/>
          <w:szCs w:val="22"/>
          <w:lang w:val="vi-VN"/>
        </w:rPr>
        <w:t xml:space="preserve"> theo đúng quy định tạ</w:t>
      </w:r>
      <w:r>
        <w:rPr>
          <w:rFonts w:eastAsia="Arial" w:cs="Arial"/>
          <w:szCs w:val="22"/>
          <w:lang w:val="vi-VN"/>
        </w:rPr>
        <w:t xml:space="preserve">i </w:t>
      </w:r>
      <w:r w:rsidRPr="00EA1A31">
        <w:rPr>
          <w:rFonts w:eastAsia="Arial" w:cs="Arial"/>
          <w:szCs w:val="22"/>
          <w:lang w:val="vi-VN"/>
        </w:rPr>
        <w:t>Đ</w:t>
      </w:r>
      <w:r w:rsidR="00505CAE" w:rsidRPr="00505CAE">
        <w:rPr>
          <w:rFonts w:eastAsia="Arial" w:cs="Arial"/>
          <w:szCs w:val="22"/>
          <w:lang w:val="vi-VN"/>
        </w:rPr>
        <w:t>iề</w:t>
      </w:r>
      <w:r w:rsidR="00CF1134">
        <w:rPr>
          <w:rFonts w:eastAsia="Arial" w:cs="Arial"/>
          <w:szCs w:val="22"/>
          <w:lang w:val="vi-VN"/>
        </w:rPr>
        <w:t xml:space="preserve">u </w:t>
      </w:r>
      <w:r w:rsidR="00732D1F" w:rsidRPr="00EA1A31">
        <w:rPr>
          <w:rFonts w:eastAsia="Arial" w:cs="Arial"/>
          <w:szCs w:val="22"/>
          <w:lang w:val="vi-VN"/>
        </w:rPr>
        <w:t>5</w:t>
      </w:r>
      <w:r w:rsidR="00505CAE" w:rsidRPr="00505CAE">
        <w:rPr>
          <w:rFonts w:eastAsia="Arial" w:cs="Arial"/>
          <w:szCs w:val="22"/>
          <w:lang w:val="vi-VN"/>
        </w:rPr>
        <w:t xml:space="preserve"> củ</w:t>
      </w:r>
      <w:r w:rsidR="00131AD6">
        <w:rPr>
          <w:rFonts w:eastAsia="Arial" w:cs="Arial"/>
          <w:szCs w:val="22"/>
          <w:lang w:val="vi-VN"/>
        </w:rPr>
        <w:t xml:space="preserve">a </w:t>
      </w:r>
      <w:r w:rsidR="00131AD6" w:rsidRPr="00EA1A31">
        <w:rPr>
          <w:rFonts w:eastAsia="Arial" w:cs="Arial"/>
          <w:szCs w:val="22"/>
          <w:lang w:val="vi-VN"/>
        </w:rPr>
        <w:t>H</w:t>
      </w:r>
      <w:r w:rsidR="00505CAE" w:rsidRPr="00505CAE">
        <w:rPr>
          <w:rFonts w:eastAsia="Arial" w:cs="Arial"/>
          <w:szCs w:val="22"/>
          <w:lang w:val="vi-VN"/>
        </w:rPr>
        <w:t xml:space="preserve">ợp đồng này. Quá thời hạn phải thanh toán nêu trên, </w:t>
      </w:r>
      <w:r w:rsidRPr="00EA1A31">
        <w:rPr>
          <w:rFonts w:eastAsia="Arial" w:cs="Arial"/>
          <w:szCs w:val="22"/>
          <w:lang w:val="vi-VN"/>
        </w:rPr>
        <w:t>Bên B</w:t>
      </w:r>
      <w:r w:rsidR="00505CAE" w:rsidRPr="00505CAE">
        <w:rPr>
          <w:rFonts w:eastAsia="Arial" w:cs="Arial"/>
          <w:szCs w:val="22"/>
          <w:lang w:val="vi-VN"/>
        </w:rPr>
        <w:t xml:space="preserve"> có quyền </w:t>
      </w:r>
      <w:r w:rsidR="004E153E" w:rsidRPr="00EA1A31">
        <w:rPr>
          <w:rFonts w:eastAsia="Arial" w:cs="Arial"/>
          <w:szCs w:val="22"/>
          <w:lang w:val="vi-VN"/>
        </w:rPr>
        <w:t>ngưng cung cấp Dịch Vụ</w:t>
      </w:r>
      <w:r w:rsidR="00505CAE" w:rsidRPr="00505CAE">
        <w:rPr>
          <w:rFonts w:eastAsia="Arial" w:cs="Arial"/>
          <w:szCs w:val="22"/>
          <w:lang w:val="vi-VN"/>
        </w:rPr>
        <w:t xml:space="preserve"> và tính lãi phát sinh cho số tiền chậm trả theo lãi suất </w:t>
      </w:r>
      <w:r w:rsidR="006659F0" w:rsidRPr="00EA1A31">
        <w:rPr>
          <w:rFonts w:eastAsia="Arial" w:cs="Arial"/>
          <w:szCs w:val="22"/>
          <w:lang w:val="vi-VN"/>
        </w:rPr>
        <w:t>như quy định tại Điề</w:t>
      </w:r>
      <w:r w:rsidR="003B653E" w:rsidRPr="00EA1A31">
        <w:rPr>
          <w:rFonts w:eastAsia="Arial" w:cs="Arial"/>
          <w:szCs w:val="22"/>
          <w:lang w:val="vi-VN"/>
        </w:rPr>
        <w:t>u 9</w:t>
      </w:r>
      <w:r w:rsidR="006659F0" w:rsidRPr="00EA1A31">
        <w:rPr>
          <w:rFonts w:eastAsia="Arial" w:cs="Arial"/>
          <w:szCs w:val="22"/>
          <w:lang w:val="vi-VN"/>
        </w:rPr>
        <w:t>.5</w:t>
      </w:r>
      <w:r w:rsidR="00505CAE" w:rsidRPr="00505CAE">
        <w:rPr>
          <w:rFonts w:eastAsia="Arial" w:cs="Arial"/>
          <w:szCs w:val="22"/>
          <w:lang w:val="vi-VN"/>
        </w:rPr>
        <w:t>.</w:t>
      </w:r>
    </w:p>
    <w:p w14:paraId="602C5B40" w14:textId="77777777" w:rsidR="00505CAE" w:rsidRPr="00505CAE" w:rsidRDefault="004D3A07" w:rsidP="004413EF">
      <w:pPr>
        <w:numPr>
          <w:ilvl w:val="1"/>
          <w:numId w:val="8"/>
        </w:numPr>
        <w:tabs>
          <w:tab w:val="left" w:pos="567"/>
        </w:tabs>
        <w:spacing w:before="120" w:after="0" w:line="240" w:lineRule="auto"/>
        <w:ind w:left="567" w:hanging="567"/>
        <w:jc w:val="both"/>
        <w:rPr>
          <w:rFonts w:eastAsia="Arial" w:cs="Arial"/>
          <w:szCs w:val="22"/>
          <w:lang w:val="vi-VN"/>
        </w:rPr>
      </w:pPr>
      <w:r>
        <w:rPr>
          <w:rFonts w:eastAsia="Arial" w:cs="Arial"/>
          <w:szCs w:val="22"/>
          <w:lang w:val="vi-VN"/>
        </w:rPr>
        <w:t xml:space="preserve">Bên </w:t>
      </w:r>
      <w:r w:rsidRPr="00EA1A31">
        <w:rPr>
          <w:rFonts w:eastAsia="Arial" w:cs="Arial"/>
          <w:szCs w:val="22"/>
          <w:lang w:val="vi-VN"/>
        </w:rPr>
        <w:t>A</w:t>
      </w:r>
      <w:r w:rsidR="00505CAE" w:rsidRPr="00505CAE">
        <w:rPr>
          <w:rFonts w:eastAsia="Arial" w:cs="Arial"/>
          <w:szCs w:val="22"/>
          <w:lang w:val="vi-VN"/>
        </w:rPr>
        <w:t xml:space="preserve"> sẽ chịu trách nhiệm trước pháp luật nếu xảy ra sai phạm về gian lận viễn thông và </w:t>
      </w:r>
      <w:r w:rsidRPr="00EA1A31">
        <w:rPr>
          <w:rFonts w:eastAsia="Arial" w:cs="Arial"/>
          <w:szCs w:val="22"/>
          <w:lang w:val="vi-VN"/>
        </w:rPr>
        <w:t>sử dụng Dịch Vụ</w:t>
      </w:r>
      <w:r w:rsidR="00505CAE" w:rsidRPr="00505CAE">
        <w:rPr>
          <w:rFonts w:eastAsia="Arial" w:cs="Arial"/>
          <w:szCs w:val="22"/>
          <w:lang w:val="vi-VN"/>
        </w:rPr>
        <w:t xml:space="preserve"> sai mục đích.</w:t>
      </w:r>
    </w:p>
    <w:p w14:paraId="20B581F7" w14:textId="77777777" w:rsidR="00C71B9F" w:rsidRPr="00D60CAD" w:rsidRDefault="00C71B9F" w:rsidP="004413EF">
      <w:pPr>
        <w:numPr>
          <w:ilvl w:val="1"/>
          <w:numId w:val="8"/>
        </w:numPr>
        <w:tabs>
          <w:tab w:val="left" w:pos="567"/>
        </w:tabs>
        <w:spacing w:before="120" w:after="0" w:line="240" w:lineRule="auto"/>
        <w:ind w:left="567" w:hanging="567"/>
        <w:jc w:val="both"/>
        <w:rPr>
          <w:rFonts w:eastAsia="Arial" w:cs="Arial"/>
          <w:szCs w:val="22"/>
          <w:lang w:val="vi-VN"/>
        </w:rPr>
      </w:pPr>
      <w:r w:rsidRPr="008425CD">
        <w:rPr>
          <w:rFonts w:cs="Arial"/>
          <w:szCs w:val="22"/>
          <w:lang w:val="vi-VN"/>
        </w:rPr>
        <w:t xml:space="preserve">Chịu trách nhiệm về mọi hành vi, hoạt động của nhân viên của mình trong quá trình thực hiện các công việc trong hợp đồng này. Bên </w:t>
      </w:r>
      <w:r w:rsidRPr="00D60CAD">
        <w:rPr>
          <w:rFonts w:cs="Arial"/>
          <w:szCs w:val="22"/>
          <w:lang w:val="vi-VN"/>
        </w:rPr>
        <w:t>A</w:t>
      </w:r>
      <w:r w:rsidRPr="008425CD">
        <w:rPr>
          <w:rFonts w:cs="Arial"/>
          <w:szCs w:val="22"/>
          <w:lang w:val="vi-VN"/>
        </w:rPr>
        <w:t xml:space="preserve"> phải chịu trách nhiệm bồi thường mọi thiệt hại do phát sinh </w:t>
      </w:r>
      <w:r w:rsidRPr="00D60CAD">
        <w:rPr>
          <w:rFonts w:cs="Arial"/>
          <w:szCs w:val="22"/>
          <w:lang w:val="vi-VN"/>
        </w:rPr>
        <w:t>bởi</w:t>
      </w:r>
      <w:r w:rsidRPr="008425CD">
        <w:rPr>
          <w:rFonts w:cs="Arial"/>
          <w:szCs w:val="22"/>
          <w:lang w:val="vi-VN"/>
        </w:rPr>
        <w:t xml:space="preserve"> </w:t>
      </w:r>
      <w:r w:rsidRPr="00D60CAD">
        <w:rPr>
          <w:rFonts w:cs="Arial"/>
          <w:szCs w:val="22"/>
          <w:lang w:val="vi-VN"/>
        </w:rPr>
        <w:t>B</w:t>
      </w:r>
      <w:r w:rsidRPr="008425CD">
        <w:rPr>
          <w:rFonts w:cs="Arial"/>
          <w:szCs w:val="22"/>
          <w:lang w:val="vi-VN"/>
        </w:rPr>
        <w:t xml:space="preserve">ên </w:t>
      </w:r>
      <w:r w:rsidRPr="00D60CAD">
        <w:rPr>
          <w:rFonts w:cs="Arial"/>
          <w:szCs w:val="22"/>
          <w:lang w:val="vi-VN"/>
        </w:rPr>
        <w:t>A</w:t>
      </w:r>
      <w:r w:rsidRPr="008425CD">
        <w:rPr>
          <w:rFonts w:cs="Arial"/>
          <w:szCs w:val="22"/>
          <w:lang w:val="vi-VN"/>
        </w:rPr>
        <w:t xml:space="preserve">, nhân viên của </w:t>
      </w:r>
      <w:r w:rsidRPr="00D60CAD">
        <w:rPr>
          <w:rFonts w:cs="Arial"/>
          <w:szCs w:val="22"/>
          <w:lang w:val="vi-VN"/>
        </w:rPr>
        <w:t>B</w:t>
      </w:r>
      <w:r w:rsidRPr="008425CD">
        <w:rPr>
          <w:rFonts w:cs="Arial"/>
          <w:szCs w:val="22"/>
          <w:lang w:val="vi-VN"/>
        </w:rPr>
        <w:t xml:space="preserve">ên </w:t>
      </w:r>
      <w:r w:rsidRPr="00D60CAD">
        <w:rPr>
          <w:rFonts w:cs="Arial"/>
          <w:szCs w:val="22"/>
          <w:lang w:val="vi-VN"/>
        </w:rPr>
        <w:t>A</w:t>
      </w:r>
      <w:r w:rsidRPr="008425CD">
        <w:rPr>
          <w:rFonts w:cs="Arial"/>
          <w:szCs w:val="22"/>
          <w:lang w:val="vi-VN"/>
        </w:rPr>
        <w:t xml:space="preserve"> gây ra trong quá trình thực hiện các công việc trong hợp đồng này.</w:t>
      </w:r>
    </w:p>
    <w:p w14:paraId="6E47A0CB" w14:textId="77777777" w:rsidR="00BC3611" w:rsidRPr="00D60CAD" w:rsidRDefault="00BC3611" w:rsidP="004413EF">
      <w:pPr>
        <w:numPr>
          <w:ilvl w:val="1"/>
          <w:numId w:val="8"/>
        </w:numPr>
        <w:tabs>
          <w:tab w:val="left" w:pos="567"/>
        </w:tabs>
        <w:spacing w:before="120" w:after="0" w:line="240" w:lineRule="auto"/>
        <w:ind w:left="567" w:hanging="567"/>
        <w:jc w:val="both"/>
        <w:rPr>
          <w:rFonts w:eastAsia="Arial" w:cs="Arial"/>
          <w:szCs w:val="22"/>
          <w:lang w:val="vi-VN"/>
        </w:rPr>
      </w:pPr>
      <w:r w:rsidRPr="00D60CAD">
        <w:rPr>
          <w:rFonts w:eastAsia="Arial" w:cs="Arial"/>
          <w:szCs w:val="22"/>
          <w:lang w:val="vi-VN"/>
        </w:rPr>
        <w:t>Đảm bảo người đại diện ký Hợp đồng này là người có</w:t>
      </w:r>
      <w:r w:rsidR="00131F9C" w:rsidRPr="00D60CAD">
        <w:rPr>
          <w:rFonts w:eastAsia="Arial" w:cs="Arial"/>
          <w:szCs w:val="22"/>
          <w:lang w:val="vi-VN"/>
        </w:rPr>
        <w:t xml:space="preserve"> thẩm</w:t>
      </w:r>
      <w:r w:rsidRPr="00D60CAD">
        <w:rPr>
          <w:rFonts w:eastAsia="Arial" w:cs="Arial"/>
          <w:szCs w:val="22"/>
          <w:lang w:val="vi-VN"/>
        </w:rPr>
        <w:t xml:space="preserve"> quyền hoặc đã được ủy quyền của Bên A để ký hợp đồng, chứng từ.</w:t>
      </w:r>
    </w:p>
    <w:p w14:paraId="4CF07133" w14:textId="77777777" w:rsidR="00C936D3" w:rsidRDefault="00C936D3">
      <w:pPr>
        <w:spacing w:before="240" w:after="0" w:line="240" w:lineRule="auto"/>
        <w:jc w:val="both"/>
        <w:rPr>
          <w:rFonts w:cs="Arial"/>
          <w:b/>
          <w:bCs/>
          <w:szCs w:val="22"/>
          <w:lang w:val="vi-VN"/>
        </w:rPr>
      </w:pPr>
      <w:r>
        <w:rPr>
          <w:rFonts w:cs="Arial"/>
          <w:b/>
          <w:bCs/>
          <w:szCs w:val="22"/>
          <w:lang w:val="vi-VN"/>
        </w:rPr>
        <w:t>ĐIỀU</w:t>
      </w:r>
      <w:r>
        <w:rPr>
          <w:rFonts w:eastAsia="Arial" w:cs="Arial"/>
          <w:b/>
          <w:bCs/>
          <w:szCs w:val="22"/>
          <w:lang w:val="vi-VN"/>
        </w:rPr>
        <w:t xml:space="preserve"> </w:t>
      </w:r>
      <w:r w:rsidR="00D2150B" w:rsidRPr="00EA1A31">
        <w:rPr>
          <w:rFonts w:cs="Arial"/>
          <w:b/>
          <w:bCs/>
          <w:szCs w:val="22"/>
          <w:lang w:val="vi-VN"/>
        </w:rPr>
        <w:t>8</w:t>
      </w:r>
      <w:r>
        <w:rPr>
          <w:rFonts w:cs="Arial"/>
          <w:b/>
          <w:bCs/>
          <w:szCs w:val="22"/>
          <w:lang w:val="vi-VN"/>
        </w:rPr>
        <w:t>:</w:t>
      </w:r>
      <w:r>
        <w:rPr>
          <w:rFonts w:eastAsia="Arial" w:cs="Arial"/>
          <w:b/>
          <w:bCs/>
          <w:szCs w:val="22"/>
          <w:lang w:val="vi-VN"/>
        </w:rPr>
        <w:t xml:space="preserve"> </w:t>
      </w:r>
      <w:r>
        <w:rPr>
          <w:rFonts w:cs="Arial"/>
          <w:b/>
          <w:bCs/>
          <w:szCs w:val="22"/>
          <w:lang w:val="vi-VN"/>
        </w:rPr>
        <w:t>TRÁCH</w:t>
      </w:r>
      <w:r>
        <w:rPr>
          <w:rFonts w:eastAsia="Arial" w:cs="Arial"/>
          <w:b/>
          <w:bCs/>
          <w:szCs w:val="22"/>
          <w:lang w:val="vi-VN"/>
        </w:rPr>
        <w:t xml:space="preserve"> </w:t>
      </w:r>
      <w:r w:rsidRPr="00D60CAD">
        <w:rPr>
          <w:rFonts w:cs="Arial"/>
          <w:b/>
          <w:bCs/>
          <w:szCs w:val="22"/>
          <w:lang w:val="vi-VN"/>
        </w:rPr>
        <w:t>NHIỆM</w:t>
      </w:r>
      <w:r>
        <w:rPr>
          <w:rFonts w:eastAsia="Arial" w:cs="Arial"/>
          <w:b/>
          <w:bCs/>
          <w:szCs w:val="22"/>
          <w:lang w:val="vi-VN"/>
        </w:rPr>
        <w:t xml:space="preserve"> </w:t>
      </w:r>
      <w:r>
        <w:rPr>
          <w:rFonts w:cs="Arial"/>
          <w:b/>
          <w:bCs/>
          <w:szCs w:val="22"/>
          <w:lang w:val="vi-VN"/>
        </w:rPr>
        <w:t>VÀ</w:t>
      </w:r>
      <w:r>
        <w:rPr>
          <w:rFonts w:eastAsia="Arial" w:cs="Arial"/>
          <w:b/>
          <w:bCs/>
          <w:szCs w:val="22"/>
          <w:lang w:val="vi-VN"/>
        </w:rPr>
        <w:t xml:space="preserve"> </w:t>
      </w:r>
      <w:r>
        <w:rPr>
          <w:rFonts w:cs="Arial"/>
          <w:b/>
          <w:bCs/>
          <w:szCs w:val="22"/>
          <w:lang w:val="vi-VN"/>
        </w:rPr>
        <w:t>QUYỀN</w:t>
      </w:r>
      <w:r>
        <w:rPr>
          <w:rFonts w:eastAsia="Arial" w:cs="Arial"/>
          <w:b/>
          <w:bCs/>
          <w:szCs w:val="22"/>
          <w:lang w:val="vi-VN"/>
        </w:rPr>
        <w:t xml:space="preserve"> </w:t>
      </w:r>
      <w:r>
        <w:rPr>
          <w:rFonts w:cs="Arial"/>
          <w:b/>
          <w:bCs/>
          <w:szCs w:val="22"/>
          <w:lang w:val="vi-VN"/>
        </w:rPr>
        <w:t>LỢI</w:t>
      </w:r>
      <w:r>
        <w:rPr>
          <w:rFonts w:eastAsia="Arial" w:cs="Arial"/>
          <w:b/>
          <w:bCs/>
          <w:szCs w:val="22"/>
          <w:lang w:val="vi-VN"/>
        </w:rPr>
        <w:t xml:space="preserve"> </w:t>
      </w:r>
      <w:r>
        <w:rPr>
          <w:rFonts w:cs="Arial"/>
          <w:b/>
          <w:bCs/>
          <w:szCs w:val="22"/>
          <w:lang w:val="vi-VN"/>
        </w:rPr>
        <w:t>CỦA</w:t>
      </w:r>
      <w:r>
        <w:rPr>
          <w:rFonts w:eastAsia="Arial" w:cs="Arial"/>
          <w:b/>
          <w:bCs/>
          <w:szCs w:val="22"/>
          <w:lang w:val="vi-VN"/>
        </w:rPr>
        <w:t xml:space="preserve"> </w:t>
      </w:r>
      <w:r>
        <w:rPr>
          <w:rFonts w:cs="Arial"/>
          <w:b/>
          <w:bCs/>
          <w:szCs w:val="22"/>
          <w:lang w:val="vi-VN"/>
        </w:rPr>
        <w:t>BÊN</w:t>
      </w:r>
      <w:r>
        <w:rPr>
          <w:rFonts w:eastAsia="Arial" w:cs="Arial"/>
          <w:b/>
          <w:bCs/>
          <w:szCs w:val="22"/>
          <w:lang w:val="vi-VN"/>
        </w:rPr>
        <w:t xml:space="preserve"> </w:t>
      </w:r>
      <w:r>
        <w:rPr>
          <w:rFonts w:cs="Arial"/>
          <w:b/>
          <w:bCs/>
          <w:szCs w:val="22"/>
          <w:lang w:val="vi-VN"/>
        </w:rPr>
        <w:t>B</w:t>
      </w:r>
    </w:p>
    <w:p w14:paraId="3F338945" w14:textId="77777777" w:rsidR="001325F7" w:rsidRPr="001325F7" w:rsidRDefault="00824162" w:rsidP="00BB7C7F">
      <w:pPr>
        <w:numPr>
          <w:ilvl w:val="1"/>
          <w:numId w:val="7"/>
        </w:numPr>
        <w:spacing w:before="120" w:after="0" w:line="240" w:lineRule="auto"/>
        <w:ind w:left="567" w:hanging="567"/>
        <w:jc w:val="both"/>
        <w:rPr>
          <w:rFonts w:eastAsia="Arial" w:cs="Arial"/>
          <w:szCs w:val="22"/>
          <w:lang w:val="vi-VN"/>
        </w:rPr>
      </w:pPr>
      <w:r>
        <w:rPr>
          <w:rFonts w:eastAsia="Arial" w:cs="Arial"/>
          <w:szCs w:val="22"/>
          <w:lang w:val="vi-VN"/>
        </w:rPr>
        <w:t xml:space="preserve">Bên </w:t>
      </w:r>
      <w:r w:rsidRPr="00EA1A31">
        <w:rPr>
          <w:rFonts w:eastAsia="Arial" w:cs="Arial"/>
          <w:szCs w:val="22"/>
          <w:lang w:val="vi-VN"/>
        </w:rPr>
        <w:t>B</w:t>
      </w:r>
      <w:r w:rsidR="001325F7" w:rsidRPr="001325F7">
        <w:rPr>
          <w:rFonts w:eastAsia="Arial" w:cs="Arial"/>
          <w:szCs w:val="22"/>
          <w:lang w:val="vi-VN"/>
        </w:rPr>
        <w:t xml:space="preserve"> có quyền yêu cầ</w:t>
      </w:r>
      <w:r>
        <w:rPr>
          <w:rFonts w:eastAsia="Arial" w:cs="Arial"/>
          <w:szCs w:val="22"/>
          <w:lang w:val="vi-VN"/>
        </w:rPr>
        <w:t xml:space="preserve">u Bên </w:t>
      </w:r>
      <w:r w:rsidRPr="00EA1A31">
        <w:rPr>
          <w:rFonts w:eastAsia="Arial" w:cs="Arial"/>
          <w:szCs w:val="22"/>
          <w:lang w:val="vi-VN"/>
        </w:rPr>
        <w:t>A</w:t>
      </w:r>
      <w:r w:rsidR="001325F7" w:rsidRPr="001325F7">
        <w:rPr>
          <w:rFonts w:eastAsia="Arial" w:cs="Arial"/>
          <w:szCs w:val="22"/>
          <w:lang w:val="vi-VN"/>
        </w:rPr>
        <w:t xml:space="preserve"> thực hiện đúng các nộ</w:t>
      </w:r>
      <w:r>
        <w:rPr>
          <w:rFonts w:eastAsia="Arial" w:cs="Arial"/>
          <w:szCs w:val="22"/>
          <w:lang w:val="vi-VN"/>
        </w:rPr>
        <w:t xml:space="preserve">i dung </w:t>
      </w:r>
      <w:r w:rsidRPr="00EA1A31">
        <w:rPr>
          <w:rFonts w:eastAsia="Arial" w:cs="Arial"/>
          <w:szCs w:val="22"/>
          <w:lang w:val="vi-VN"/>
        </w:rPr>
        <w:t>H</w:t>
      </w:r>
      <w:r w:rsidR="001325F7" w:rsidRPr="001325F7">
        <w:rPr>
          <w:rFonts w:eastAsia="Arial" w:cs="Arial"/>
          <w:szCs w:val="22"/>
          <w:lang w:val="vi-VN"/>
        </w:rPr>
        <w:t>ợ</w:t>
      </w:r>
      <w:r>
        <w:rPr>
          <w:rFonts w:eastAsia="Arial" w:cs="Arial"/>
          <w:szCs w:val="22"/>
          <w:lang w:val="vi-VN"/>
        </w:rPr>
        <w:t xml:space="preserve">p </w:t>
      </w:r>
      <w:r w:rsidR="005635C6" w:rsidRPr="00EA1A31">
        <w:rPr>
          <w:rFonts w:eastAsia="Arial" w:cs="Arial"/>
          <w:szCs w:val="22"/>
          <w:lang w:val="vi-VN"/>
        </w:rPr>
        <w:t>đ</w:t>
      </w:r>
      <w:r w:rsidR="001325F7" w:rsidRPr="001325F7">
        <w:rPr>
          <w:rFonts w:eastAsia="Arial" w:cs="Arial"/>
          <w:szCs w:val="22"/>
          <w:lang w:val="vi-VN"/>
        </w:rPr>
        <w:t xml:space="preserve">ồng, </w:t>
      </w:r>
      <w:r>
        <w:rPr>
          <w:rFonts w:eastAsia="Arial" w:cs="Arial"/>
          <w:szCs w:val="22"/>
          <w:lang w:val="vi-VN"/>
        </w:rPr>
        <w:t>các qu</w:t>
      </w:r>
      <w:r w:rsidRPr="00EA1A31">
        <w:rPr>
          <w:rFonts w:eastAsia="Arial" w:cs="Arial"/>
          <w:szCs w:val="22"/>
          <w:lang w:val="vi-VN"/>
        </w:rPr>
        <w:t>y</w:t>
      </w:r>
      <w:r w:rsidR="001325F7" w:rsidRPr="001325F7">
        <w:rPr>
          <w:rFonts w:eastAsia="Arial" w:cs="Arial"/>
          <w:szCs w:val="22"/>
          <w:lang w:val="vi-VN"/>
        </w:rPr>
        <w:t xml:space="preserve"> định củ</w:t>
      </w:r>
      <w:r>
        <w:rPr>
          <w:rFonts w:eastAsia="Arial" w:cs="Arial"/>
          <w:szCs w:val="22"/>
          <w:lang w:val="vi-VN"/>
        </w:rPr>
        <w:t xml:space="preserve">a Bên </w:t>
      </w:r>
      <w:r w:rsidRPr="00EA1A31">
        <w:rPr>
          <w:rFonts w:eastAsia="Arial" w:cs="Arial"/>
          <w:szCs w:val="22"/>
          <w:lang w:val="vi-VN"/>
        </w:rPr>
        <w:t>B</w:t>
      </w:r>
      <w:r w:rsidR="001325F7" w:rsidRPr="001325F7">
        <w:rPr>
          <w:rFonts w:eastAsia="Arial" w:cs="Arial"/>
          <w:szCs w:val="22"/>
          <w:lang w:val="vi-VN"/>
        </w:rPr>
        <w:t xml:space="preserve"> và các thỏa thuận khác (nếu có)</w:t>
      </w:r>
      <w:r w:rsidR="00C90412" w:rsidRPr="00EA1A31">
        <w:rPr>
          <w:rFonts w:eastAsia="Arial" w:cs="Arial"/>
          <w:szCs w:val="22"/>
          <w:lang w:val="vi-VN"/>
        </w:rPr>
        <w:t>.</w:t>
      </w:r>
    </w:p>
    <w:p w14:paraId="3725EA71" w14:textId="77777777" w:rsidR="001325F7" w:rsidRPr="002F61A7" w:rsidRDefault="001325F7" w:rsidP="00BB7C7F">
      <w:pPr>
        <w:numPr>
          <w:ilvl w:val="1"/>
          <w:numId w:val="7"/>
        </w:numPr>
        <w:spacing w:before="120" w:after="0" w:line="240" w:lineRule="auto"/>
        <w:ind w:left="567" w:hanging="567"/>
        <w:jc w:val="both"/>
        <w:rPr>
          <w:rFonts w:eastAsia="Arial" w:cs="Arial"/>
          <w:szCs w:val="22"/>
          <w:lang w:val="vi-VN"/>
        </w:rPr>
      </w:pPr>
      <w:r w:rsidRPr="001325F7">
        <w:rPr>
          <w:rFonts w:eastAsia="Arial" w:cs="Arial"/>
          <w:szCs w:val="22"/>
          <w:lang w:val="vi-VN"/>
        </w:rPr>
        <w:t xml:space="preserve">Xuất hóa đơn GTGT theo </w:t>
      </w:r>
      <w:r w:rsidR="0087230F" w:rsidRPr="00EA1A31">
        <w:rPr>
          <w:rFonts w:eastAsia="Arial" w:cs="Arial"/>
          <w:szCs w:val="22"/>
          <w:lang w:val="vi-VN"/>
        </w:rPr>
        <w:t xml:space="preserve">quy định </w:t>
      </w:r>
      <w:r w:rsidR="00841CB2" w:rsidRPr="00EA1A31">
        <w:rPr>
          <w:rFonts w:eastAsia="Arial" w:cs="Arial"/>
          <w:szCs w:val="22"/>
          <w:lang w:val="vi-VN"/>
        </w:rPr>
        <w:t>tại Điề</w:t>
      </w:r>
      <w:r w:rsidR="00203BDD" w:rsidRPr="00EA1A31">
        <w:rPr>
          <w:rFonts w:eastAsia="Arial" w:cs="Arial"/>
          <w:szCs w:val="22"/>
          <w:lang w:val="vi-VN"/>
        </w:rPr>
        <w:t>u 5.3</w:t>
      </w:r>
      <w:r w:rsidR="00C90412" w:rsidRPr="00EA1A31">
        <w:rPr>
          <w:rFonts w:eastAsia="Arial" w:cs="Arial"/>
          <w:szCs w:val="22"/>
          <w:lang w:val="vi-VN"/>
        </w:rPr>
        <w:t>.</w:t>
      </w:r>
    </w:p>
    <w:p w14:paraId="449FCABD" w14:textId="4A91CA64" w:rsidR="001325F7" w:rsidRPr="001325F7" w:rsidRDefault="00824162" w:rsidP="00BB7C7F">
      <w:pPr>
        <w:numPr>
          <w:ilvl w:val="1"/>
          <w:numId w:val="7"/>
        </w:numPr>
        <w:spacing w:before="120" w:after="0" w:line="240" w:lineRule="auto"/>
        <w:ind w:left="567" w:hanging="567"/>
        <w:jc w:val="both"/>
        <w:rPr>
          <w:rFonts w:eastAsia="Arial" w:cs="Arial"/>
          <w:szCs w:val="22"/>
          <w:lang w:val="vi-VN"/>
        </w:rPr>
      </w:pPr>
      <w:r>
        <w:rPr>
          <w:rFonts w:eastAsia="Arial" w:cs="Arial"/>
          <w:szCs w:val="22"/>
          <w:lang w:val="vi-VN"/>
        </w:rPr>
        <w:t xml:space="preserve">Bên </w:t>
      </w:r>
      <w:r w:rsidRPr="00EA1A31">
        <w:rPr>
          <w:rFonts w:eastAsia="Arial" w:cs="Arial"/>
          <w:szCs w:val="22"/>
          <w:lang w:val="vi-VN"/>
        </w:rPr>
        <w:t>B</w:t>
      </w:r>
      <w:r w:rsidR="001325F7" w:rsidRPr="001325F7">
        <w:rPr>
          <w:rFonts w:eastAsia="Arial" w:cs="Arial"/>
          <w:szCs w:val="22"/>
          <w:lang w:val="vi-VN"/>
        </w:rPr>
        <w:t xml:space="preserve"> có trách nhiệm bảo đảm về chất lượ</w:t>
      </w:r>
      <w:r>
        <w:rPr>
          <w:rFonts w:eastAsia="Arial" w:cs="Arial"/>
          <w:szCs w:val="22"/>
          <w:lang w:val="vi-VN"/>
        </w:rPr>
        <w:t xml:space="preserve">ng </w:t>
      </w:r>
      <w:r w:rsidRPr="00EA1A31">
        <w:rPr>
          <w:rFonts w:eastAsia="Arial" w:cs="Arial"/>
          <w:szCs w:val="22"/>
          <w:lang w:val="vi-VN"/>
        </w:rPr>
        <w:t>D</w:t>
      </w:r>
      <w:r w:rsidR="001325F7" w:rsidRPr="001325F7">
        <w:rPr>
          <w:rFonts w:eastAsia="Arial" w:cs="Arial"/>
          <w:szCs w:val="22"/>
          <w:lang w:val="vi-VN"/>
        </w:rPr>
        <w:t>ị</w:t>
      </w:r>
      <w:r>
        <w:rPr>
          <w:rFonts w:eastAsia="Arial" w:cs="Arial"/>
          <w:szCs w:val="22"/>
          <w:lang w:val="vi-VN"/>
        </w:rPr>
        <w:t xml:space="preserve">ch </w:t>
      </w:r>
      <w:r w:rsidRPr="00EA1A31">
        <w:rPr>
          <w:rFonts w:eastAsia="Arial" w:cs="Arial"/>
          <w:szCs w:val="22"/>
          <w:lang w:val="vi-VN"/>
        </w:rPr>
        <w:t>V</w:t>
      </w:r>
      <w:r w:rsidR="001325F7" w:rsidRPr="001325F7">
        <w:rPr>
          <w:rFonts w:eastAsia="Arial" w:cs="Arial"/>
          <w:szCs w:val="22"/>
          <w:lang w:val="vi-VN"/>
        </w:rPr>
        <w:t xml:space="preserve">ụ theo tiêu chuẩn </w:t>
      </w:r>
      <w:r w:rsidRPr="00EA1A31">
        <w:rPr>
          <w:rFonts w:eastAsia="Arial" w:cs="Arial"/>
          <w:szCs w:val="22"/>
          <w:lang w:val="vi-VN"/>
        </w:rPr>
        <w:t>của nhà mạng Mobifone</w:t>
      </w:r>
      <w:r w:rsidR="008014CA" w:rsidRPr="00EA1A31">
        <w:rPr>
          <w:rFonts w:eastAsia="Arial" w:cs="Arial"/>
          <w:szCs w:val="22"/>
          <w:lang w:val="vi-VN"/>
        </w:rPr>
        <w:t>/ Vinaphone/ Viettel</w:t>
      </w:r>
      <w:r w:rsidRPr="00EA1A31">
        <w:rPr>
          <w:rFonts w:eastAsia="Arial" w:cs="Arial"/>
          <w:szCs w:val="22"/>
          <w:lang w:val="vi-VN"/>
        </w:rPr>
        <w:t xml:space="preserve"> </w:t>
      </w:r>
      <w:r w:rsidR="001325F7" w:rsidRPr="001325F7">
        <w:rPr>
          <w:rFonts w:eastAsia="Arial" w:cs="Arial"/>
          <w:szCs w:val="22"/>
          <w:lang w:val="vi-VN"/>
        </w:rPr>
        <w:t>đã đăng ký hoặc công bố; bảo đảm tính đúng, đủ, chính xác giá cước dịch vụ</w:t>
      </w:r>
      <w:r w:rsidR="00C90412" w:rsidRPr="00EA1A31">
        <w:rPr>
          <w:rFonts w:eastAsia="Arial" w:cs="Arial"/>
          <w:szCs w:val="22"/>
          <w:lang w:val="vi-VN"/>
        </w:rPr>
        <w:t>.</w:t>
      </w:r>
    </w:p>
    <w:p w14:paraId="41319EC2" w14:textId="77777777" w:rsidR="001325F7" w:rsidRPr="001325F7" w:rsidRDefault="00AD56AD" w:rsidP="00BB7C7F">
      <w:pPr>
        <w:numPr>
          <w:ilvl w:val="1"/>
          <w:numId w:val="7"/>
        </w:numPr>
        <w:spacing w:before="120" w:after="0" w:line="240" w:lineRule="auto"/>
        <w:ind w:left="567" w:hanging="567"/>
        <w:jc w:val="both"/>
        <w:rPr>
          <w:rFonts w:eastAsia="Arial" w:cs="Arial"/>
          <w:szCs w:val="22"/>
          <w:lang w:val="vi-VN"/>
        </w:rPr>
      </w:pPr>
      <w:r>
        <w:rPr>
          <w:rFonts w:eastAsia="Arial" w:cs="Arial"/>
          <w:szCs w:val="22"/>
          <w:lang w:val="vi-VN"/>
        </w:rPr>
        <w:t xml:space="preserve">Bên </w:t>
      </w:r>
      <w:r w:rsidRPr="00EA1A31">
        <w:rPr>
          <w:rFonts w:eastAsia="Arial" w:cs="Arial"/>
          <w:szCs w:val="22"/>
          <w:lang w:val="vi-VN"/>
        </w:rPr>
        <w:t>B</w:t>
      </w:r>
      <w:r w:rsidR="001325F7" w:rsidRPr="001325F7">
        <w:rPr>
          <w:rFonts w:eastAsia="Arial" w:cs="Arial"/>
          <w:szCs w:val="22"/>
          <w:lang w:val="vi-VN"/>
        </w:rPr>
        <w:t xml:space="preserve"> có trách nhiệm thực hiện các yêu cầu hợp pháp củ</w:t>
      </w:r>
      <w:r>
        <w:rPr>
          <w:rFonts w:eastAsia="Arial" w:cs="Arial"/>
          <w:szCs w:val="22"/>
          <w:lang w:val="vi-VN"/>
        </w:rPr>
        <w:t xml:space="preserve">a Bên </w:t>
      </w:r>
      <w:r w:rsidRPr="00EA1A31">
        <w:rPr>
          <w:rFonts w:eastAsia="Arial" w:cs="Arial"/>
          <w:szCs w:val="22"/>
          <w:lang w:val="vi-VN"/>
        </w:rPr>
        <w:t>A</w:t>
      </w:r>
      <w:r w:rsidR="001325F7" w:rsidRPr="001325F7">
        <w:rPr>
          <w:rFonts w:eastAsia="Arial" w:cs="Arial"/>
          <w:szCs w:val="22"/>
          <w:lang w:val="vi-VN"/>
        </w:rPr>
        <w:t xml:space="preserve"> trong quá trình sử dụng dịch vụ</w:t>
      </w:r>
      <w:r w:rsidRPr="00EA1A31">
        <w:rPr>
          <w:rFonts w:eastAsia="Arial" w:cs="Arial"/>
          <w:szCs w:val="22"/>
          <w:lang w:val="vi-VN"/>
        </w:rPr>
        <w:t xml:space="preserve"> </w:t>
      </w:r>
      <w:r w:rsidR="001325F7" w:rsidRPr="001325F7">
        <w:rPr>
          <w:rFonts w:eastAsia="Arial" w:cs="Arial"/>
          <w:szCs w:val="22"/>
          <w:lang w:val="vi-VN"/>
        </w:rPr>
        <w:t>theo đúng quy định</w:t>
      </w:r>
      <w:r w:rsidR="00C90412" w:rsidRPr="00EA1A31">
        <w:rPr>
          <w:rFonts w:eastAsia="Arial" w:cs="Arial"/>
          <w:szCs w:val="22"/>
          <w:lang w:val="vi-VN"/>
        </w:rPr>
        <w:t>.</w:t>
      </w:r>
    </w:p>
    <w:p w14:paraId="27A45A1C" w14:textId="77777777" w:rsidR="001325F7" w:rsidRPr="001325F7" w:rsidRDefault="00AD56AD" w:rsidP="00BB7C7F">
      <w:pPr>
        <w:numPr>
          <w:ilvl w:val="1"/>
          <w:numId w:val="7"/>
        </w:numPr>
        <w:spacing w:before="120" w:after="0" w:line="240" w:lineRule="auto"/>
        <w:ind w:left="567" w:hanging="567"/>
        <w:jc w:val="both"/>
        <w:rPr>
          <w:rFonts w:eastAsia="Arial" w:cs="Arial"/>
          <w:szCs w:val="22"/>
          <w:lang w:val="vi-VN"/>
        </w:rPr>
      </w:pPr>
      <w:r>
        <w:rPr>
          <w:rFonts w:eastAsia="Arial" w:cs="Arial"/>
          <w:szCs w:val="22"/>
          <w:lang w:val="vi-VN"/>
        </w:rPr>
        <w:t xml:space="preserve">Bên </w:t>
      </w:r>
      <w:r w:rsidRPr="00EA1A31">
        <w:rPr>
          <w:rFonts w:eastAsia="Arial" w:cs="Arial"/>
          <w:szCs w:val="22"/>
          <w:lang w:val="vi-VN"/>
        </w:rPr>
        <w:t>B</w:t>
      </w:r>
      <w:r w:rsidR="001325F7" w:rsidRPr="001325F7">
        <w:rPr>
          <w:rFonts w:eastAsia="Arial" w:cs="Arial"/>
          <w:szCs w:val="22"/>
          <w:lang w:val="vi-VN"/>
        </w:rPr>
        <w:t xml:space="preserve"> có quyền kiểm tra đột xuất vào một thời điểm bất kỳ dưới bất kỳ hình thức nào nhằm bảo đảm xác định việc sử dụ</w:t>
      </w:r>
      <w:r w:rsidR="00196E7A">
        <w:rPr>
          <w:rFonts w:eastAsia="Arial" w:cs="Arial"/>
          <w:szCs w:val="22"/>
          <w:lang w:val="vi-VN"/>
        </w:rPr>
        <w:t xml:space="preserve">ng </w:t>
      </w:r>
      <w:r w:rsidR="00196E7A" w:rsidRPr="00EA1A31">
        <w:rPr>
          <w:rFonts w:eastAsia="Arial" w:cs="Arial"/>
          <w:szCs w:val="22"/>
          <w:lang w:val="vi-VN"/>
        </w:rPr>
        <w:t>D</w:t>
      </w:r>
      <w:r w:rsidR="001325F7" w:rsidRPr="001325F7">
        <w:rPr>
          <w:rFonts w:eastAsia="Arial" w:cs="Arial"/>
          <w:szCs w:val="22"/>
          <w:lang w:val="vi-VN"/>
        </w:rPr>
        <w:t>ị</w:t>
      </w:r>
      <w:r w:rsidR="00196E7A">
        <w:rPr>
          <w:rFonts w:eastAsia="Arial" w:cs="Arial"/>
          <w:szCs w:val="22"/>
          <w:lang w:val="vi-VN"/>
        </w:rPr>
        <w:t xml:space="preserve">ch </w:t>
      </w:r>
      <w:r w:rsidR="00196E7A" w:rsidRPr="00EA1A31">
        <w:rPr>
          <w:rFonts w:eastAsia="Arial" w:cs="Arial"/>
          <w:szCs w:val="22"/>
          <w:lang w:val="vi-VN"/>
        </w:rPr>
        <w:t>V</w:t>
      </w:r>
      <w:r w:rsidR="001325F7" w:rsidRPr="001325F7">
        <w:rPr>
          <w:rFonts w:eastAsia="Arial" w:cs="Arial"/>
          <w:szCs w:val="22"/>
          <w:lang w:val="vi-VN"/>
        </w:rPr>
        <w:t>ụ củ</w:t>
      </w:r>
      <w:r w:rsidR="002E0EC1">
        <w:rPr>
          <w:rFonts w:eastAsia="Arial" w:cs="Arial"/>
          <w:szCs w:val="22"/>
          <w:lang w:val="vi-VN"/>
        </w:rPr>
        <w:t xml:space="preserve">a Bên </w:t>
      </w:r>
      <w:r w:rsidR="002E0EC1" w:rsidRPr="00EA1A31">
        <w:rPr>
          <w:rFonts w:eastAsia="Arial" w:cs="Arial"/>
          <w:szCs w:val="22"/>
          <w:lang w:val="vi-VN"/>
        </w:rPr>
        <w:t>A</w:t>
      </w:r>
      <w:r w:rsidR="00C90412" w:rsidRPr="00EA1A31">
        <w:rPr>
          <w:rFonts w:eastAsia="Arial" w:cs="Arial"/>
          <w:szCs w:val="22"/>
          <w:lang w:val="vi-VN"/>
        </w:rPr>
        <w:t>.</w:t>
      </w:r>
    </w:p>
    <w:p w14:paraId="6721B1A5" w14:textId="77777777" w:rsidR="001325F7" w:rsidRPr="000A2C6F" w:rsidRDefault="002E0EC1" w:rsidP="00BB7C7F">
      <w:pPr>
        <w:numPr>
          <w:ilvl w:val="1"/>
          <w:numId w:val="7"/>
        </w:numPr>
        <w:spacing w:before="120" w:after="0" w:line="240" w:lineRule="auto"/>
        <w:ind w:left="567" w:hanging="567"/>
        <w:jc w:val="both"/>
        <w:rPr>
          <w:rFonts w:eastAsia="Arial" w:cs="Arial"/>
          <w:szCs w:val="22"/>
          <w:lang w:val="vi-VN"/>
        </w:rPr>
      </w:pPr>
      <w:r>
        <w:rPr>
          <w:rFonts w:eastAsia="Arial" w:cs="Arial"/>
          <w:szCs w:val="22"/>
          <w:lang w:val="vi-VN"/>
        </w:rPr>
        <w:t xml:space="preserve">Bên </w:t>
      </w:r>
      <w:r w:rsidRPr="00EA1A31">
        <w:rPr>
          <w:rFonts w:eastAsia="Arial" w:cs="Arial"/>
          <w:szCs w:val="22"/>
          <w:lang w:val="vi-VN"/>
        </w:rPr>
        <w:t>B</w:t>
      </w:r>
      <w:r w:rsidR="001325F7" w:rsidRPr="001325F7">
        <w:rPr>
          <w:rFonts w:eastAsia="Arial" w:cs="Arial"/>
          <w:szCs w:val="22"/>
          <w:lang w:val="vi-VN"/>
        </w:rPr>
        <w:t xml:space="preserve"> có quyền ngừng cung cấ</w:t>
      </w:r>
      <w:r w:rsidR="007A58DE">
        <w:rPr>
          <w:rFonts w:eastAsia="Arial" w:cs="Arial"/>
          <w:szCs w:val="22"/>
          <w:lang w:val="vi-VN"/>
        </w:rPr>
        <w:t xml:space="preserve">p </w:t>
      </w:r>
      <w:r w:rsidR="007A58DE" w:rsidRPr="00EA1A31">
        <w:rPr>
          <w:rFonts w:eastAsia="Arial" w:cs="Arial"/>
          <w:szCs w:val="22"/>
          <w:lang w:val="vi-VN"/>
        </w:rPr>
        <w:t>D</w:t>
      </w:r>
      <w:r w:rsidR="001325F7" w:rsidRPr="001325F7">
        <w:rPr>
          <w:rFonts w:eastAsia="Arial" w:cs="Arial"/>
          <w:szCs w:val="22"/>
          <w:lang w:val="vi-VN"/>
        </w:rPr>
        <w:t>ị</w:t>
      </w:r>
      <w:r w:rsidR="007A58DE">
        <w:rPr>
          <w:rFonts w:eastAsia="Arial" w:cs="Arial"/>
          <w:szCs w:val="22"/>
          <w:lang w:val="vi-VN"/>
        </w:rPr>
        <w:t xml:space="preserve">ch </w:t>
      </w:r>
      <w:r w:rsidR="007A58DE" w:rsidRPr="00EA1A31">
        <w:rPr>
          <w:rFonts w:eastAsia="Arial" w:cs="Arial"/>
          <w:szCs w:val="22"/>
          <w:lang w:val="vi-VN"/>
        </w:rPr>
        <w:t>V</w:t>
      </w:r>
      <w:r w:rsidR="001325F7" w:rsidRPr="001325F7">
        <w:rPr>
          <w:rFonts w:eastAsia="Arial" w:cs="Arial"/>
          <w:szCs w:val="22"/>
          <w:lang w:val="vi-VN"/>
        </w:rPr>
        <w:t>ụ, yêu cầu bồi thường, phạt hoặc khởi kiện trước pháp luật nế</w:t>
      </w:r>
      <w:r>
        <w:rPr>
          <w:rFonts w:eastAsia="Arial" w:cs="Arial"/>
          <w:szCs w:val="22"/>
          <w:lang w:val="vi-VN"/>
        </w:rPr>
        <w:t xml:space="preserve">u Bên </w:t>
      </w:r>
      <w:r w:rsidRPr="00EA1A31">
        <w:rPr>
          <w:rFonts w:eastAsia="Arial" w:cs="Arial"/>
          <w:szCs w:val="22"/>
          <w:lang w:val="vi-VN"/>
        </w:rPr>
        <w:t>A</w:t>
      </w:r>
      <w:r w:rsidR="001325F7" w:rsidRPr="001325F7">
        <w:rPr>
          <w:rFonts w:eastAsia="Arial" w:cs="Arial"/>
          <w:szCs w:val="22"/>
          <w:lang w:val="vi-VN"/>
        </w:rPr>
        <w:t xml:space="preserve"> không thực hiện đúng những nội dung đã cam kết hoặc sử dụ</w:t>
      </w:r>
      <w:r w:rsidR="008302C9">
        <w:rPr>
          <w:rFonts w:eastAsia="Arial" w:cs="Arial"/>
          <w:szCs w:val="22"/>
          <w:lang w:val="vi-VN"/>
        </w:rPr>
        <w:t xml:space="preserve">ng </w:t>
      </w:r>
      <w:r w:rsidR="008302C9" w:rsidRPr="00EA1A31">
        <w:rPr>
          <w:rFonts w:eastAsia="Arial" w:cs="Arial"/>
          <w:szCs w:val="22"/>
          <w:lang w:val="vi-VN"/>
        </w:rPr>
        <w:t>D</w:t>
      </w:r>
      <w:r w:rsidR="001325F7" w:rsidRPr="001325F7">
        <w:rPr>
          <w:rFonts w:eastAsia="Arial" w:cs="Arial"/>
          <w:szCs w:val="22"/>
          <w:lang w:val="vi-VN"/>
        </w:rPr>
        <w:t>ị</w:t>
      </w:r>
      <w:r w:rsidR="008302C9">
        <w:rPr>
          <w:rFonts w:eastAsia="Arial" w:cs="Arial"/>
          <w:szCs w:val="22"/>
          <w:lang w:val="vi-VN"/>
        </w:rPr>
        <w:t xml:space="preserve">ch </w:t>
      </w:r>
      <w:r w:rsidR="008302C9" w:rsidRPr="00EA1A31">
        <w:rPr>
          <w:rFonts w:eastAsia="Arial" w:cs="Arial"/>
          <w:szCs w:val="22"/>
          <w:lang w:val="vi-VN"/>
        </w:rPr>
        <w:t>V</w:t>
      </w:r>
      <w:r w:rsidR="001325F7" w:rsidRPr="001325F7">
        <w:rPr>
          <w:rFonts w:eastAsia="Arial" w:cs="Arial"/>
          <w:szCs w:val="22"/>
          <w:lang w:val="vi-VN"/>
        </w:rPr>
        <w:t>ụ, gói cước sai mục đích hay có hành vi gian lận cước viễn thông.</w:t>
      </w:r>
    </w:p>
    <w:p w14:paraId="12A9001B" w14:textId="77777777" w:rsidR="000A2C6F" w:rsidRPr="000A2C6F" w:rsidRDefault="004C107C" w:rsidP="00BB7C7F">
      <w:pPr>
        <w:numPr>
          <w:ilvl w:val="1"/>
          <w:numId w:val="7"/>
        </w:numPr>
        <w:spacing w:before="120" w:after="0" w:line="240" w:lineRule="auto"/>
        <w:ind w:left="567" w:hanging="567"/>
        <w:jc w:val="both"/>
        <w:rPr>
          <w:rFonts w:eastAsia="Arial" w:cs="Arial"/>
          <w:szCs w:val="22"/>
          <w:lang w:val="vi-VN"/>
        </w:rPr>
      </w:pPr>
      <w:r>
        <w:rPr>
          <w:rFonts w:eastAsia="Arial" w:cs="Arial"/>
          <w:szCs w:val="22"/>
          <w:lang w:val="vi-VN"/>
        </w:rPr>
        <w:t xml:space="preserve">Bên </w:t>
      </w:r>
      <w:r w:rsidRPr="00EA1A31">
        <w:rPr>
          <w:rFonts w:eastAsia="Arial" w:cs="Arial"/>
          <w:szCs w:val="22"/>
          <w:lang w:val="vi-VN"/>
        </w:rPr>
        <w:t>B</w:t>
      </w:r>
      <w:r w:rsidR="000A2C6F" w:rsidRPr="000A2C6F">
        <w:rPr>
          <w:rFonts w:eastAsia="Arial" w:cs="Arial"/>
          <w:szCs w:val="22"/>
          <w:lang w:val="vi-VN"/>
        </w:rPr>
        <w:t xml:space="preserve"> thực hiện giám sát và kiểm tra việc sử dụ</w:t>
      </w:r>
      <w:r>
        <w:rPr>
          <w:rFonts w:eastAsia="Arial" w:cs="Arial"/>
          <w:szCs w:val="22"/>
          <w:lang w:val="vi-VN"/>
        </w:rPr>
        <w:t xml:space="preserve">ng </w:t>
      </w:r>
      <w:r w:rsidRPr="00EA1A31">
        <w:rPr>
          <w:rFonts w:eastAsia="Arial" w:cs="Arial"/>
          <w:szCs w:val="22"/>
          <w:lang w:val="vi-VN"/>
        </w:rPr>
        <w:t>D</w:t>
      </w:r>
      <w:r w:rsidR="000A2C6F" w:rsidRPr="000A2C6F">
        <w:rPr>
          <w:rFonts w:eastAsia="Arial" w:cs="Arial"/>
          <w:szCs w:val="22"/>
          <w:lang w:val="vi-VN"/>
        </w:rPr>
        <w:t>ị</w:t>
      </w:r>
      <w:r>
        <w:rPr>
          <w:rFonts w:eastAsia="Arial" w:cs="Arial"/>
          <w:szCs w:val="22"/>
          <w:lang w:val="vi-VN"/>
        </w:rPr>
        <w:t xml:space="preserve">ch </w:t>
      </w:r>
      <w:r w:rsidRPr="00EA1A31">
        <w:rPr>
          <w:rFonts w:eastAsia="Arial" w:cs="Arial"/>
          <w:szCs w:val="22"/>
          <w:lang w:val="vi-VN"/>
        </w:rPr>
        <w:t>V</w:t>
      </w:r>
      <w:r w:rsidR="000A2C6F" w:rsidRPr="000A2C6F">
        <w:rPr>
          <w:rFonts w:eastAsia="Arial" w:cs="Arial"/>
          <w:szCs w:val="22"/>
          <w:lang w:val="vi-VN"/>
        </w:rPr>
        <w:t>ụ của B</w:t>
      </w:r>
      <w:r>
        <w:rPr>
          <w:rFonts w:eastAsia="Arial" w:cs="Arial"/>
          <w:szCs w:val="22"/>
          <w:lang w:val="vi-VN"/>
        </w:rPr>
        <w:t xml:space="preserve">ên </w:t>
      </w:r>
      <w:r w:rsidRPr="00EA1A31">
        <w:rPr>
          <w:rFonts w:eastAsia="Arial" w:cs="Arial"/>
          <w:szCs w:val="22"/>
          <w:lang w:val="vi-VN"/>
        </w:rPr>
        <w:t>A</w:t>
      </w:r>
      <w:r w:rsidR="000A2C6F" w:rsidRPr="000A2C6F">
        <w:rPr>
          <w:rFonts w:eastAsia="Arial" w:cs="Arial"/>
          <w:szCs w:val="22"/>
          <w:lang w:val="vi-VN"/>
        </w:rPr>
        <w:t xml:space="preserve"> thông qua việc định tuyến cuộc gọi của các số thuê bao đã đăng ký. Trường hợp phát sinh cước sử dụng ngoài quy đị</w:t>
      </w:r>
      <w:r w:rsidR="00C33D94">
        <w:rPr>
          <w:rFonts w:eastAsia="Arial" w:cs="Arial"/>
          <w:szCs w:val="22"/>
          <w:lang w:val="vi-VN"/>
        </w:rPr>
        <w:t xml:space="preserve">nh </w:t>
      </w:r>
      <w:r w:rsidR="00C33D94" w:rsidRPr="00EA1A31">
        <w:rPr>
          <w:rFonts w:eastAsia="Arial" w:cs="Arial"/>
          <w:szCs w:val="22"/>
          <w:lang w:val="vi-VN"/>
        </w:rPr>
        <w:t>H</w:t>
      </w:r>
      <w:r w:rsidR="000A2C6F" w:rsidRPr="000A2C6F">
        <w:rPr>
          <w:rFonts w:eastAsia="Arial" w:cs="Arial"/>
          <w:szCs w:val="22"/>
          <w:lang w:val="vi-VN"/>
        </w:rPr>
        <w:t>ợp đồng hoặc có dấu hiệu cố tình gian lận cước, B</w:t>
      </w:r>
      <w:r w:rsidR="009F38C0">
        <w:rPr>
          <w:rFonts w:eastAsia="Arial" w:cs="Arial"/>
          <w:szCs w:val="22"/>
          <w:lang w:val="vi-VN"/>
        </w:rPr>
        <w:t xml:space="preserve">ên </w:t>
      </w:r>
      <w:r w:rsidR="009F38C0" w:rsidRPr="00EA1A31">
        <w:rPr>
          <w:rFonts w:eastAsia="Arial" w:cs="Arial"/>
          <w:szCs w:val="22"/>
          <w:lang w:val="vi-VN"/>
        </w:rPr>
        <w:t>B</w:t>
      </w:r>
      <w:r w:rsidR="000A2C6F" w:rsidRPr="000A2C6F">
        <w:rPr>
          <w:rFonts w:eastAsia="Arial" w:cs="Arial"/>
          <w:szCs w:val="22"/>
          <w:lang w:val="vi-VN"/>
        </w:rPr>
        <w:t xml:space="preserve"> chủ trì phối hợp với các đơn vị đại diện pháp luật can thiệp trực tiếp vào hệ thống củ</w:t>
      </w:r>
      <w:r w:rsidR="009F38C0">
        <w:rPr>
          <w:rFonts w:eastAsia="Arial" w:cs="Arial"/>
          <w:szCs w:val="22"/>
          <w:lang w:val="vi-VN"/>
        </w:rPr>
        <w:t xml:space="preserve">a </w:t>
      </w:r>
      <w:r w:rsidR="009F38C0" w:rsidRPr="00EA1A31">
        <w:rPr>
          <w:rFonts w:eastAsia="Arial" w:cs="Arial"/>
          <w:szCs w:val="22"/>
          <w:lang w:val="vi-VN"/>
        </w:rPr>
        <w:t>h</w:t>
      </w:r>
      <w:r w:rsidR="009F38C0">
        <w:rPr>
          <w:rFonts w:eastAsia="Arial" w:cs="Arial"/>
          <w:szCs w:val="22"/>
          <w:lang w:val="vi-VN"/>
        </w:rPr>
        <w:t xml:space="preserve">ai </w:t>
      </w:r>
      <w:r w:rsidR="009F38C0" w:rsidRPr="00EA1A31">
        <w:rPr>
          <w:rFonts w:eastAsia="Arial" w:cs="Arial"/>
          <w:szCs w:val="22"/>
          <w:lang w:val="vi-VN"/>
        </w:rPr>
        <w:t>B</w:t>
      </w:r>
      <w:r w:rsidR="000A2C6F" w:rsidRPr="000A2C6F">
        <w:rPr>
          <w:rFonts w:eastAsia="Arial" w:cs="Arial"/>
          <w:szCs w:val="22"/>
          <w:lang w:val="vi-VN"/>
        </w:rPr>
        <w:t>ên để thực hiện đo kiểm và đánh giá sản lượng sử dụng của B</w:t>
      </w:r>
      <w:r w:rsidR="009F38C0">
        <w:rPr>
          <w:rFonts w:eastAsia="Arial" w:cs="Arial"/>
          <w:szCs w:val="22"/>
          <w:lang w:val="vi-VN"/>
        </w:rPr>
        <w:t xml:space="preserve">ên </w:t>
      </w:r>
      <w:r w:rsidR="009F38C0" w:rsidRPr="00EA1A31">
        <w:rPr>
          <w:rFonts w:eastAsia="Arial" w:cs="Arial"/>
          <w:szCs w:val="22"/>
          <w:lang w:val="vi-VN"/>
        </w:rPr>
        <w:t>A</w:t>
      </w:r>
      <w:r w:rsidR="000A2C6F" w:rsidRPr="000A2C6F">
        <w:rPr>
          <w:rFonts w:eastAsia="Arial" w:cs="Arial"/>
          <w:szCs w:val="22"/>
          <w:lang w:val="vi-VN"/>
        </w:rPr>
        <w:t>, kiểm tra các cuộc gọi do B</w:t>
      </w:r>
      <w:r w:rsidR="009F38C0">
        <w:rPr>
          <w:rFonts w:eastAsia="Arial" w:cs="Arial"/>
          <w:szCs w:val="22"/>
          <w:lang w:val="vi-VN"/>
        </w:rPr>
        <w:t xml:space="preserve">ên </w:t>
      </w:r>
      <w:r w:rsidR="009F38C0" w:rsidRPr="00EA1A31">
        <w:rPr>
          <w:rFonts w:eastAsia="Arial" w:cs="Arial"/>
          <w:szCs w:val="22"/>
          <w:lang w:val="vi-VN"/>
        </w:rPr>
        <w:t>A</w:t>
      </w:r>
      <w:r w:rsidR="000A2C6F" w:rsidRPr="000A2C6F">
        <w:rPr>
          <w:rFonts w:eastAsia="Arial" w:cs="Arial"/>
          <w:szCs w:val="22"/>
          <w:lang w:val="vi-VN"/>
        </w:rPr>
        <w:t xml:space="preserve"> thực hiện có dấu hiệu bất thường về gian lận cước hoặc sử dụng cước gọi đến các thuê bao có dấu hiệu sai mục đích.</w:t>
      </w:r>
    </w:p>
    <w:p w14:paraId="7875B444" w14:textId="77777777" w:rsidR="000A2C6F" w:rsidRPr="000A2C6F" w:rsidRDefault="009F38C0" w:rsidP="00BB7C7F">
      <w:pPr>
        <w:numPr>
          <w:ilvl w:val="1"/>
          <w:numId w:val="7"/>
        </w:numPr>
        <w:spacing w:before="120" w:after="0" w:line="240" w:lineRule="auto"/>
        <w:ind w:left="567" w:hanging="567"/>
        <w:jc w:val="both"/>
        <w:rPr>
          <w:rFonts w:eastAsia="Arial" w:cs="Arial"/>
          <w:szCs w:val="22"/>
          <w:lang w:val="vi-VN"/>
        </w:rPr>
      </w:pPr>
      <w:r>
        <w:rPr>
          <w:rFonts w:eastAsia="Arial" w:cs="Arial"/>
          <w:szCs w:val="22"/>
          <w:lang w:val="vi-VN"/>
        </w:rPr>
        <w:lastRenderedPageBreak/>
        <w:t xml:space="preserve">Bên </w:t>
      </w:r>
      <w:r w:rsidRPr="00EA1A31">
        <w:rPr>
          <w:rFonts w:eastAsia="Arial" w:cs="Arial"/>
          <w:szCs w:val="22"/>
          <w:lang w:val="vi-VN"/>
        </w:rPr>
        <w:t>B</w:t>
      </w:r>
      <w:r w:rsidR="000A2C6F" w:rsidRPr="000A2C6F">
        <w:rPr>
          <w:rFonts w:eastAsia="Arial" w:cs="Arial"/>
          <w:szCs w:val="22"/>
          <w:lang w:val="vi-VN"/>
        </w:rPr>
        <w:t xml:space="preserve"> tiến hành lập Biên bản vi phạm Hợp đồng trước sự chứng kiến của các đơn vị đại diện pháp luật đối với các cuộc gọi do B</w:t>
      </w:r>
      <w:r>
        <w:rPr>
          <w:rFonts w:eastAsia="Arial" w:cs="Arial"/>
          <w:szCs w:val="22"/>
          <w:lang w:val="vi-VN"/>
        </w:rPr>
        <w:t xml:space="preserve">ên </w:t>
      </w:r>
      <w:r w:rsidRPr="00EA1A31">
        <w:rPr>
          <w:rFonts w:eastAsia="Arial" w:cs="Arial"/>
          <w:szCs w:val="22"/>
          <w:lang w:val="vi-VN"/>
        </w:rPr>
        <w:t>A</w:t>
      </w:r>
      <w:r w:rsidR="000A2C6F" w:rsidRPr="000A2C6F">
        <w:rPr>
          <w:rFonts w:eastAsia="Arial" w:cs="Arial"/>
          <w:szCs w:val="22"/>
          <w:lang w:val="vi-VN"/>
        </w:rPr>
        <w:t xml:space="preserve"> thực hiện đến các thuê bao sử dụng sai mục đích cam kết trong Hợp đồng hoặ</w:t>
      </w:r>
      <w:r>
        <w:rPr>
          <w:rFonts w:eastAsia="Arial" w:cs="Arial"/>
          <w:szCs w:val="22"/>
          <w:lang w:val="vi-VN"/>
        </w:rPr>
        <w:t xml:space="preserve">c Bên </w:t>
      </w:r>
      <w:r w:rsidRPr="00EA1A31">
        <w:rPr>
          <w:rFonts w:eastAsia="Arial" w:cs="Arial"/>
          <w:szCs w:val="22"/>
          <w:lang w:val="vi-VN"/>
        </w:rPr>
        <w:t>A</w:t>
      </w:r>
      <w:r w:rsidR="000A2C6F" w:rsidRPr="000A2C6F">
        <w:rPr>
          <w:rFonts w:eastAsia="Arial" w:cs="Arial"/>
          <w:szCs w:val="22"/>
          <w:lang w:val="vi-VN"/>
        </w:rPr>
        <w:t xml:space="preserve"> lợi dụng dịch vụ của B</w:t>
      </w:r>
      <w:r>
        <w:rPr>
          <w:rFonts w:eastAsia="Arial" w:cs="Arial"/>
          <w:szCs w:val="22"/>
          <w:lang w:val="vi-VN"/>
        </w:rPr>
        <w:t xml:space="preserve">ên </w:t>
      </w:r>
      <w:r w:rsidRPr="00EA1A31">
        <w:rPr>
          <w:rFonts w:eastAsia="Arial" w:cs="Arial"/>
          <w:szCs w:val="22"/>
          <w:lang w:val="vi-VN"/>
        </w:rPr>
        <w:t>B</w:t>
      </w:r>
      <w:r w:rsidR="000A2C6F" w:rsidRPr="000A2C6F">
        <w:rPr>
          <w:rFonts w:eastAsia="Arial" w:cs="Arial"/>
          <w:szCs w:val="22"/>
          <w:lang w:val="vi-VN"/>
        </w:rPr>
        <w:t xml:space="preserve"> để cố tình gian lận cước viễn thông, thực hiệ</w:t>
      </w:r>
      <w:r>
        <w:rPr>
          <w:rFonts w:eastAsia="Arial" w:cs="Arial"/>
          <w:szCs w:val="22"/>
          <w:lang w:val="vi-VN"/>
        </w:rPr>
        <w:t>n spam khách hàng</w:t>
      </w:r>
      <w:r w:rsidR="000A2C6F" w:rsidRPr="000A2C6F">
        <w:rPr>
          <w:rFonts w:eastAsia="Arial" w:cs="Arial"/>
          <w:szCs w:val="22"/>
          <w:lang w:val="vi-VN"/>
        </w:rPr>
        <w:t>, kinh doanh dịch vụ</w:t>
      </w:r>
      <w:r w:rsidR="00C470A5">
        <w:rPr>
          <w:rFonts w:eastAsia="Arial" w:cs="Arial"/>
          <w:szCs w:val="22"/>
          <w:lang w:val="vi-VN"/>
        </w:rPr>
        <w:t xml:space="preserve"> V</w:t>
      </w:r>
      <w:r w:rsidR="00C470A5" w:rsidRPr="00EA1A31">
        <w:rPr>
          <w:rFonts w:eastAsia="Arial" w:cs="Arial"/>
          <w:szCs w:val="22"/>
          <w:lang w:val="vi-VN"/>
        </w:rPr>
        <w:t>o</w:t>
      </w:r>
      <w:r w:rsidR="000A2C6F" w:rsidRPr="000A2C6F">
        <w:rPr>
          <w:rFonts w:eastAsia="Arial" w:cs="Arial"/>
          <w:szCs w:val="22"/>
          <w:lang w:val="vi-VN"/>
        </w:rPr>
        <w:t>IP quốc tế trái phép.</w:t>
      </w:r>
    </w:p>
    <w:p w14:paraId="56919834" w14:textId="77777777" w:rsidR="000A2C6F" w:rsidRPr="000A2C6F" w:rsidRDefault="00973481" w:rsidP="00BB7C7F">
      <w:pPr>
        <w:numPr>
          <w:ilvl w:val="1"/>
          <w:numId w:val="7"/>
        </w:numPr>
        <w:spacing w:before="120" w:after="0" w:line="240" w:lineRule="auto"/>
        <w:ind w:left="567" w:hanging="567"/>
        <w:jc w:val="both"/>
        <w:rPr>
          <w:rFonts w:eastAsia="Arial" w:cs="Arial"/>
          <w:szCs w:val="22"/>
          <w:lang w:val="vi-VN"/>
        </w:rPr>
      </w:pPr>
      <w:r>
        <w:rPr>
          <w:rFonts w:eastAsia="Arial" w:cs="Arial"/>
          <w:szCs w:val="22"/>
          <w:lang w:val="vi-VN"/>
        </w:rPr>
        <w:t xml:space="preserve">Bên </w:t>
      </w:r>
      <w:r w:rsidRPr="00EA1A31">
        <w:rPr>
          <w:rFonts w:eastAsia="Arial" w:cs="Arial"/>
          <w:szCs w:val="22"/>
          <w:lang w:val="vi-VN"/>
        </w:rPr>
        <w:t>B</w:t>
      </w:r>
      <w:r w:rsidR="000A2C6F" w:rsidRPr="000A2C6F">
        <w:rPr>
          <w:rFonts w:eastAsia="Arial" w:cs="Arial"/>
          <w:szCs w:val="22"/>
          <w:lang w:val="vi-VN"/>
        </w:rPr>
        <w:t xml:space="preserve"> định kỳ hoặc đột xuất căn cứ vào số liệu từ hệ thống tổng đài tiến hành kiểm soát chất lượng dịch vụ do B</w:t>
      </w:r>
      <w:r>
        <w:rPr>
          <w:rFonts w:eastAsia="Arial" w:cs="Arial"/>
          <w:szCs w:val="22"/>
          <w:lang w:val="vi-VN"/>
        </w:rPr>
        <w:t xml:space="preserve">ên </w:t>
      </w:r>
      <w:r w:rsidRPr="00EA1A31">
        <w:rPr>
          <w:rFonts w:eastAsia="Arial" w:cs="Arial"/>
          <w:szCs w:val="22"/>
          <w:lang w:val="vi-VN"/>
        </w:rPr>
        <w:t>B</w:t>
      </w:r>
      <w:r w:rsidR="000A2C6F" w:rsidRPr="000A2C6F">
        <w:rPr>
          <w:rFonts w:eastAsia="Arial" w:cs="Arial"/>
          <w:szCs w:val="22"/>
          <w:lang w:val="vi-VN"/>
        </w:rPr>
        <w:t xml:space="preserve"> cung cấp cho B</w:t>
      </w:r>
      <w:r>
        <w:rPr>
          <w:rFonts w:eastAsia="Arial" w:cs="Arial"/>
          <w:szCs w:val="22"/>
          <w:lang w:val="vi-VN"/>
        </w:rPr>
        <w:t xml:space="preserve">ên </w:t>
      </w:r>
      <w:r w:rsidRPr="00EA1A31">
        <w:rPr>
          <w:rFonts w:eastAsia="Arial" w:cs="Arial"/>
          <w:szCs w:val="22"/>
          <w:lang w:val="vi-VN"/>
        </w:rPr>
        <w:t>A</w:t>
      </w:r>
      <w:r w:rsidR="000A2C6F" w:rsidRPr="000A2C6F">
        <w:rPr>
          <w:rFonts w:eastAsia="Arial" w:cs="Arial"/>
          <w:szCs w:val="22"/>
          <w:lang w:val="vi-VN"/>
        </w:rPr>
        <w:t>, gồm số lượng cuộc gọi kết nối thành công, số lượng và chi tiết cuộc gọi kết nối không thành công, …</w:t>
      </w:r>
    </w:p>
    <w:p w14:paraId="2A88D457" w14:textId="77777777" w:rsidR="000A2C6F" w:rsidRPr="000A2C6F" w:rsidRDefault="00973481" w:rsidP="00BB7C7F">
      <w:pPr>
        <w:numPr>
          <w:ilvl w:val="1"/>
          <w:numId w:val="7"/>
        </w:numPr>
        <w:spacing w:before="120" w:after="0" w:line="240" w:lineRule="auto"/>
        <w:ind w:left="567" w:hanging="567"/>
        <w:jc w:val="both"/>
        <w:rPr>
          <w:rFonts w:eastAsia="Arial" w:cs="Arial"/>
          <w:szCs w:val="22"/>
          <w:lang w:val="vi-VN"/>
        </w:rPr>
      </w:pPr>
      <w:r>
        <w:rPr>
          <w:rFonts w:eastAsia="Arial" w:cs="Arial"/>
          <w:szCs w:val="22"/>
          <w:lang w:val="vi-VN"/>
        </w:rPr>
        <w:t xml:space="preserve">Bên </w:t>
      </w:r>
      <w:r w:rsidRPr="00EA1A31">
        <w:rPr>
          <w:rFonts w:eastAsia="Arial" w:cs="Arial"/>
          <w:szCs w:val="22"/>
          <w:lang w:val="vi-VN"/>
        </w:rPr>
        <w:t>B</w:t>
      </w:r>
      <w:r w:rsidR="000A2C6F" w:rsidRPr="000A2C6F">
        <w:rPr>
          <w:rFonts w:eastAsia="Arial" w:cs="Arial"/>
          <w:szCs w:val="22"/>
          <w:lang w:val="vi-VN"/>
        </w:rPr>
        <w:t xml:space="preserve"> phối hợp với B</w:t>
      </w:r>
      <w:r>
        <w:rPr>
          <w:rFonts w:eastAsia="Arial" w:cs="Arial"/>
          <w:szCs w:val="22"/>
          <w:lang w:val="vi-VN"/>
        </w:rPr>
        <w:t xml:space="preserve">ên </w:t>
      </w:r>
      <w:r w:rsidRPr="00EA1A31">
        <w:rPr>
          <w:rFonts w:eastAsia="Arial" w:cs="Arial"/>
          <w:szCs w:val="22"/>
          <w:lang w:val="vi-VN"/>
        </w:rPr>
        <w:t>A</w:t>
      </w:r>
      <w:r w:rsidR="000A2C6F" w:rsidRPr="000A2C6F">
        <w:rPr>
          <w:rFonts w:eastAsia="Arial" w:cs="Arial"/>
          <w:szCs w:val="22"/>
          <w:lang w:val="vi-VN"/>
        </w:rPr>
        <w:t xml:space="preserve"> cùng nhau theo dõi, kiểm tra và xử lý kịp thời các cuộc gọi kết nối không thành công. Thời gian xử lý sự cố hệ thống củ</w:t>
      </w:r>
      <w:r>
        <w:rPr>
          <w:rFonts w:eastAsia="Arial" w:cs="Arial"/>
          <w:szCs w:val="22"/>
          <w:lang w:val="vi-VN"/>
        </w:rPr>
        <w:t xml:space="preserve">a </w:t>
      </w:r>
      <w:r w:rsidRPr="00EA1A31">
        <w:rPr>
          <w:rFonts w:eastAsia="Arial" w:cs="Arial"/>
          <w:szCs w:val="22"/>
          <w:lang w:val="vi-VN"/>
        </w:rPr>
        <w:t>h</w:t>
      </w:r>
      <w:r>
        <w:rPr>
          <w:rFonts w:eastAsia="Arial" w:cs="Arial"/>
          <w:szCs w:val="22"/>
          <w:lang w:val="vi-VN"/>
        </w:rPr>
        <w:t xml:space="preserve">ai </w:t>
      </w:r>
      <w:r w:rsidRPr="00EA1A31">
        <w:rPr>
          <w:rFonts w:eastAsia="Arial" w:cs="Arial"/>
          <w:szCs w:val="22"/>
          <w:lang w:val="vi-VN"/>
        </w:rPr>
        <w:t>B</w:t>
      </w:r>
      <w:r w:rsidR="000A2C6F" w:rsidRPr="000A2C6F">
        <w:rPr>
          <w:rFonts w:eastAsia="Arial" w:cs="Arial"/>
          <w:szCs w:val="22"/>
          <w:lang w:val="vi-VN"/>
        </w:rPr>
        <w:t>ên trong vòng 24 giờ đối với sự cố đơn giản và tối đa 48 giờ đối với sự cố phức tạp.</w:t>
      </w:r>
    </w:p>
    <w:p w14:paraId="5E46D217" w14:textId="77777777" w:rsidR="000A2C6F" w:rsidRPr="001325F7" w:rsidRDefault="000A2C6F" w:rsidP="00BB7C7F">
      <w:pPr>
        <w:numPr>
          <w:ilvl w:val="1"/>
          <w:numId w:val="7"/>
        </w:numPr>
        <w:spacing w:before="120" w:after="0" w:line="240" w:lineRule="auto"/>
        <w:ind w:left="567" w:hanging="567"/>
        <w:jc w:val="both"/>
        <w:rPr>
          <w:rFonts w:eastAsia="Arial" w:cs="Arial"/>
          <w:szCs w:val="22"/>
          <w:lang w:val="vi-VN"/>
        </w:rPr>
      </w:pPr>
      <w:r w:rsidRPr="000A2C6F">
        <w:rPr>
          <w:rFonts w:eastAsia="Arial" w:cs="Arial"/>
          <w:szCs w:val="22"/>
          <w:lang w:val="vi-VN"/>
        </w:rPr>
        <w:t>Trường hợp các lỗi kết nối không thành công do hệ thống tổng đài của B</w:t>
      </w:r>
      <w:r w:rsidR="003D1769">
        <w:rPr>
          <w:rFonts w:eastAsia="Arial" w:cs="Arial"/>
          <w:szCs w:val="22"/>
          <w:lang w:val="vi-VN"/>
        </w:rPr>
        <w:t xml:space="preserve">ên </w:t>
      </w:r>
      <w:r w:rsidR="003D1769" w:rsidRPr="00EA1A31">
        <w:rPr>
          <w:rFonts w:eastAsia="Arial" w:cs="Arial"/>
          <w:szCs w:val="22"/>
          <w:lang w:val="vi-VN"/>
        </w:rPr>
        <w:t>A</w:t>
      </w:r>
      <w:r w:rsidRPr="000A2C6F">
        <w:rPr>
          <w:rFonts w:eastAsia="Arial" w:cs="Arial"/>
          <w:szCs w:val="22"/>
          <w:lang w:val="vi-VN"/>
        </w:rPr>
        <w:t xml:space="preserve"> không đáp ứng theo yêu cầu về tiêu chuẩn và năng lực cung cấp dịch vụ theo mức lưu lượng và tài nguyên sử dụng như trong cam kết củ</w:t>
      </w:r>
      <w:r w:rsidR="003D1769">
        <w:rPr>
          <w:rFonts w:eastAsia="Arial" w:cs="Arial"/>
          <w:szCs w:val="22"/>
          <w:lang w:val="vi-VN"/>
        </w:rPr>
        <w:t xml:space="preserve">a </w:t>
      </w:r>
      <w:r w:rsidR="003D1769" w:rsidRPr="00EA1A31">
        <w:rPr>
          <w:rFonts w:eastAsia="Arial" w:cs="Arial"/>
          <w:szCs w:val="22"/>
          <w:lang w:val="vi-VN"/>
        </w:rPr>
        <w:t>H</w:t>
      </w:r>
      <w:r w:rsidRPr="000A2C6F">
        <w:rPr>
          <w:rFonts w:eastAsia="Arial" w:cs="Arial"/>
          <w:szCs w:val="22"/>
          <w:lang w:val="vi-VN"/>
        </w:rPr>
        <w:t>ợp đồ</w:t>
      </w:r>
      <w:r w:rsidR="00BF06C6">
        <w:rPr>
          <w:rFonts w:eastAsia="Arial" w:cs="Arial"/>
          <w:szCs w:val="22"/>
          <w:lang w:val="vi-VN"/>
        </w:rPr>
        <w:t>ng</w:t>
      </w:r>
      <w:r w:rsidR="00BF06C6" w:rsidRPr="00EA1A31">
        <w:rPr>
          <w:rFonts w:eastAsia="Arial" w:cs="Arial"/>
          <w:szCs w:val="22"/>
          <w:lang w:val="vi-VN"/>
        </w:rPr>
        <w:t>,</w:t>
      </w:r>
      <w:r w:rsidR="003D1769">
        <w:rPr>
          <w:rFonts w:eastAsia="Arial" w:cs="Arial"/>
          <w:szCs w:val="22"/>
          <w:lang w:val="vi-VN"/>
        </w:rPr>
        <w:t xml:space="preserve"> Bên </w:t>
      </w:r>
      <w:r w:rsidR="003D1769" w:rsidRPr="00EA1A31">
        <w:rPr>
          <w:rFonts w:eastAsia="Arial" w:cs="Arial"/>
          <w:szCs w:val="22"/>
          <w:lang w:val="vi-VN"/>
        </w:rPr>
        <w:t>B</w:t>
      </w:r>
      <w:r w:rsidRPr="000A2C6F">
        <w:rPr>
          <w:rFonts w:eastAsia="Arial" w:cs="Arial"/>
          <w:szCs w:val="22"/>
          <w:lang w:val="vi-VN"/>
        </w:rPr>
        <w:t xml:space="preserve"> có quyền yêu cầu B</w:t>
      </w:r>
      <w:r w:rsidR="003D1769">
        <w:rPr>
          <w:rFonts w:eastAsia="Arial" w:cs="Arial"/>
          <w:szCs w:val="22"/>
          <w:lang w:val="vi-VN"/>
        </w:rPr>
        <w:t xml:space="preserve">ên </w:t>
      </w:r>
      <w:r w:rsidR="003D1769" w:rsidRPr="00EA1A31">
        <w:rPr>
          <w:rFonts w:eastAsia="Arial" w:cs="Arial"/>
          <w:szCs w:val="22"/>
          <w:lang w:val="vi-VN"/>
        </w:rPr>
        <w:t>A</w:t>
      </w:r>
      <w:r w:rsidRPr="000A2C6F">
        <w:rPr>
          <w:rFonts w:eastAsia="Arial" w:cs="Arial"/>
          <w:szCs w:val="22"/>
          <w:lang w:val="vi-VN"/>
        </w:rPr>
        <w:t xml:space="preserve"> khôi phục lại hệ thống theo đúng cam kết của hợp đồng trong vòng 4 giờ kể từ thời điểm phát hiện nguyên nhân lỗi kết nối và B</w:t>
      </w:r>
      <w:r w:rsidR="003D1769">
        <w:rPr>
          <w:rFonts w:eastAsia="Arial" w:cs="Arial"/>
          <w:szCs w:val="22"/>
          <w:lang w:val="vi-VN"/>
        </w:rPr>
        <w:t xml:space="preserve">ên </w:t>
      </w:r>
      <w:r w:rsidR="003D1769" w:rsidRPr="00EA1A31">
        <w:rPr>
          <w:rFonts w:eastAsia="Arial" w:cs="Arial"/>
          <w:szCs w:val="22"/>
          <w:lang w:val="vi-VN"/>
        </w:rPr>
        <w:t>A</w:t>
      </w:r>
      <w:r w:rsidRPr="000A2C6F">
        <w:rPr>
          <w:rFonts w:eastAsia="Arial" w:cs="Arial"/>
          <w:szCs w:val="22"/>
          <w:lang w:val="vi-VN"/>
        </w:rPr>
        <w:t xml:space="preserve"> chịu các mức phạt theo quy định như trong hợp đồng ký kết.</w:t>
      </w:r>
    </w:p>
    <w:p w14:paraId="5DF696F1" w14:textId="77777777" w:rsidR="00DD5A1A" w:rsidRPr="00EA1A31" w:rsidRDefault="00DD5A1A" w:rsidP="00BB7C7F">
      <w:pPr>
        <w:numPr>
          <w:ilvl w:val="1"/>
          <w:numId w:val="7"/>
        </w:numPr>
        <w:tabs>
          <w:tab w:val="clear" w:pos="0"/>
        </w:tabs>
        <w:spacing w:before="120" w:after="0" w:line="240" w:lineRule="auto"/>
        <w:ind w:left="567" w:hanging="567"/>
        <w:jc w:val="both"/>
        <w:rPr>
          <w:rFonts w:cs="Arial"/>
          <w:bCs/>
          <w:szCs w:val="22"/>
          <w:lang w:val="vi-VN"/>
        </w:rPr>
      </w:pPr>
      <w:r w:rsidRPr="00EA1A31">
        <w:rPr>
          <w:rFonts w:cs="Arial"/>
          <w:lang w:val="vi-VN"/>
        </w:rPr>
        <w:t>Được sử dụng thương hiệu Bên A để truyền thông với tư cách Bên A là khách hàng của Bên B.</w:t>
      </w:r>
    </w:p>
    <w:p w14:paraId="58098C8B" w14:textId="77777777" w:rsidR="00935C58" w:rsidRPr="00EA1A31" w:rsidRDefault="00C936D3">
      <w:pPr>
        <w:spacing w:before="240" w:after="0" w:line="240" w:lineRule="auto"/>
        <w:jc w:val="both"/>
        <w:rPr>
          <w:rFonts w:eastAsia="Arial" w:cs="Arial"/>
          <w:b/>
          <w:bCs/>
          <w:szCs w:val="22"/>
        </w:rPr>
      </w:pPr>
      <w:r w:rsidRPr="00EA1A31">
        <w:rPr>
          <w:rFonts w:cs="Arial"/>
          <w:b/>
          <w:bCs/>
          <w:szCs w:val="22"/>
        </w:rPr>
        <w:t>ĐIỀU</w:t>
      </w:r>
      <w:r w:rsidRPr="00EA1A31">
        <w:rPr>
          <w:rFonts w:eastAsia="Arial" w:cs="Arial"/>
          <w:b/>
          <w:bCs/>
          <w:szCs w:val="22"/>
        </w:rPr>
        <w:t xml:space="preserve"> </w:t>
      </w:r>
      <w:r w:rsidR="00BA78EB" w:rsidRPr="00EA1A31">
        <w:rPr>
          <w:rFonts w:cs="Arial"/>
          <w:b/>
          <w:bCs/>
          <w:szCs w:val="22"/>
        </w:rPr>
        <w:t>9</w:t>
      </w:r>
      <w:r w:rsidRPr="00EA1A31">
        <w:rPr>
          <w:rFonts w:cs="Arial"/>
          <w:b/>
          <w:bCs/>
          <w:szCs w:val="22"/>
        </w:rPr>
        <w:t>:</w:t>
      </w:r>
      <w:r w:rsidRPr="00EA1A31">
        <w:rPr>
          <w:rFonts w:eastAsia="Arial" w:cs="Arial"/>
          <w:b/>
          <w:bCs/>
          <w:szCs w:val="22"/>
        </w:rPr>
        <w:t xml:space="preserve"> </w:t>
      </w:r>
      <w:r w:rsidR="00455D58" w:rsidRPr="00EA1A31">
        <w:rPr>
          <w:rFonts w:eastAsia="Arial" w:cs="Arial"/>
          <w:b/>
          <w:bCs/>
          <w:szCs w:val="22"/>
        </w:rPr>
        <w:t>BỒI THƯỜNG VÀ PHẠT HỢP ĐỒNG</w:t>
      </w:r>
    </w:p>
    <w:p w14:paraId="0161870B" w14:textId="77777777" w:rsidR="00E04450" w:rsidRPr="00E04450" w:rsidRDefault="00E04450" w:rsidP="00BB7C7F">
      <w:pPr>
        <w:numPr>
          <w:ilvl w:val="1"/>
          <w:numId w:val="29"/>
        </w:numPr>
        <w:spacing w:before="120" w:after="0" w:line="240" w:lineRule="auto"/>
        <w:ind w:left="567" w:hanging="567"/>
        <w:jc w:val="both"/>
        <w:rPr>
          <w:rFonts w:cs="Arial"/>
        </w:rPr>
      </w:pPr>
      <w:r w:rsidRPr="00E04450">
        <w:rPr>
          <w:rFonts w:cs="Arial"/>
        </w:rPr>
        <w:t>Các Bên cam kết thực hiện nghiêm túc các điều khoản đã thỏa thuận trong Hợp đồng. Nếu một trong hai Bên vi phạm bất kỳ điều khoản nào của Hợp đồng này, bao gồm nhưng không giới hạn việc thực hiện nghĩa vụ của mình, mà gây ra thiệt hại, tổn thất cho Bên kia thì Bên vi phạm sẽ chịu mức phạt trên phần nghĩa vụ bị vi phạm và đồng thời phải bồi thường thiệt hại cho Bên bị vi phạm theo quy định của pháp luật.</w:t>
      </w:r>
    </w:p>
    <w:p w14:paraId="15865C9B" w14:textId="77777777" w:rsidR="00E04450" w:rsidRPr="00E04450" w:rsidRDefault="00E04450" w:rsidP="00BB7C7F">
      <w:pPr>
        <w:numPr>
          <w:ilvl w:val="1"/>
          <w:numId w:val="29"/>
        </w:numPr>
        <w:spacing w:before="120" w:after="0" w:line="240" w:lineRule="auto"/>
        <w:ind w:left="567" w:hanging="567"/>
        <w:jc w:val="both"/>
        <w:rPr>
          <w:rFonts w:cs="Arial"/>
        </w:rPr>
      </w:pPr>
      <w:r w:rsidRPr="00E04450">
        <w:rPr>
          <w:rFonts w:cs="Arial"/>
        </w:rPr>
        <w:t>Phạt do phản án</w:t>
      </w:r>
      <w:r w:rsidR="00DA3CDF">
        <w:rPr>
          <w:rFonts w:cs="Arial"/>
        </w:rPr>
        <w:t>h, khiếu nại của khách hàng</w:t>
      </w:r>
      <w:r w:rsidRPr="00E04450">
        <w:rPr>
          <w:rFonts w:cs="Arial"/>
        </w:rPr>
        <w:t xml:space="preserve"> về tình trạng spam cuộc gọi từ số chủ của Bên</w:t>
      </w:r>
      <w:r w:rsidR="00AB6AFD">
        <w:rPr>
          <w:rFonts w:cs="Arial"/>
        </w:rPr>
        <w:t xml:space="preserve"> A</w:t>
      </w:r>
      <w:r w:rsidRPr="00E04450">
        <w:rPr>
          <w:rFonts w:cs="Arial"/>
        </w:rPr>
        <w:t xml:space="preserve"> đến khách hàng với tần suất cao (trên 20 lần/ngày/thuê bao, trên 300 lần/tháng/thuê bao) sẽ chịu mức phạt là 8% trên tổng cước phát sinh của tháng vi phạm.</w:t>
      </w:r>
    </w:p>
    <w:p w14:paraId="5E9B7535" w14:textId="77777777" w:rsidR="00E04450" w:rsidRPr="00E04450" w:rsidRDefault="00E04450" w:rsidP="00BB7C7F">
      <w:pPr>
        <w:numPr>
          <w:ilvl w:val="1"/>
          <w:numId w:val="29"/>
        </w:numPr>
        <w:spacing w:before="120" w:after="0" w:line="240" w:lineRule="auto"/>
        <w:ind w:left="567" w:hanging="567"/>
        <w:jc w:val="both"/>
        <w:rPr>
          <w:rFonts w:cs="Arial"/>
        </w:rPr>
      </w:pPr>
      <w:r w:rsidRPr="00E04450">
        <w:rPr>
          <w:rFonts w:cs="Arial"/>
        </w:rPr>
        <w:t>Phạt do trường hợp B</w:t>
      </w:r>
      <w:r w:rsidR="00F355EF">
        <w:rPr>
          <w:rFonts w:cs="Arial"/>
        </w:rPr>
        <w:t>ên B</w:t>
      </w:r>
      <w:r w:rsidRPr="00E04450">
        <w:rPr>
          <w:rFonts w:cs="Arial"/>
        </w:rPr>
        <w:t xml:space="preserve"> phát hiện B</w:t>
      </w:r>
      <w:r w:rsidR="00F355EF">
        <w:rPr>
          <w:rFonts w:cs="Arial"/>
        </w:rPr>
        <w:t>ên A kinh doanh trái phép dịch vụ Vo</w:t>
      </w:r>
      <w:r w:rsidRPr="00E04450">
        <w:rPr>
          <w:rFonts w:cs="Arial"/>
        </w:rPr>
        <w:t xml:space="preserve">IP quốc tế với mức phạt là 100% </w:t>
      </w:r>
      <w:r w:rsidR="00F355EF">
        <w:rPr>
          <w:rFonts w:cs="Arial"/>
        </w:rPr>
        <w:t>cước phát sinh của dịch vụ Vo</w:t>
      </w:r>
      <w:r w:rsidRPr="00E04450">
        <w:rPr>
          <w:rFonts w:cs="Arial"/>
        </w:rPr>
        <w:t>IP mà B</w:t>
      </w:r>
      <w:r w:rsidR="00F355EF">
        <w:rPr>
          <w:rFonts w:cs="Arial"/>
        </w:rPr>
        <w:t>ên A</w:t>
      </w:r>
      <w:r w:rsidRPr="00E04450">
        <w:rPr>
          <w:rFonts w:cs="Arial"/>
        </w:rPr>
        <w:t xml:space="preserve"> đã thực hiện trong tháng vi phạm.</w:t>
      </w:r>
    </w:p>
    <w:p w14:paraId="0CEC61DD" w14:textId="77777777" w:rsidR="00E04450" w:rsidRPr="00E04450" w:rsidRDefault="00E04450" w:rsidP="00BB7C7F">
      <w:pPr>
        <w:numPr>
          <w:ilvl w:val="1"/>
          <w:numId w:val="29"/>
        </w:numPr>
        <w:spacing w:before="120" w:after="0" w:line="240" w:lineRule="auto"/>
        <w:ind w:left="567" w:hanging="567"/>
        <w:jc w:val="both"/>
        <w:rPr>
          <w:rFonts w:cs="Arial"/>
        </w:rPr>
      </w:pPr>
      <w:r w:rsidRPr="00E04450">
        <w:rPr>
          <w:rFonts w:cs="Arial"/>
        </w:rPr>
        <w:t>Phạt do sử dụng sai mục đích, vi phạm cam kết hợp đồng với mức phạt 100% cước gian lận phát sinh.</w:t>
      </w:r>
    </w:p>
    <w:p w14:paraId="637310C8" w14:textId="77777777" w:rsidR="00E04450" w:rsidRPr="00E04450" w:rsidRDefault="00E04450" w:rsidP="00BB7C7F">
      <w:pPr>
        <w:numPr>
          <w:ilvl w:val="1"/>
          <w:numId w:val="29"/>
        </w:numPr>
        <w:spacing w:before="120" w:after="0" w:line="240" w:lineRule="auto"/>
        <w:ind w:left="567" w:hanging="567"/>
        <w:jc w:val="both"/>
        <w:rPr>
          <w:rFonts w:cs="Arial"/>
        </w:rPr>
      </w:pPr>
      <w:r w:rsidRPr="00E04450">
        <w:rPr>
          <w:rFonts w:cs="Arial"/>
        </w:rPr>
        <w:t>Phạt do thanh toán cước phát sinh chậm: Nếu B</w:t>
      </w:r>
      <w:r w:rsidR="00F355EF">
        <w:rPr>
          <w:rFonts w:cs="Arial"/>
        </w:rPr>
        <w:t>ên A</w:t>
      </w:r>
      <w:r w:rsidRPr="00E04450">
        <w:rPr>
          <w:rFonts w:cs="Arial"/>
        </w:rPr>
        <w:t xml:space="preserve"> thanh toán chậm tiền dịch vụ cho B</w:t>
      </w:r>
      <w:r w:rsidR="00F355EF">
        <w:rPr>
          <w:rFonts w:cs="Arial"/>
        </w:rPr>
        <w:t>ên B mà không có lý</w:t>
      </w:r>
      <w:r w:rsidRPr="00E04450">
        <w:rPr>
          <w:rFonts w:cs="Arial"/>
        </w:rPr>
        <w:t xml:space="preserve"> do chính đáng thì B</w:t>
      </w:r>
      <w:r w:rsidR="00F355EF">
        <w:rPr>
          <w:rFonts w:cs="Arial"/>
        </w:rPr>
        <w:t>ên A</w:t>
      </w:r>
      <w:r w:rsidRPr="00E04450">
        <w:rPr>
          <w:rFonts w:cs="Arial"/>
        </w:rPr>
        <w:t xml:space="preserve"> sẽ chịu phạt với mức phạt bằng lãi suất không kỳ hạn của Ngân hàng Ngoại Thương Việt Nam trên phần số tiền chậm thanh toán.</w:t>
      </w:r>
    </w:p>
    <w:p w14:paraId="5057BD05" w14:textId="77777777" w:rsidR="00C936D3" w:rsidRPr="00EA1A31" w:rsidRDefault="00935C58">
      <w:pPr>
        <w:spacing w:before="240" w:after="0" w:line="240" w:lineRule="auto"/>
        <w:jc w:val="both"/>
        <w:rPr>
          <w:rFonts w:eastAsia="Arial" w:cs="Arial"/>
          <w:b/>
          <w:bCs/>
          <w:szCs w:val="22"/>
        </w:rPr>
      </w:pPr>
      <w:r w:rsidRPr="00EA1A31">
        <w:rPr>
          <w:rFonts w:eastAsia="Arial" w:cs="Arial"/>
          <w:b/>
          <w:bCs/>
          <w:szCs w:val="22"/>
        </w:rPr>
        <w:t>ĐIỀ</w:t>
      </w:r>
      <w:r w:rsidR="007E6D7D" w:rsidRPr="00EA1A31">
        <w:rPr>
          <w:rFonts w:eastAsia="Arial" w:cs="Arial"/>
          <w:b/>
          <w:bCs/>
          <w:szCs w:val="22"/>
        </w:rPr>
        <w:t>U 10</w:t>
      </w:r>
      <w:r w:rsidRPr="00EA1A31">
        <w:rPr>
          <w:rFonts w:eastAsia="Arial" w:cs="Arial"/>
          <w:b/>
          <w:bCs/>
          <w:szCs w:val="22"/>
        </w:rPr>
        <w:t xml:space="preserve">: </w:t>
      </w:r>
      <w:r w:rsidR="00CC044C" w:rsidRPr="00EA1A31">
        <w:rPr>
          <w:rFonts w:eastAsia="Arial" w:cs="Arial"/>
          <w:b/>
          <w:bCs/>
          <w:szCs w:val="22"/>
        </w:rPr>
        <w:t xml:space="preserve">SỰ KIỆN </w:t>
      </w:r>
      <w:r w:rsidR="00C936D3" w:rsidRPr="00EA1A31">
        <w:rPr>
          <w:rFonts w:cs="Arial"/>
          <w:b/>
          <w:bCs/>
          <w:szCs w:val="22"/>
        </w:rPr>
        <w:t>BẤT</w:t>
      </w:r>
      <w:r w:rsidR="00C936D3" w:rsidRPr="00EA1A31">
        <w:rPr>
          <w:rFonts w:eastAsia="Arial" w:cs="Arial"/>
          <w:b/>
          <w:bCs/>
          <w:szCs w:val="22"/>
        </w:rPr>
        <w:t xml:space="preserve"> </w:t>
      </w:r>
      <w:r w:rsidR="00C936D3" w:rsidRPr="00EA1A31">
        <w:rPr>
          <w:rFonts w:cs="Arial"/>
          <w:b/>
          <w:bCs/>
          <w:szCs w:val="22"/>
        </w:rPr>
        <w:t>KHẢ</w:t>
      </w:r>
      <w:r w:rsidR="00C936D3" w:rsidRPr="00EA1A31">
        <w:rPr>
          <w:rFonts w:eastAsia="Arial" w:cs="Arial"/>
          <w:b/>
          <w:bCs/>
          <w:szCs w:val="22"/>
        </w:rPr>
        <w:t xml:space="preserve"> </w:t>
      </w:r>
      <w:r w:rsidR="00C936D3" w:rsidRPr="00EA1A31">
        <w:rPr>
          <w:rFonts w:cs="Arial"/>
          <w:b/>
          <w:bCs/>
          <w:szCs w:val="22"/>
        </w:rPr>
        <w:t>KHÁNG</w:t>
      </w:r>
      <w:r w:rsidR="00C936D3" w:rsidRPr="00EA1A31">
        <w:rPr>
          <w:rFonts w:eastAsia="Arial" w:cs="Arial"/>
          <w:b/>
          <w:bCs/>
          <w:szCs w:val="22"/>
        </w:rPr>
        <w:t xml:space="preserve">  </w:t>
      </w:r>
    </w:p>
    <w:p w14:paraId="50FB4607" w14:textId="77777777" w:rsidR="00C936D3" w:rsidRPr="00EA1A31" w:rsidRDefault="00C936D3" w:rsidP="00BB7C7F">
      <w:pPr>
        <w:numPr>
          <w:ilvl w:val="1"/>
          <w:numId w:val="5"/>
        </w:numPr>
        <w:spacing w:before="120" w:after="0" w:line="240" w:lineRule="auto"/>
        <w:ind w:left="567" w:hanging="567"/>
        <w:jc w:val="both"/>
        <w:rPr>
          <w:rFonts w:cs="Arial"/>
          <w:szCs w:val="22"/>
        </w:rPr>
      </w:pPr>
      <w:r w:rsidRPr="00EA1A31">
        <w:rPr>
          <w:rFonts w:cs="Arial"/>
          <w:szCs w:val="22"/>
        </w:rPr>
        <w:t>Nếu</w:t>
      </w:r>
      <w:r w:rsidRPr="00EA1A31">
        <w:rPr>
          <w:rFonts w:eastAsia="Arial" w:cs="Arial"/>
          <w:szCs w:val="22"/>
        </w:rPr>
        <w:t xml:space="preserve"> </w:t>
      </w:r>
      <w:r w:rsidRPr="00EA1A31">
        <w:rPr>
          <w:rFonts w:cs="Arial"/>
          <w:szCs w:val="22"/>
        </w:rPr>
        <w:t>một</w:t>
      </w:r>
      <w:r w:rsidRPr="00EA1A31">
        <w:rPr>
          <w:rFonts w:eastAsia="Arial" w:cs="Arial"/>
          <w:szCs w:val="22"/>
        </w:rPr>
        <w:t xml:space="preserve"> </w:t>
      </w:r>
      <w:r w:rsidRPr="00EA1A31">
        <w:rPr>
          <w:rFonts w:cs="Arial"/>
          <w:szCs w:val="22"/>
        </w:rPr>
        <w:t>hoặc</w:t>
      </w:r>
      <w:r w:rsidRPr="00EA1A31">
        <w:rPr>
          <w:rFonts w:eastAsia="Arial" w:cs="Arial"/>
          <w:szCs w:val="22"/>
        </w:rPr>
        <w:t xml:space="preserve"> </w:t>
      </w:r>
      <w:r w:rsidRPr="00EA1A31">
        <w:rPr>
          <w:rFonts w:cs="Arial"/>
          <w:szCs w:val="22"/>
        </w:rPr>
        <w:t>các</w:t>
      </w:r>
      <w:r w:rsidRPr="00EA1A31">
        <w:rPr>
          <w:rFonts w:eastAsia="Arial" w:cs="Arial"/>
          <w:szCs w:val="22"/>
        </w:rPr>
        <w:t xml:space="preserve"> </w:t>
      </w:r>
      <w:r w:rsidRPr="00EA1A31">
        <w:rPr>
          <w:rFonts w:cs="Arial"/>
          <w:szCs w:val="22"/>
        </w:rPr>
        <w:t>bên</w:t>
      </w:r>
      <w:r w:rsidRPr="00EA1A31">
        <w:rPr>
          <w:rFonts w:eastAsia="Arial" w:cs="Arial"/>
          <w:szCs w:val="22"/>
        </w:rPr>
        <w:t xml:space="preserve"> </w:t>
      </w:r>
      <w:r w:rsidRPr="00EA1A31">
        <w:rPr>
          <w:rFonts w:cs="Arial"/>
          <w:szCs w:val="22"/>
        </w:rPr>
        <w:t>bị</w:t>
      </w:r>
      <w:r w:rsidRPr="00EA1A31">
        <w:rPr>
          <w:rFonts w:eastAsia="Arial" w:cs="Arial"/>
          <w:szCs w:val="22"/>
        </w:rPr>
        <w:t xml:space="preserve"> </w:t>
      </w:r>
      <w:r w:rsidRPr="00EA1A31">
        <w:rPr>
          <w:rFonts w:cs="Arial"/>
          <w:szCs w:val="22"/>
        </w:rPr>
        <w:t>ngăn</w:t>
      </w:r>
      <w:r w:rsidRPr="00EA1A31">
        <w:rPr>
          <w:rFonts w:eastAsia="Arial" w:cs="Arial"/>
          <w:szCs w:val="22"/>
        </w:rPr>
        <w:t xml:space="preserve"> </w:t>
      </w:r>
      <w:r w:rsidRPr="00EA1A31">
        <w:rPr>
          <w:rFonts w:cs="Arial"/>
          <w:szCs w:val="22"/>
        </w:rPr>
        <w:t>cản</w:t>
      </w:r>
      <w:r w:rsidRPr="00EA1A31">
        <w:rPr>
          <w:rFonts w:eastAsia="Arial" w:cs="Arial"/>
          <w:szCs w:val="22"/>
        </w:rPr>
        <w:t xml:space="preserve"> </w:t>
      </w:r>
      <w:r w:rsidRPr="00EA1A31">
        <w:rPr>
          <w:rFonts w:cs="Arial"/>
          <w:szCs w:val="22"/>
        </w:rPr>
        <w:t>hoặc</w:t>
      </w:r>
      <w:r w:rsidRPr="00EA1A31">
        <w:rPr>
          <w:rFonts w:eastAsia="Arial" w:cs="Arial"/>
          <w:szCs w:val="22"/>
        </w:rPr>
        <w:t xml:space="preserve"> </w:t>
      </w:r>
      <w:r w:rsidRPr="00EA1A31">
        <w:rPr>
          <w:rFonts w:cs="Arial"/>
          <w:szCs w:val="22"/>
        </w:rPr>
        <w:t>chậm</w:t>
      </w:r>
      <w:r w:rsidRPr="00EA1A31">
        <w:rPr>
          <w:rFonts w:eastAsia="Arial" w:cs="Arial"/>
          <w:szCs w:val="22"/>
        </w:rPr>
        <w:t xml:space="preserve"> </w:t>
      </w:r>
      <w:r w:rsidRPr="00EA1A31">
        <w:rPr>
          <w:rFonts w:cs="Arial"/>
          <w:szCs w:val="22"/>
        </w:rPr>
        <w:t>trễ</w:t>
      </w:r>
      <w:r w:rsidRPr="00EA1A31">
        <w:rPr>
          <w:rFonts w:eastAsia="Arial" w:cs="Arial"/>
          <w:szCs w:val="22"/>
        </w:rPr>
        <w:t xml:space="preserve"> </w:t>
      </w:r>
      <w:r w:rsidRPr="00EA1A31">
        <w:rPr>
          <w:rFonts w:cs="Arial"/>
          <w:szCs w:val="22"/>
        </w:rPr>
        <w:t>trong</w:t>
      </w:r>
      <w:r w:rsidRPr="00EA1A31">
        <w:rPr>
          <w:rFonts w:eastAsia="Arial" w:cs="Arial"/>
          <w:szCs w:val="22"/>
        </w:rPr>
        <w:t xml:space="preserve"> </w:t>
      </w:r>
      <w:r w:rsidRPr="00EA1A31">
        <w:rPr>
          <w:rFonts w:cs="Arial"/>
          <w:szCs w:val="22"/>
        </w:rPr>
        <w:t>việc</w:t>
      </w:r>
      <w:r w:rsidRPr="00EA1A31">
        <w:rPr>
          <w:rFonts w:eastAsia="Arial" w:cs="Arial"/>
          <w:szCs w:val="22"/>
        </w:rPr>
        <w:t xml:space="preserve"> </w:t>
      </w:r>
      <w:r w:rsidRPr="00EA1A31">
        <w:rPr>
          <w:rFonts w:cs="Arial"/>
          <w:szCs w:val="22"/>
        </w:rPr>
        <w:t>thực</w:t>
      </w:r>
      <w:r w:rsidRPr="00EA1A31">
        <w:rPr>
          <w:rFonts w:eastAsia="Arial" w:cs="Arial"/>
          <w:szCs w:val="22"/>
        </w:rPr>
        <w:t xml:space="preserve"> </w:t>
      </w:r>
      <w:r w:rsidRPr="00EA1A31">
        <w:rPr>
          <w:rFonts w:cs="Arial"/>
          <w:szCs w:val="22"/>
        </w:rPr>
        <w:t>hiện</w:t>
      </w:r>
      <w:r w:rsidRPr="00EA1A31">
        <w:rPr>
          <w:rFonts w:eastAsia="Arial" w:cs="Arial"/>
          <w:szCs w:val="22"/>
        </w:rPr>
        <w:t xml:space="preserve"> </w:t>
      </w:r>
      <w:r w:rsidRPr="00EA1A31">
        <w:rPr>
          <w:rFonts w:cs="Arial"/>
          <w:szCs w:val="22"/>
        </w:rPr>
        <w:t>bất</w:t>
      </w:r>
      <w:r w:rsidRPr="00EA1A31">
        <w:rPr>
          <w:rFonts w:eastAsia="Arial" w:cs="Arial"/>
          <w:szCs w:val="22"/>
        </w:rPr>
        <w:t xml:space="preserve"> </w:t>
      </w:r>
      <w:r w:rsidRPr="00EA1A31">
        <w:rPr>
          <w:rFonts w:cs="Arial"/>
          <w:szCs w:val="22"/>
        </w:rPr>
        <w:t>kỳ</w:t>
      </w:r>
      <w:r w:rsidRPr="00EA1A31">
        <w:rPr>
          <w:rFonts w:eastAsia="Arial" w:cs="Arial"/>
          <w:szCs w:val="22"/>
        </w:rPr>
        <w:t xml:space="preserve"> </w:t>
      </w:r>
      <w:r w:rsidRPr="00EA1A31">
        <w:rPr>
          <w:rFonts w:cs="Arial"/>
          <w:szCs w:val="22"/>
        </w:rPr>
        <w:t>nghĩa</w:t>
      </w:r>
      <w:r w:rsidRPr="00EA1A31">
        <w:rPr>
          <w:rFonts w:eastAsia="Arial" w:cs="Arial"/>
          <w:szCs w:val="22"/>
        </w:rPr>
        <w:t xml:space="preserve"> </w:t>
      </w:r>
      <w:r w:rsidRPr="00EA1A31">
        <w:rPr>
          <w:rFonts w:cs="Arial"/>
          <w:szCs w:val="22"/>
        </w:rPr>
        <w:t>vụ</w:t>
      </w:r>
      <w:r w:rsidRPr="00EA1A31">
        <w:rPr>
          <w:rFonts w:eastAsia="Arial" w:cs="Arial"/>
          <w:szCs w:val="22"/>
        </w:rPr>
        <w:t xml:space="preserve"> </w:t>
      </w:r>
      <w:r w:rsidRPr="00EA1A31">
        <w:rPr>
          <w:rFonts w:cs="Arial"/>
          <w:szCs w:val="22"/>
        </w:rPr>
        <w:t>nào</w:t>
      </w:r>
      <w:r w:rsidRPr="00EA1A31">
        <w:rPr>
          <w:rFonts w:eastAsia="Arial" w:cs="Arial"/>
          <w:szCs w:val="22"/>
        </w:rPr>
        <w:t xml:space="preserve"> </w:t>
      </w:r>
      <w:r w:rsidRPr="00EA1A31">
        <w:rPr>
          <w:rFonts w:cs="Arial"/>
          <w:szCs w:val="22"/>
        </w:rPr>
        <w:t>quy</w:t>
      </w:r>
      <w:r w:rsidRPr="00EA1A31">
        <w:rPr>
          <w:rFonts w:eastAsia="Arial" w:cs="Arial"/>
          <w:szCs w:val="22"/>
        </w:rPr>
        <w:t xml:space="preserve"> </w:t>
      </w:r>
      <w:r w:rsidRPr="00EA1A31">
        <w:rPr>
          <w:rFonts w:cs="Arial"/>
          <w:szCs w:val="22"/>
        </w:rPr>
        <w:t>định</w:t>
      </w:r>
      <w:r w:rsidRPr="00EA1A31">
        <w:rPr>
          <w:rFonts w:eastAsia="Arial" w:cs="Arial"/>
          <w:szCs w:val="22"/>
        </w:rPr>
        <w:t xml:space="preserve"> </w:t>
      </w:r>
      <w:r w:rsidRPr="00EA1A31">
        <w:rPr>
          <w:rFonts w:cs="Arial"/>
          <w:szCs w:val="22"/>
        </w:rPr>
        <w:t>trong</w:t>
      </w:r>
      <w:r w:rsidRPr="00EA1A31">
        <w:rPr>
          <w:rFonts w:eastAsia="Arial" w:cs="Arial"/>
          <w:szCs w:val="22"/>
        </w:rPr>
        <w:t xml:space="preserve"> </w:t>
      </w:r>
      <w:r w:rsidR="009E0006" w:rsidRPr="00EA1A31">
        <w:rPr>
          <w:rFonts w:cs="Arial"/>
          <w:szCs w:val="22"/>
        </w:rPr>
        <w:t>Hợp đồng</w:t>
      </w:r>
      <w:r w:rsidRPr="00EA1A31">
        <w:rPr>
          <w:rFonts w:eastAsia="Arial" w:cs="Arial"/>
          <w:szCs w:val="22"/>
        </w:rPr>
        <w:t xml:space="preserve"> </w:t>
      </w:r>
      <w:r w:rsidRPr="00EA1A31">
        <w:rPr>
          <w:rFonts w:cs="Arial"/>
          <w:szCs w:val="22"/>
        </w:rPr>
        <w:t>này</w:t>
      </w:r>
      <w:r w:rsidRPr="00EA1A31">
        <w:rPr>
          <w:rFonts w:eastAsia="Arial" w:cs="Arial"/>
          <w:szCs w:val="22"/>
        </w:rPr>
        <w:t xml:space="preserve"> </w:t>
      </w:r>
      <w:r w:rsidRPr="00EA1A31">
        <w:rPr>
          <w:rFonts w:cs="Arial"/>
          <w:szCs w:val="22"/>
        </w:rPr>
        <w:t>bởi</w:t>
      </w:r>
      <w:r w:rsidRPr="00EA1A31">
        <w:rPr>
          <w:rFonts w:eastAsia="Arial" w:cs="Arial"/>
          <w:szCs w:val="22"/>
        </w:rPr>
        <w:t xml:space="preserve"> </w:t>
      </w:r>
      <w:r w:rsidRPr="00EA1A31">
        <w:rPr>
          <w:rFonts w:cs="Arial"/>
          <w:szCs w:val="22"/>
        </w:rPr>
        <w:t>các</w:t>
      </w:r>
      <w:r w:rsidRPr="00EA1A31">
        <w:rPr>
          <w:rFonts w:eastAsia="Arial" w:cs="Arial"/>
          <w:szCs w:val="22"/>
        </w:rPr>
        <w:t xml:space="preserve"> </w:t>
      </w:r>
      <w:r w:rsidRPr="00EA1A31">
        <w:rPr>
          <w:rFonts w:cs="Arial"/>
          <w:szCs w:val="22"/>
        </w:rPr>
        <w:t>sự</w:t>
      </w:r>
      <w:r w:rsidRPr="00EA1A31">
        <w:rPr>
          <w:rFonts w:eastAsia="Arial" w:cs="Arial"/>
          <w:szCs w:val="22"/>
        </w:rPr>
        <w:t xml:space="preserve"> </w:t>
      </w:r>
      <w:r w:rsidRPr="00EA1A31">
        <w:rPr>
          <w:rFonts w:cs="Arial"/>
          <w:szCs w:val="22"/>
        </w:rPr>
        <w:t>kiện</w:t>
      </w:r>
      <w:r w:rsidRPr="00EA1A31">
        <w:rPr>
          <w:rFonts w:eastAsia="Arial" w:cs="Arial"/>
          <w:szCs w:val="22"/>
        </w:rPr>
        <w:t xml:space="preserve"> </w:t>
      </w:r>
      <w:r w:rsidR="00635BB8" w:rsidRPr="00E8041D">
        <w:rPr>
          <w:rFonts w:eastAsia="Arial" w:cs="Arial"/>
          <w:szCs w:val="22"/>
        </w:rPr>
        <w:t>xảy ra mang tính khách quan</w:t>
      </w:r>
      <w:r w:rsidR="00635BB8" w:rsidRPr="00EA1A31">
        <w:rPr>
          <w:rFonts w:cs="Arial"/>
          <w:szCs w:val="22"/>
        </w:rPr>
        <w:t xml:space="preserve"> và </w:t>
      </w:r>
      <w:r w:rsidRPr="00EA1A31">
        <w:rPr>
          <w:rFonts w:cs="Arial"/>
          <w:szCs w:val="22"/>
        </w:rPr>
        <w:t>nằm</w:t>
      </w:r>
      <w:r w:rsidRPr="00EA1A31">
        <w:rPr>
          <w:rFonts w:eastAsia="Arial" w:cs="Arial"/>
          <w:szCs w:val="22"/>
        </w:rPr>
        <w:t xml:space="preserve"> </w:t>
      </w:r>
      <w:r w:rsidRPr="00EA1A31">
        <w:rPr>
          <w:rFonts w:cs="Arial"/>
          <w:szCs w:val="22"/>
        </w:rPr>
        <w:t>ngoài</w:t>
      </w:r>
      <w:r w:rsidRPr="00EA1A31">
        <w:rPr>
          <w:rFonts w:eastAsia="Arial" w:cs="Arial"/>
          <w:szCs w:val="22"/>
        </w:rPr>
        <w:t xml:space="preserve"> </w:t>
      </w:r>
      <w:r w:rsidRPr="00EA1A31">
        <w:rPr>
          <w:rFonts w:cs="Arial"/>
          <w:szCs w:val="22"/>
        </w:rPr>
        <w:t>sự</w:t>
      </w:r>
      <w:r w:rsidRPr="00EA1A31">
        <w:rPr>
          <w:rFonts w:eastAsia="Arial" w:cs="Arial"/>
          <w:szCs w:val="22"/>
        </w:rPr>
        <w:t xml:space="preserve"> </w:t>
      </w:r>
      <w:r w:rsidRPr="00EA1A31">
        <w:rPr>
          <w:rFonts w:cs="Arial"/>
          <w:szCs w:val="22"/>
        </w:rPr>
        <w:t>kiểm</w:t>
      </w:r>
      <w:r w:rsidRPr="00EA1A31">
        <w:rPr>
          <w:rFonts w:eastAsia="Arial" w:cs="Arial"/>
          <w:szCs w:val="22"/>
        </w:rPr>
        <w:t xml:space="preserve"> </w:t>
      </w:r>
      <w:r w:rsidRPr="00EA1A31">
        <w:rPr>
          <w:rFonts w:cs="Arial"/>
          <w:szCs w:val="22"/>
        </w:rPr>
        <w:t>soát</w:t>
      </w:r>
      <w:r w:rsidRPr="00EA1A31">
        <w:rPr>
          <w:rFonts w:eastAsia="Arial" w:cs="Arial"/>
          <w:szCs w:val="22"/>
        </w:rPr>
        <w:t xml:space="preserve"> </w:t>
      </w:r>
      <w:r w:rsidRPr="00EA1A31">
        <w:rPr>
          <w:rFonts w:cs="Arial"/>
          <w:szCs w:val="22"/>
        </w:rPr>
        <w:t>hợp</w:t>
      </w:r>
      <w:r w:rsidRPr="00EA1A31">
        <w:rPr>
          <w:rFonts w:eastAsia="Arial" w:cs="Arial"/>
          <w:szCs w:val="22"/>
        </w:rPr>
        <w:t xml:space="preserve"> </w:t>
      </w:r>
      <w:r w:rsidRPr="00EA1A31">
        <w:rPr>
          <w:rFonts w:cs="Arial"/>
          <w:szCs w:val="22"/>
        </w:rPr>
        <w:t>lý</w:t>
      </w:r>
      <w:r w:rsidRPr="00EA1A31">
        <w:rPr>
          <w:rFonts w:eastAsia="Arial" w:cs="Arial"/>
          <w:szCs w:val="22"/>
        </w:rPr>
        <w:t xml:space="preserve"> </w:t>
      </w:r>
      <w:r w:rsidRPr="00EA1A31">
        <w:rPr>
          <w:rFonts w:cs="Arial"/>
          <w:szCs w:val="22"/>
        </w:rPr>
        <w:t>của</w:t>
      </w:r>
      <w:r w:rsidRPr="00EA1A31">
        <w:rPr>
          <w:rFonts w:eastAsia="Arial" w:cs="Arial"/>
          <w:szCs w:val="22"/>
        </w:rPr>
        <w:t xml:space="preserve"> </w:t>
      </w:r>
      <w:r w:rsidRPr="00EA1A31">
        <w:rPr>
          <w:rFonts w:cs="Arial"/>
          <w:szCs w:val="22"/>
        </w:rPr>
        <w:t>mình</w:t>
      </w:r>
      <w:r w:rsidRPr="00EA1A31">
        <w:rPr>
          <w:rFonts w:eastAsia="Arial" w:cs="Arial"/>
          <w:szCs w:val="22"/>
        </w:rPr>
        <w:t xml:space="preserve"> </w:t>
      </w:r>
      <w:r w:rsidRPr="00EA1A31">
        <w:rPr>
          <w:rFonts w:cs="Arial"/>
          <w:szCs w:val="22"/>
        </w:rPr>
        <w:t>thì</w:t>
      </w:r>
      <w:r w:rsidRPr="00EA1A31">
        <w:rPr>
          <w:rFonts w:eastAsia="Arial" w:cs="Arial"/>
          <w:szCs w:val="22"/>
        </w:rPr>
        <w:t xml:space="preserve"> </w:t>
      </w:r>
      <w:r w:rsidRPr="00EA1A31">
        <w:rPr>
          <w:rFonts w:cs="Arial"/>
          <w:szCs w:val="22"/>
        </w:rPr>
        <w:t>sự</w:t>
      </w:r>
      <w:r w:rsidRPr="00EA1A31">
        <w:rPr>
          <w:rFonts w:eastAsia="Arial" w:cs="Arial"/>
          <w:szCs w:val="22"/>
        </w:rPr>
        <w:t xml:space="preserve"> </w:t>
      </w:r>
      <w:r w:rsidRPr="00EA1A31">
        <w:rPr>
          <w:rFonts w:cs="Arial"/>
          <w:szCs w:val="22"/>
        </w:rPr>
        <w:t>kiện</w:t>
      </w:r>
      <w:r w:rsidRPr="00EA1A31">
        <w:rPr>
          <w:rFonts w:eastAsia="Arial" w:cs="Arial"/>
          <w:szCs w:val="22"/>
        </w:rPr>
        <w:t xml:space="preserve"> </w:t>
      </w:r>
      <w:r w:rsidRPr="00EA1A31">
        <w:rPr>
          <w:rFonts w:cs="Arial"/>
          <w:szCs w:val="22"/>
        </w:rPr>
        <w:t>đó</w:t>
      </w:r>
      <w:r w:rsidRPr="00EA1A31">
        <w:rPr>
          <w:rFonts w:eastAsia="Arial" w:cs="Arial"/>
          <w:szCs w:val="22"/>
        </w:rPr>
        <w:t xml:space="preserve"> </w:t>
      </w:r>
      <w:r w:rsidRPr="00EA1A31">
        <w:rPr>
          <w:rFonts w:cs="Arial"/>
          <w:szCs w:val="22"/>
        </w:rPr>
        <w:t>được</w:t>
      </w:r>
      <w:r w:rsidRPr="00EA1A31">
        <w:rPr>
          <w:rFonts w:eastAsia="Arial" w:cs="Arial"/>
          <w:szCs w:val="22"/>
        </w:rPr>
        <w:t xml:space="preserve"> </w:t>
      </w:r>
      <w:r w:rsidR="00C144D0" w:rsidRPr="00EA1A31">
        <w:rPr>
          <w:rFonts w:cs="Arial"/>
          <w:szCs w:val="22"/>
        </w:rPr>
        <w:t>xem</w:t>
      </w:r>
      <w:r w:rsidRPr="00EA1A31">
        <w:rPr>
          <w:rFonts w:eastAsia="Arial" w:cs="Arial"/>
          <w:szCs w:val="22"/>
        </w:rPr>
        <w:t xml:space="preserve"> </w:t>
      </w:r>
      <w:r w:rsidRPr="00EA1A31">
        <w:rPr>
          <w:rFonts w:cs="Arial"/>
          <w:szCs w:val="22"/>
        </w:rPr>
        <w:t>là</w:t>
      </w:r>
      <w:r w:rsidRPr="00EA1A31">
        <w:rPr>
          <w:rFonts w:eastAsia="Arial" w:cs="Arial"/>
          <w:szCs w:val="22"/>
        </w:rPr>
        <w:t xml:space="preserve"> </w:t>
      </w:r>
      <w:r w:rsidRPr="00EA1A31">
        <w:rPr>
          <w:rFonts w:cs="Arial"/>
          <w:szCs w:val="22"/>
        </w:rPr>
        <w:t>Sự</w:t>
      </w:r>
      <w:r w:rsidRPr="00EA1A31">
        <w:rPr>
          <w:rFonts w:eastAsia="Arial" w:cs="Arial"/>
          <w:szCs w:val="22"/>
        </w:rPr>
        <w:t xml:space="preserve"> </w:t>
      </w:r>
      <w:r w:rsidRPr="00EA1A31">
        <w:rPr>
          <w:rFonts w:cs="Arial"/>
          <w:szCs w:val="22"/>
        </w:rPr>
        <w:t>Kiện</w:t>
      </w:r>
      <w:r w:rsidRPr="00EA1A31">
        <w:rPr>
          <w:rFonts w:eastAsia="Arial" w:cs="Arial"/>
          <w:szCs w:val="22"/>
        </w:rPr>
        <w:t xml:space="preserve"> </w:t>
      </w:r>
      <w:r w:rsidRPr="00EA1A31">
        <w:rPr>
          <w:rFonts w:cs="Arial"/>
          <w:szCs w:val="22"/>
        </w:rPr>
        <w:t>Bất</w:t>
      </w:r>
      <w:r w:rsidRPr="00EA1A31">
        <w:rPr>
          <w:rFonts w:eastAsia="Arial" w:cs="Arial"/>
          <w:szCs w:val="22"/>
        </w:rPr>
        <w:t xml:space="preserve"> </w:t>
      </w:r>
      <w:r w:rsidRPr="00EA1A31">
        <w:rPr>
          <w:rFonts w:cs="Arial"/>
          <w:szCs w:val="22"/>
        </w:rPr>
        <w:t>Khả</w:t>
      </w:r>
      <w:r w:rsidRPr="00EA1A31">
        <w:rPr>
          <w:rFonts w:eastAsia="Arial" w:cs="Arial"/>
          <w:szCs w:val="22"/>
        </w:rPr>
        <w:t xml:space="preserve"> </w:t>
      </w:r>
      <w:r w:rsidRPr="00EA1A31">
        <w:rPr>
          <w:rFonts w:cs="Arial"/>
          <w:szCs w:val="22"/>
        </w:rPr>
        <w:t>Kháng.</w:t>
      </w:r>
      <w:r w:rsidRPr="00EA1A31">
        <w:rPr>
          <w:rFonts w:eastAsia="Arial" w:cs="Arial"/>
          <w:szCs w:val="22"/>
        </w:rPr>
        <w:t xml:space="preserve"> </w:t>
      </w:r>
      <w:r w:rsidRPr="00EA1A31">
        <w:rPr>
          <w:rFonts w:cs="Arial"/>
          <w:szCs w:val="22"/>
        </w:rPr>
        <w:t>Sự</w:t>
      </w:r>
      <w:r w:rsidRPr="00EA1A31">
        <w:rPr>
          <w:rFonts w:eastAsia="Arial" w:cs="Arial"/>
          <w:szCs w:val="22"/>
        </w:rPr>
        <w:t xml:space="preserve"> </w:t>
      </w:r>
      <w:r w:rsidRPr="00EA1A31">
        <w:rPr>
          <w:rFonts w:cs="Arial"/>
          <w:szCs w:val="22"/>
        </w:rPr>
        <w:t>Kiện</w:t>
      </w:r>
      <w:r w:rsidRPr="00EA1A31">
        <w:rPr>
          <w:rFonts w:eastAsia="Arial" w:cs="Arial"/>
          <w:szCs w:val="22"/>
        </w:rPr>
        <w:t xml:space="preserve"> </w:t>
      </w:r>
      <w:r w:rsidRPr="00EA1A31">
        <w:rPr>
          <w:rFonts w:cs="Arial"/>
          <w:szCs w:val="22"/>
        </w:rPr>
        <w:t>Bất</w:t>
      </w:r>
      <w:r w:rsidRPr="00EA1A31">
        <w:rPr>
          <w:rFonts w:eastAsia="Arial" w:cs="Arial"/>
          <w:szCs w:val="22"/>
        </w:rPr>
        <w:t xml:space="preserve"> </w:t>
      </w:r>
      <w:r w:rsidRPr="00EA1A31">
        <w:rPr>
          <w:rFonts w:cs="Arial"/>
          <w:szCs w:val="22"/>
        </w:rPr>
        <w:t>Khả</w:t>
      </w:r>
      <w:r w:rsidRPr="00EA1A31">
        <w:rPr>
          <w:rFonts w:eastAsia="Arial" w:cs="Arial"/>
          <w:szCs w:val="22"/>
        </w:rPr>
        <w:t xml:space="preserve"> </w:t>
      </w:r>
      <w:r w:rsidRPr="00EA1A31">
        <w:rPr>
          <w:rFonts w:cs="Arial"/>
          <w:szCs w:val="22"/>
        </w:rPr>
        <w:t>Kháng</w:t>
      </w:r>
      <w:r w:rsidRPr="00EA1A31">
        <w:rPr>
          <w:rFonts w:eastAsia="Arial" w:cs="Arial"/>
          <w:szCs w:val="22"/>
        </w:rPr>
        <w:t xml:space="preserve"> </w:t>
      </w:r>
      <w:r w:rsidRPr="00EA1A31">
        <w:rPr>
          <w:rFonts w:cs="Arial"/>
          <w:szCs w:val="22"/>
        </w:rPr>
        <w:t>bao</w:t>
      </w:r>
      <w:r w:rsidRPr="00EA1A31">
        <w:rPr>
          <w:rFonts w:eastAsia="Arial" w:cs="Arial"/>
          <w:szCs w:val="22"/>
        </w:rPr>
        <w:t xml:space="preserve"> </w:t>
      </w:r>
      <w:r w:rsidRPr="00EA1A31">
        <w:rPr>
          <w:rFonts w:cs="Arial"/>
          <w:szCs w:val="22"/>
        </w:rPr>
        <w:t>gồm</w:t>
      </w:r>
      <w:r w:rsidRPr="00EA1A31">
        <w:rPr>
          <w:rFonts w:eastAsia="Arial" w:cs="Arial"/>
          <w:szCs w:val="22"/>
        </w:rPr>
        <w:t xml:space="preserve"> </w:t>
      </w:r>
      <w:r w:rsidRPr="00EA1A31">
        <w:rPr>
          <w:rFonts w:cs="Arial"/>
          <w:szCs w:val="22"/>
        </w:rPr>
        <w:t>nhưng</w:t>
      </w:r>
      <w:r w:rsidRPr="00EA1A31">
        <w:rPr>
          <w:rFonts w:eastAsia="Arial" w:cs="Arial"/>
          <w:szCs w:val="22"/>
        </w:rPr>
        <w:t xml:space="preserve"> </w:t>
      </w:r>
      <w:r w:rsidRPr="00EA1A31">
        <w:rPr>
          <w:rFonts w:cs="Arial"/>
          <w:szCs w:val="22"/>
        </w:rPr>
        <w:t>không</w:t>
      </w:r>
      <w:r w:rsidRPr="00EA1A31">
        <w:rPr>
          <w:rFonts w:eastAsia="Arial" w:cs="Arial"/>
          <w:szCs w:val="22"/>
        </w:rPr>
        <w:t xml:space="preserve"> </w:t>
      </w:r>
      <w:r w:rsidRPr="00EA1A31">
        <w:rPr>
          <w:rFonts w:cs="Arial"/>
          <w:szCs w:val="22"/>
        </w:rPr>
        <w:t>giới</w:t>
      </w:r>
      <w:r w:rsidRPr="00EA1A31">
        <w:rPr>
          <w:rFonts w:eastAsia="Arial" w:cs="Arial"/>
          <w:szCs w:val="22"/>
        </w:rPr>
        <w:t xml:space="preserve"> </w:t>
      </w:r>
      <w:r w:rsidRPr="00EA1A31">
        <w:rPr>
          <w:rFonts w:cs="Arial"/>
          <w:szCs w:val="22"/>
        </w:rPr>
        <w:t>hạn</w:t>
      </w:r>
      <w:r w:rsidRPr="00EA1A31">
        <w:rPr>
          <w:rFonts w:eastAsia="Arial" w:cs="Arial"/>
          <w:szCs w:val="22"/>
        </w:rPr>
        <w:t xml:space="preserve"> </w:t>
      </w:r>
      <w:r w:rsidRPr="00EA1A31">
        <w:rPr>
          <w:rFonts w:cs="Arial"/>
          <w:szCs w:val="22"/>
        </w:rPr>
        <w:t>thiên</w:t>
      </w:r>
      <w:r w:rsidRPr="00EA1A31">
        <w:rPr>
          <w:rFonts w:eastAsia="Arial" w:cs="Arial"/>
          <w:szCs w:val="22"/>
        </w:rPr>
        <w:t xml:space="preserve"> </w:t>
      </w:r>
      <w:r w:rsidRPr="00EA1A31">
        <w:rPr>
          <w:rFonts w:cs="Arial"/>
          <w:szCs w:val="22"/>
        </w:rPr>
        <w:t>tai,</w:t>
      </w:r>
      <w:r w:rsidRPr="00EA1A31">
        <w:rPr>
          <w:rFonts w:eastAsia="Arial" w:cs="Arial"/>
          <w:szCs w:val="22"/>
        </w:rPr>
        <w:t xml:space="preserve"> </w:t>
      </w:r>
      <w:r w:rsidRPr="00EA1A31">
        <w:rPr>
          <w:rFonts w:cs="Arial"/>
          <w:szCs w:val="22"/>
        </w:rPr>
        <w:t>hỏa</w:t>
      </w:r>
      <w:r w:rsidRPr="00EA1A31">
        <w:rPr>
          <w:rFonts w:eastAsia="Arial" w:cs="Arial"/>
          <w:szCs w:val="22"/>
        </w:rPr>
        <w:t xml:space="preserve"> </w:t>
      </w:r>
      <w:r w:rsidRPr="00EA1A31">
        <w:rPr>
          <w:rFonts w:cs="Arial"/>
          <w:szCs w:val="22"/>
        </w:rPr>
        <w:t>hoạn,</w:t>
      </w:r>
      <w:r w:rsidRPr="00EA1A31">
        <w:rPr>
          <w:rFonts w:eastAsia="Arial" w:cs="Arial"/>
          <w:szCs w:val="22"/>
        </w:rPr>
        <w:t xml:space="preserve"> </w:t>
      </w:r>
      <w:r w:rsidRPr="00EA1A31">
        <w:rPr>
          <w:rFonts w:cs="Arial"/>
          <w:szCs w:val="22"/>
        </w:rPr>
        <w:t>chiến</w:t>
      </w:r>
      <w:r w:rsidRPr="00EA1A31">
        <w:rPr>
          <w:rFonts w:eastAsia="Arial" w:cs="Arial"/>
          <w:szCs w:val="22"/>
        </w:rPr>
        <w:t xml:space="preserve"> </w:t>
      </w:r>
      <w:r w:rsidRPr="00EA1A31">
        <w:rPr>
          <w:rFonts w:cs="Arial"/>
          <w:szCs w:val="22"/>
        </w:rPr>
        <w:t>tranh,</w:t>
      </w:r>
      <w:r w:rsidRPr="00EA1A31">
        <w:rPr>
          <w:rFonts w:eastAsia="Arial" w:cs="Arial"/>
          <w:szCs w:val="22"/>
        </w:rPr>
        <w:t xml:space="preserve"> </w:t>
      </w:r>
      <w:r w:rsidRPr="00EA1A31">
        <w:rPr>
          <w:rFonts w:cs="Arial"/>
          <w:szCs w:val="22"/>
        </w:rPr>
        <w:t>bạo</w:t>
      </w:r>
      <w:r w:rsidRPr="00EA1A31">
        <w:rPr>
          <w:rFonts w:eastAsia="Arial" w:cs="Arial"/>
          <w:szCs w:val="22"/>
        </w:rPr>
        <w:t xml:space="preserve"> </w:t>
      </w:r>
      <w:r w:rsidRPr="00EA1A31">
        <w:rPr>
          <w:rFonts w:cs="Arial"/>
          <w:szCs w:val="22"/>
        </w:rPr>
        <w:t>loạn,</w:t>
      </w:r>
      <w:r w:rsidRPr="00EA1A31">
        <w:rPr>
          <w:rFonts w:eastAsia="Arial" w:cs="Arial"/>
          <w:szCs w:val="22"/>
        </w:rPr>
        <w:t xml:space="preserve"> </w:t>
      </w:r>
      <w:r w:rsidRPr="00EA1A31">
        <w:rPr>
          <w:rFonts w:cs="Arial"/>
          <w:szCs w:val="22"/>
        </w:rPr>
        <w:t>nổi</w:t>
      </w:r>
      <w:r w:rsidRPr="00EA1A31">
        <w:rPr>
          <w:rFonts w:eastAsia="Arial" w:cs="Arial"/>
          <w:szCs w:val="22"/>
        </w:rPr>
        <w:t xml:space="preserve"> </w:t>
      </w:r>
      <w:r w:rsidRPr="00EA1A31">
        <w:rPr>
          <w:rFonts w:cs="Arial"/>
          <w:szCs w:val="22"/>
        </w:rPr>
        <w:t>loạn,</w:t>
      </w:r>
      <w:r w:rsidRPr="00EA1A31">
        <w:rPr>
          <w:rFonts w:eastAsia="Arial" w:cs="Arial"/>
          <w:szCs w:val="22"/>
        </w:rPr>
        <w:t xml:space="preserve"> </w:t>
      </w:r>
      <w:r w:rsidRPr="00EA1A31">
        <w:rPr>
          <w:rFonts w:cs="Arial"/>
          <w:szCs w:val="22"/>
        </w:rPr>
        <w:t>đình</w:t>
      </w:r>
      <w:r w:rsidRPr="00EA1A31">
        <w:rPr>
          <w:rFonts w:eastAsia="Arial" w:cs="Arial"/>
          <w:szCs w:val="22"/>
        </w:rPr>
        <w:t xml:space="preserve"> </w:t>
      </w:r>
      <w:r w:rsidRPr="00EA1A31">
        <w:rPr>
          <w:rFonts w:cs="Arial"/>
          <w:szCs w:val="22"/>
        </w:rPr>
        <w:t>công,</w:t>
      </w:r>
      <w:r w:rsidRPr="00EA1A31">
        <w:rPr>
          <w:rFonts w:eastAsia="Arial" w:cs="Arial"/>
          <w:szCs w:val="22"/>
        </w:rPr>
        <w:t xml:space="preserve"> </w:t>
      </w:r>
      <w:r w:rsidRPr="00EA1A31">
        <w:rPr>
          <w:rFonts w:cs="Arial"/>
          <w:szCs w:val="22"/>
        </w:rPr>
        <w:t>lỗi</w:t>
      </w:r>
      <w:r w:rsidRPr="00EA1A31">
        <w:rPr>
          <w:rFonts w:eastAsia="Arial" w:cs="Arial"/>
          <w:szCs w:val="22"/>
        </w:rPr>
        <w:t xml:space="preserve"> </w:t>
      </w:r>
      <w:r w:rsidRPr="00EA1A31">
        <w:rPr>
          <w:rFonts w:cs="Arial"/>
          <w:szCs w:val="22"/>
        </w:rPr>
        <w:t>sự</w:t>
      </w:r>
      <w:r w:rsidRPr="00EA1A31">
        <w:rPr>
          <w:rFonts w:eastAsia="Arial" w:cs="Arial"/>
          <w:szCs w:val="22"/>
        </w:rPr>
        <w:t xml:space="preserve"> </w:t>
      </w:r>
      <w:r w:rsidRPr="00EA1A31">
        <w:rPr>
          <w:rFonts w:cs="Arial"/>
          <w:szCs w:val="22"/>
        </w:rPr>
        <w:t>cố</w:t>
      </w:r>
      <w:r w:rsidRPr="00EA1A31">
        <w:rPr>
          <w:rFonts w:eastAsia="Arial" w:cs="Arial"/>
          <w:szCs w:val="22"/>
        </w:rPr>
        <w:t xml:space="preserve"> </w:t>
      </w:r>
      <w:r w:rsidRPr="00EA1A31">
        <w:rPr>
          <w:rFonts w:cs="Arial"/>
          <w:szCs w:val="22"/>
        </w:rPr>
        <w:t>từ</w:t>
      </w:r>
      <w:r w:rsidRPr="00EA1A31">
        <w:rPr>
          <w:rFonts w:eastAsia="Arial" w:cs="Arial"/>
          <w:szCs w:val="22"/>
        </w:rPr>
        <w:t xml:space="preserve"> </w:t>
      </w:r>
      <w:r w:rsidRPr="00EA1A31">
        <w:rPr>
          <w:rFonts w:cs="Arial"/>
          <w:szCs w:val="22"/>
        </w:rPr>
        <w:t>nhà</w:t>
      </w:r>
      <w:r w:rsidRPr="00EA1A31">
        <w:rPr>
          <w:rFonts w:eastAsia="Arial" w:cs="Arial"/>
          <w:szCs w:val="22"/>
        </w:rPr>
        <w:t xml:space="preserve"> </w:t>
      </w:r>
      <w:r w:rsidRPr="00EA1A31">
        <w:rPr>
          <w:rFonts w:cs="Arial"/>
          <w:szCs w:val="22"/>
        </w:rPr>
        <w:t>mạng</w:t>
      </w:r>
      <w:r w:rsidRPr="00EA1A31">
        <w:rPr>
          <w:rFonts w:eastAsia="Arial" w:cs="Arial"/>
          <w:szCs w:val="22"/>
        </w:rPr>
        <w:t xml:space="preserve"> </w:t>
      </w:r>
      <w:r w:rsidRPr="00EA1A31">
        <w:rPr>
          <w:rFonts w:cs="Arial"/>
          <w:szCs w:val="22"/>
        </w:rPr>
        <w:t>hay</w:t>
      </w:r>
      <w:r w:rsidRPr="00EA1A31">
        <w:rPr>
          <w:rFonts w:eastAsia="Arial" w:cs="Arial"/>
          <w:szCs w:val="22"/>
        </w:rPr>
        <w:t xml:space="preserve"> </w:t>
      </w:r>
      <w:r w:rsidRPr="00EA1A31">
        <w:rPr>
          <w:rFonts w:cs="Arial"/>
          <w:szCs w:val="22"/>
        </w:rPr>
        <w:t>những</w:t>
      </w:r>
      <w:r w:rsidRPr="00EA1A31">
        <w:rPr>
          <w:rFonts w:eastAsia="Arial" w:cs="Arial"/>
          <w:szCs w:val="22"/>
        </w:rPr>
        <w:t xml:space="preserve"> </w:t>
      </w:r>
      <w:r w:rsidRPr="00EA1A31">
        <w:rPr>
          <w:rFonts w:cs="Arial"/>
          <w:szCs w:val="22"/>
        </w:rPr>
        <w:t>sự</w:t>
      </w:r>
      <w:r w:rsidRPr="00EA1A31">
        <w:rPr>
          <w:rFonts w:eastAsia="Arial" w:cs="Arial"/>
          <w:szCs w:val="22"/>
        </w:rPr>
        <w:t xml:space="preserve"> </w:t>
      </w:r>
      <w:r w:rsidRPr="00EA1A31">
        <w:rPr>
          <w:rFonts w:cs="Arial"/>
          <w:szCs w:val="22"/>
        </w:rPr>
        <w:t>kiện</w:t>
      </w:r>
      <w:r w:rsidRPr="00EA1A31">
        <w:rPr>
          <w:rFonts w:eastAsia="Arial" w:cs="Arial"/>
          <w:szCs w:val="22"/>
        </w:rPr>
        <w:t xml:space="preserve"> </w:t>
      </w:r>
      <w:r w:rsidRPr="00EA1A31">
        <w:rPr>
          <w:rFonts w:cs="Arial"/>
          <w:szCs w:val="22"/>
        </w:rPr>
        <w:t>tương</w:t>
      </w:r>
      <w:r w:rsidRPr="00EA1A31">
        <w:rPr>
          <w:rFonts w:eastAsia="Arial" w:cs="Arial"/>
          <w:szCs w:val="22"/>
        </w:rPr>
        <w:t xml:space="preserve"> </w:t>
      </w:r>
      <w:r w:rsidRPr="00EA1A31">
        <w:rPr>
          <w:rFonts w:cs="Arial"/>
          <w:szCs w:val="22"/>
        </w:rPr>
        <w:t>tự</w:t>
      </w:r>
      <w:r w:rsidRPr="00EA1A31">
        <w:rPr>
          <w:rFonts w:eastAsia="Arial" w:cs="Arial"/>
          <w:szCs w:val="22"/>
        </w:rPr>
        <w:t xml:space="preserve"> </w:t>
      </w:r>
      <w:r w:rsidRPr="00EA1A31">
        <w:rPr>
          <w:rFonts w:cs="Arial"/>
          <w:szCs w:val="22"/>
        </w:rPr>
        <w:t>hoặc</w:t>
      </w:r>
      <w:r w:rsidRPr="00EA1A31">
        <w:rPr>
          <w:rFonts w:eastAsia="Arial" w:cs="Arial"/>
          <w:szCs w:val="22"/>
        </w:rPr>
        <w:t xml:space="preserve"> </w:t>
      </w:r>
      <w:r w:rsidRPr="00EA1A31">
        <w:rPr>
          <w:rFonts w:cs="Arial"/>
          <w:szCs w:val="22"/>
        </w:rPr>
        <w:t>quyết</w:t>
      </w:r>
      <w:r w:rsidRPr="00EA1A31">
        <w:rPr>
          <w:rFonts w:eastAsia="Arial" w:cs="Arial"/>
          <w:szCs w:val="22"/>
        </w:rPr>
        <w:t xml:space="preserve"> </w:t>
      </w:r>
      <w:r w:rsidRPr="00EA1A31">
        <w:rPr>
          <w:rFonts w:cs="Arial"/>
          <w:szCs w:val="22"/>
        </w:rPr>
        <w:t>định</w:t>
      </w:r>
      <w:r w:rsidRPr="00EA1A31">
        <w:rPr>
          <w:rFonts w:eastAsia="Arial" w:cs="Arial"/>
          <w:szCs w:val="22"/>
        </w:rPr>
        <w:t xml:space="preserve"> </w:t>
      </w:r>
      <w:r w:rsidRPr="00EA1A31">
        <w:rPr>
          <w:rFonts w:cs="Arial"/>
          <w:szCs w:val="22"/>
        </w:rPr>
        <w:t>của</w:t>
      </w:r>
      <w:r w:rsidRPr="00EA1A31">
        <w:rPr>
          <w:rFonts w:eastAsia="Arial" w:cs="Arial"/>
          <w:szCs w:val="22"/>
        </w:rPr>
        <w:t xml:space="preserve"> </w:t>
      </w:r>
      <w:r w:rsidRPr="00EA1A31">
        <w:rPr>
          <w:rFonts w:cs="Arial"/>
          <w:szCs w:val="22"/>
        </w:rPr>
        <w:t>cơ</w:t>
      </w:r>
      <w:r w:rsidRPr="00EA1A31">
        <w:rPr>
          <w:rFonts w:eastAsia="Arial" w:cs="Arial"/>
          <w:szCs w:val="22"/>
        </w:rPr>
        <w:t xml:space="preserve"> </w:t>
      </w:r>
      <w:r w:rsidRPr="00EA1A31">
        <w:rPr>
          <w:rFonts w:cs="Arial"/>
          <w:szCs w:val="22"/>
        </w:rPr>
        <w:t>quan</w:t>
      </w:r>
      <w:r w:rsidRPr="00EA1A31">
        <w:rPr>
          <w:rFonts w:eastAsia="Arial" w:cs="Arial"/>
          <w:szCs w:val="22"/>
        </w:rPr>
        <w:t xml:space="preserve"> </w:t>
      </w:r>
      <w:r w:rsidRPr="00EA1A31">
        <w:rPr>
          <w:rFonts w:cs="Arial"/>
          <w:szCs w:val="22"/>
        </w:rPr>
        <w:t>nhà</w:t>
      </w:r>
      <w:r w:rsidRPr="00EA1A31">
        <w:rPr>
          <w:rFonts w:eastAsia="Arial" w:cs="Arial"/>
          <w:szCs w:val="22"/>
        </w:rPr>
        <w:t xml:space="preserve"> </w:t>
      </w:r>
      <w:r w:rsidRPr="00EA1A31">
        <w:rPr>
          <w:rFonts w:cs="Arial"/>
          <w:szCs w:val="22"/>
        </w:rPr>
        <w:t>nước</w:t>
      </w:r>
      <w:r w:rsidRPr="00EA1A31">
        <w:rPr>
          <w:rFonts w:eastAsia="Arial" w:cs="Arial"/>
          <w:szCs w:val="22"/>
        </w:rPr>
        <w:t xml:space="preserve"> </w:t>
      </w:r>
      <w:r w:rsidRPr="00EA1A31">
        <w:rPr>
          <w:rFonts w:cs="Arial"/>
          <w:szCs w:val="22"/>
        </w:rPr>
        <w:t>có</w:t>
      </w:r>
      <w:r w:rsidRPr="00EA1A31">
        <w:rPr>
          <w:rFonts w:eastAsia="Arial" w:cs="Arial"/>
          <w:szCs w:val="22"/>
        </w:rPr>
        <w:t xml:space="preserve"> </w:t>
      </w:r>
      <w:r w:rsidRPr="00EA1A31">
        <w:rPr>
          <w:rFonts w:cs="Arial"/>
          <w:szCs w:val="22"/>
        </w:rPr>
        <w:t>thẩm</w:t>
      </w:r>
      <w:r w:rsidRPr="00EA1A31">
        <w:rPr>
          <w:rFonts w:eastAsia="Arial" w:cs="Arial"/>
          <w:szCs w:val="22"/>
        </w:rPr>
        <w:t xml:space="preserve"> </w:t>
      </w:r>
      <w:r w:rsidRPr="00EA1A31">
        <w:rPr>
          <w:rFonts w:cs="Arial"/>
          <w:szCs w:val="22"/>
        </w:rPr>
        <w:t>quyền.</w:t>
      </w:r>
    </w:p>
    <w:p w14:paraId="52BA52E2" w14:textId="77777777" w:rsidR="00C936D3" w:rsidRPr="00EA1A31" w:rsidRDefault="00C936D3" w:rsidP="00BB7C7F">
      <w:pPr>
        <w:numPr>
          <w:ilvl w:val="1"/>
          <w:numId w:val="5"/>
        </w:numPr>
        <w:spacing w:before="120" w:after="0" w:line="240" w:lineRule="auto"/>
        <w:ind w:left="567" w:hanging="567"/>
        <w:jc w:val="both"/>
        <w:rPr>
          <w:rFonts w:eastAsia="Arial" w:cs="Arial"/>
          <w:szCs w:val="22"/>
        </w:rPr>
      </w:pPr>
      <w:r w:rsidRPr="00EA1A31">
        <w:rPr>
          <w:rFonts w:cs="Arial"/>
          <w:szCs w:val="22"/>
        </w:rPr>
        <w:t>Bên</w:t>
      </w:r>
      <w:r w:rsidRPr="00EA1A31">
        <w:rPr>
          <w:rFonts w:eastAsia="Arial" w:cs="Arial"/>
          <w:szCs w:val="22"/>
        </w:rPr>
        <w:t xml:space="preserve"> </w:t>
      </w:r>
      <w:r w:rsidRPr="00EA1A31">
        <w:rPr>
          <w:rFonts w:cs="Arial"/>
          <w:szCs w:val="22"/>
        </w:rPr>
        <w:t>bị</w:t>
      </w:r>
      <w:r w:rsidRPr="00EA1A31">
        <w:rPr>
          <w:rFonts w:eastAsia="Arial" w:cs="Arial"/>
          <w:szCs w:val="22"/>
        </w:rPr>
        <w:t xml:space="preserve"> </w:t>
      </w:r>
      <w:r w:rsidRPr="00EA1A31">
        <w:rPr>
          <w:rFonts w:cs="Arial"/>
          <w:szCs w:val="22"/>
        </w:rPr>
        <w:t>ảnh</w:t>
      </w:r>
      <w:r w:rsidRPr="00EA1A31">
        <w:rPr>
          <w:rFonts w:eastAsia="Arial" w:cs="Arial"/>
          <w:szCs w:val="22"/>
        </w:rPr>
        <w:t xml:space="preserve"> </w:t>
      </w:r>
      <w:r w:rsidRPr="00EA1A31">
        <w:rPr>
          <w:rFonts w:cs="Arial"/>
          <w:szCs w:val="22"/>
        </w:rPr>
        <w:t>hưởng</w:t>
      </w:r>
      <w:r w:rsidRPr="00EA1A31">
        <w:rPr>
          <w:rFonts w:eastAsia="Arial" w:cs="Arial"/>
          <w:szCs w:val="22"/>
        </w:rPr>
        <w:t xml:space="preserve"> </w:t>
      </w:r>
      <w:r w:rsidRPr="00EA1A31">
        <w:rPr>
          <w:rFonts w:cs="Arial"/>
          <w:szCs w:val="22"/>
        </w:rPr>
        <w:t>bởi</w:t>
      </w:r>
      <w:r w:rsidRPr="00EA1A31">
        <w:rPr>
          <w:rFonts w:eastAsia="Arial" w:cs="Arial"/>
          <w:szCs w:val="22"/>
        </w:rPr>
        <w:t xml:space="preserve"> </w:t>
      </w:r>
      <w:r w:rsidRPr="00EA1A31">
        <w:rPr>
          <w:rFonts w:cs="Arial"/>
          <w:szCs w:val="22"/>
        </w:rPr>
        <w:t>Sự</w:t>
      </w:r>
      <w:r w:rsidRPr="00EA1A31">
        <w:rPr>
          <w:rFonts w:eastAsia="Arial" w:cs="Arial"/>
          <w:szCs w:val="22"/>
        </w:rPr>
        <w:t xml:space="preserve"> </w:t>
      </w:r>
      <w:r w:rsidRPr="00EA1A31">
        <w:rPr>
          <w:rFonts w:cs="Arial"/>
          <w:szCs w:val="22"/>
        </w:rPr>
        <w:t>Kiện</w:t>
      </w:r>
      <w:r w:rsidRPr="00EA1A31">
        <w:rPr>
          <w:rFonts w:eastAsia="Arial" w:cs="Arial"/>
          <w:szCs w:val="22"/>
        </w:rPr>
        <w:t xml:space="preserve"> </w:t>
      </w:r>
      <w:r w:rsidRPr="00EA1A31">
        <w:rPr>
          <w:rFonts w:cs="Arial"/>
          <w:szCs w:val="22"/>
        </w:rPr>
        <w:t>Bất</w:t>
      </w:r>
      <w:r w:rsidRPr="00EA1A31">
        <w:rPr>
          <w:rFonts w:eastAsia="Arial" w:cs="Arial"/>
          <w:szCs w:val="22"/>
        </w:rPr>
        <w:t xml:space="preserve"> </w:t>
      </w:r>
      <w:r w:rsidRPr="00EA1A31">
        <w:rPr>
          <w:rFonts w:cs="Arial"/>
          <w:szCs w:val="22"/>
        </w:rPr>
        <w:t>Khả</w:t>
      </w:r>
      <w:r w:rsidRPr="00EA1A31">
        <w:rPr>
          <w:rFonts w:eastAsia="Arial" w:cs="Arial"/>
          <w:szCs w:val="22"/>
        </w:rPr>
        <w:t xml:space="preserve"> </w:t>
      </w:r>
      <w:r w:rsidRPr="00EA1A31">
        <w:rPr>
          <w:rFonts w:cs="Arial"/>
          <w:szCs w:val="22"/>
        </w:rPr>
        <w:t>Kháng</w:t>
      </w:r>
      <w:r w:rsidRPr="00EA1A31">
        <w:rPr>
          <w:rFonts w:eastAsia="Arial" w:cs="Arial"/>
          <w:szCs w:val="22"/>
        </w:rPr>
        <w:t xml:space="preserve"> </w:t>
      </w:r>
      <w:r w:rsidRPr="00EA1A31">
        <w:rPr>
          <w:rFonts w:cs="Arial"/>
          <w:szCs w:val="22"/>
        </w:rPr>
        <w:t>phải</w:t>
      </w:r>
      <w:r w:rsidRPr="00EA1A31">
        <w:rPr>
          <w:rFonts w:eastAsia="Arial" w:cs="Arial"/>
          <w:szCs w:val="22"/>
        </w:rPr>
        <w:t xml:space="preserve"> </w:t>
      </w:r>
      <w:r w:rsidRPr="00EA1A31">
        <w:rPr>
          <w:rFonts w:cs="Arial"/>
          <w:szCs w:val="22"/>
        </w:rPr>
        <w:t>gửi</w:t>
      </w:r>
      <w:r w:rsidRPr="00EA1A31">
        <w:rPr>
          <w:rFonts w:eastAsia="Arial" w:cs="Arial"/>
          <w:szCs w:val="22"/>
        </w:rPr>
        <w:t xml:space="preserve"> </w:t>
      </w:r>
      <w:r w:rsidRPr="00EA1A31">
        <w:rPr>
          <w:rFonts w:cs="Arial"/>
          <w:szCs w:val="22"/>
        </w:rPr>
        <w:t>văn</w:t>
      </w:r>
      <w:r w:rsidRPr="00EA1A31">
        <w:rPr>
          <w:rFonts w:eastAsia="Arial" w:cs="Arial"/>
          <w:szCs w:val="22"/>
        </w:rPr>
        <w:t xml:space="preserve"> </w:t>
      </w:r>
      <w:r w:rsidRPr="00EA1A31">
        <w:rPr>
          <w:rFonts w:cs="Arial"/>
          <w:szCs w:val="22"/>
        </w:rPr>
        <w:t>bản</w:t>
      </w:r>
      <w:r w:rsidRPr="00EA1A31">
        <w:rPr>
          <w:rFonts w:eastAsia="Arial" w:cs="Arial"/>
          <w:szCs w:val="22"/>
        </w:rPr>
        <w:t xml:space="preserve"> </w:t>
      </w:r>
      <w:r w:rsidRPr="00EA1A31">
        <w:rPr>
          <w:rFonts w:cs="Arial"/>
          <w:szCs w:val="22"/>
        </w:rPr>
        <w:t>thông</w:t>
      </w:r>
      <w:r w:rsidRPr="00EA1A31">
        <w:rPr>
          <w:rFonts w:eastAsia="Arial" w:cs="Arial"/>
          <w:szCs w:val="22"/>
        </w:rPr>
        <w:t xml:space="preserve"> </w:t>
      </w:r>
      <w:r w:rsidRPr="00EA1A31">
        <w:rPr>
          <w:rFonts w:cs="Arial"/>
          <w:szCs w:val="22"/>
        </w:rPr>
        <w:t>báo</w:t>
      </w:r>
      <w:r w:rsidRPr="00EA1A31">
        <w:rPr>
          <w:rFonts w:eastAsia="Arial" w:cs="Arial"/>
          <w:szCs w:val="22"/>
        </w:rPr>
        <w:t xml:space="preserve"> </w:t>
      </w:r>
      <w:r w:rsidRPr="00EA1A31">
        <w:rPr>
          <w:rFonts w:cs="Arial"/>
          <w:szCs w:val="22"/>
        </w:rPr>
        <w:t>ngay</w:t>
      </w:r>
      <w:r w:rsidRPr="00EA1A31">
        <w:rPr>
          <w:rFonts w:eastAsia="Arial" w:cs="Arial"/>
          <w:szCs w:val="22"/>
        </w:rPr>
        <w:t xml:space="preserve"> </w:t>
      </w:r>
      <w:r w:rsidRPr="00EA1A31">
        <w:rPr>
          <w:rFonts w:cs="Arial"/>
          <w:szCs w:val="22"/>
        </w:rPr>
        <w:t>cho</w:t>
      </w:r>
      <w:r w:rsidRPr="00EA1A31">
        <w:rPr>
          <w:rFonts w:eastAsia="Arial" w:cs="Arial"/>
          <w:szCs w:val="22"/>
        </w:rPr>
        <w:t xml:space="preserve"> </w:t>
      </w:r>
      <w:r w:rsidRPr="00EA1A31">
        <w:rPr>
          <w:rFonts w:cs="Arial"/>
          <w:szCs w:val="22"/>
        </w:rPr>
        <w:t>bên</w:t>
      </w:r>
      <w:r w:rsidRPr="00EA1A31">
        <w:rPr>
          <w:rFonts w:eastAsia="Arial" w:cs="Arial"/>
          <w:szCs w:val="22"/>
        </w:rPr>
        <w:t xml:space="preserve"> </w:t>
      </w:r>
      <w:r w:rsidRPr="00EA1A31">
        <w:rPr>
          <w:rFonts w:cs="Arial"/>
          <w:szCs w:val="22"/>
        </w:rPr>
        <w:t>kia</w:t>
      </w:r>
      <w:r w:rsidRPr="00EA1A31">
        <w:rPr>
          <w:rFonts w:eastAsia="Arial" w:cs="Arial"/>
          <w:szCs w:val="22"/>
        </w:rPr>
        <w:t xml:space="preserve"> </w:t>
      </w:r>
      <w:r w:rsidRPr="00EA1A31">
        <w:rPr>
          <w:rFonts w:cs="Arial"/>
          <w:szCs w:val="22"/>
        </w:rPr>
        <w:t>bằng</w:t>
      </w:r>
      <w:r w:rsidRPr="00EA1A31">
        <w:rPr>
          <w:rFonts w:eastAsia="Arial" w:cs="Arial"/>
          <w:szCs w:val="22"/>
        </w:rPr>
        <w:t xml:space="preserve"> </w:t>
      </w:r>
      <w:r w:rsidRPr="00EA1A31">
        <w:rPr>
          <w:rFonts w:cs="Arial"/>
          <w:szCs w:val="22"/>
        </w:rPr>
        <w:t>văn</w:t>
      </w:r>
      <w:r w:rsidRPr="00EA1A31">
        <w:rPr>
          <w:rFonts w:eastAsia="Arial" w:cs="Arial"/>
          <w:szCs w:val="22"/>
        </w:rPr>
        <w:t xml:space="preserve"> </w:t>
      </w:r>
      <w:r w:rsidRPr="00EA1A31">
        <w:rPr>
          <w:rFonts w:cs="Arial"/>
          <w:szCs w:val="22"/>
        </w:rPr>
        <w:t>bản</w:t>
      </w:r>
      <w:r w:rsidRPr="00EA1A31">
        <w:rPr>
          <w:rFonts w:eastAsia="Arial" w:cs="Arial"/>
          <w:szCs w:val="22"/>
        </w:rPr>
        <w:t xml:space="preserve"> </w:t>
      </w:r>
      <w:r w:rsidRPr="00EA1A31">
        <w:rPr>
          <w:rFonts w:cs="Arial"/>
          <w:szCs w:val="22"/>
        </w:rPr>
        <w:t>trong</w:t>
      </w:r>
      <w:r w:rsidRPr="00EA1A31">
        <w:rPr>
          <w:rFonts w:eastAsia="Arial" w:cs="Arial"/>
          <w:szCs w:val="22"/>
        </w:rPr>
        <w:t xml:space="preserve"> </w:t>
      </w:r>
      <w:r w:rsidRPr="00EA1A31">
        <w:rPr>
          <w:rFonts w:cs="Arial"/>
          <w:szCs w:val="22"/>
        </w:rPr>
        <w:t>vòng</w:t>
      </w:r>
      <w:r w:rsidRPr="00EA1A31">
        <w:rPr>
          <w:rFonts w:eastAsia="Arial" w:cs="Arial"/>
          <w:szCs w:val="22"/>
        </w:rPr>
        <w:t xml:space="preserve"> </w:t>
      </w:r>
      <w:r w:rsidRPr="00EA1A31">
        <w:rPr>
          <w:rFonts w:cs="Arial"/>
          <w:szCs w:val="22"/>
        </w:rPr>
        <w:t>ba</w:t>
      </w:r>
      <w:r w:rsidRPr="00EA1A31">
        <w:rPr>
          <w:rFonts w:eastAsia="Arial" w:cs="Arial"/>
          <w:szCs w:val="22"/>
        </w:rPr>
        <w:t xml:space="preserve"> </w:t>
      </w:r>
      <w:r w:rsidRPr="00EA1A31">
        <w:rPr>
          <w:rFonts w:cs="Arial"/>
          <w:szCs w:val="22"/>
        </w:rPr>
        <w:t>(3)</w:t>
      </w:r>
      <w:r w:rsidRPr="00EA1A31">
        <w:rPr>
          <w:rFonts w:eastAsia="Arial" w:cs="Arial"/>
          <w:szCs w:val="22"/>
        </w:rPr>
        <w:t xml:space="preserve"> </w:t>
      </w:r>
      <w:r w:rsidRPr="00EA1A31">
        <w:rPr>
          <w:rFonts w:cs="Arial"/>
          <w:szCs w:val="22"/>
        </w:rPr>
        <w:t>ngày</w:t>
      </w:r>
      <w:r w:rsidRPr="00EA1A31">
        <w:rPr>
          <w:rFonts w:eastAsia="Arial" w:cs="Arial"/>
          <w:szCs w:val="22"/>
        </w:rPr>
        <w:t xml:space="preserve"> </w:t>
      </w:r>
      <w:r w:rsidRPr="00EA1A31">
        <w:rPr>
          <w:rFonts w:cs="Arial"/>
          <w:szCs w:val="22"/>
        </w:rPr>
        <w:t>làm</w:t>
      </w:r>
      <w:r w:rsidRPr="00EA1A31">
        <w:rPr>
          <w:rFonts w:eastAsia="Arial" w:cs="Arial"/>
          <w:szCs w:val="22"/>
        </w:rPr>
        <w:t xml:space="preserve"> </w:t>
      </w:r>
      <w:r w:rsidRPr="00EA1A31">
        <w:rPr>
          <w:rFonts w:cs="Arial"/>
          <w:szCs w:val="22"/>
        </w:rPr>
        <w:t>việc</w:t>
      </w:r>
      <w:r w:rsidRPr="00EA1A31">
        <w:rPr>
          <w:rFonts w:eastAsia="Arial" w:cs="Arial"/>
          <w:szCs w:val="22"/>
        </w:rPr>
        <w:t xml:space="preserve"> </w:t>
      </w:r>
      <w:r w:rsidRPr="00EA1A31">
        <w:rPr>
          <w:rFonts w:cs="Arial"/>
          <w:szCs w:val="22"/>
        </w:rPr>
        <w:t>kể</w:t>
      </w:r>
      <w:r w:rsidRPr="00EA1A31">
        <w:rPr>
          <w:rFonts w:eastAsia="Arial" w:cs="Arial"/>
          <w:szCs w:val="22"/>
        </w:rPr>
        <w:t xml:space="preserve"> </w:t>
      </w:r>
      <w:r w:rsidRPr="00EA1A31">
        <w:rPr>
          <w:rFonts w:cs="Arial"/>
          <w:szCs w:val="22"/>
        </w:rPr>
        <w:t>từ</w:t>
      </w:r>
      <w:r w:rsidRPr="00EA1A31">
        <w:rPr>
          <w:rFonts w:eastAsia="Arial" w:cs="Arial"/>
          <w:szCs w:val="22"/>
        </w:rPr>
        <w:t xml:space="preserve"> </w:t>
      </w:r>
      <w:r w:rsidRPr="00EA1A31">
        <w:rPr>
          <w:rFonts w:cs="Arial"/>
          <w:szCs w:val="22"/>
        </w:rPr>
        <w:t>ngày</w:t>
      </w:r>
      <w:r w:rsidRPr="00EA1A31">
        <w:rPr>
          <w:rFonts w:eastAsia="Arial" w:cs="Arial"/>
          <w:szCs w:val="22"/>
        </w:rPr>
        <w:t xml:space="preserve"> </w:t>
      </w:r>
      <w:r w:rsidRPr="00EA1A31">
        <w:rPr>
          <w:rFonts w:cs="Arial"/>
          <w:szCs w:val="22"/>
        </w:rPr>
        <w:t>xảy</w:t>
      </w:r>
      <w:r w:rsidRPr="00EA1A31">
        <w:rPr>
          <w:rFonts w:eastAsia="Arial" w:cs="Arial"/>
          <w:szCs w:val="22"/>
        </w:rPr>
        <w:t xml:space="preserve"> </w:t>
      </w:r>
      <w:r w:rsidRPr="00EA1A31">
        <w:rPr>
          <w:rFonts w:cs="Arial"/>
          <w:szCs w:val="22"/>
        </w:rPr>
        <w:t>ra</w:t>
      </w:r>
      <w:r w:rsidRPr="00EA1A31">
        <w:rPr>
          <w:rFonts w:eastAsia="Arial" w:cs="Arial"/>
          <w:szCs w:val="22"/>
        </w:rPr>
        <w:t xml:space="preserve"> </w:t>
      </w:r>
      <w:r w:rsidRPr="00EA1A31">
        <w:rPr>
          <w:rFonts w:cs="Arial"/>
          <w:szCs w:val="22"/>
        </w:rPr>
        <w:t>của</w:t>
      </w:r>
      <w:r w:rsidRPr="00EA1A31">
        <w:rPr>
          <w:rFonts w:eastAsia="Arial" w:cs="Arial"/>
          <w:szCs w:val="22"/>
        </w:rPr>
        <w:t xml:space="preserve"> </w:t>
      </w:r>
      <w:r w:rsidRPr="00EA1A31">
        <w:rPr>
          <w:rFonts w:cs="Arial"/>
          <w:szCs w:val="22"/>
        </w:rPr>
        <w:t>Sự</w:t>
      </w:r>
      <w:r w:rsidRPr="00EA1A31">
        <w:rPr>
          <w:rFonts w:eastAsia="Arial" w:cs="Arial"/>
          <w:szCs w:val="22"/>
        </w:rPr>
        <w:t xml:space="preserve"> </w:t>
      </w:r>
      <w:r w:rsidRPr="00EA1A31">
        <w:rPr>
          <w:rFonts w:cs="Arial"/>
          <w:szCs w:val="22"/>
        </w:rPr>
        <w:t>Kiện</w:t>
      </w:r>
      <w:r w:rsidRPr="00EA1A31">
        <w:rPr>
          <w:rFonts w:eastAsia="Arial" w:cs="Arial"/>
          <w:szCs w:val="22"/>
        </w:rPr>
        <w:t xml:space="preserve"> </w:t>
      </w:r>
      <w:r w:rsidRPr="00EA1A31">
        <w:rPr>
          <w:rFonts w:cs="Arial"/>
          <w:szCs w:val="22"/>
        </w:rPr>
        <w:t>Bất</w:t>
      </w:r>
      <w:r w:rsidRPr="00EA1A31">
        <w:rPr>
          <w:rFonts w:eastAsia="Arial" w:cs="Arial"/>
          <w:szCs w:val="22"/>
        </w:rPr>
        <w:t xml:space="preserve"> </w:t>
      </w:r>
      <w:r w:rsidRPr="00EA1A31">
        <w:rPr>
          <w:rFonts w:cs="Arial"/>
          <w:szCs w:val="22"/>
        </w:rPr>
        <w:t>Khả</w:t>
      </w:r>
      <w:r w:rsidRPr="00EA1A31">
        <w:rPr>
          <w:rFonts w:eastAsia="Arial" w:cs="Arial"/>
          <w:szCs w:val="22"/>
        </w:rPr>
        <w:t xml:space="preserve"> </w:t>
      </w:r>
      <w:r w:rsidRPr="00EA1A31">
        <w:rPr>
          <w:rFonts w:cs="Arial"/>
          <w:szCs w:val="22"/>
        </w:rPr>
        <w:t>Kháng.</w:t>
      </w:r>
      <w:r w:rsidRPr="00EA1A31">
        <w:rPr>
          <w:rFonts w:eastAsia="Arial" w:cs="Arial"/>
          <w:szCs w:val="22"/>
        </w:rPr>
        <w:t xml:space="preserve"> </w:t>
      </w:r>
      <w:r w:rsidRPr="00EA1A31">
        <w:rPr>
          <w:rFonts w:cs="Arial"/>
          <w:szCs w:val="22"/>
        </w:rPr>
        <w:t>Thông</w:t>
      </w:r>
      <w:r w:rsidRPr="00EA1A31">
        <w:rPr>
          <w:rFonts w:eastAsia="Arial" w:cs="Arial"/>
          <w:szCs w:val="22"/>
        </w:rPr>
        <w:t xml:space="preserve"> </w:t>
      </w:r>
      <w:r w:rsidRPr="00EA1A31">
        <w:rPr>
          <w:rFonts w:cs="Arial"/>
          <w:szCs w:val="22"/>
        </w:rPr>
        <w:t>báo</w:t>
      </w:r>
      <w:r w:rsidRPr="00EA1A31">
        <w:rPr>
          <w:rFonts w:eastAsia="Arial" w:cs="Arial"/>
          <w:szCs w:val="22"/>
        </w:rPr>
        <w:t xml:space="preserve"> </w:t>
      </w:r>
      <w:r w:rsidRPr="00EA1A31">
        <w:rPr>
          <w:rFonts w:cs="Arial"/>
          <w:szCs w:val="22"/>
        </w:rPr>
        <w:t>này</w:t>
      </w:r>
      <w:r w:rsidRPr="00EA1A31">
        <w:rPr>
          <w:rFonts w:eastAsia="Arial" w:cs="Arial"/>
          <w:szCs w:val="22"/>
        </w:rPr>
        <w:t xml:space="preserve"> </w:t>
      </w:r>
      <w:r w:rsidRPr="00EA1A31">
        <w:rPr>
          <w:rFonts w:cs="Arial"/>
          <w:szCs w:val="22"/>
        </w:rPr>
        <w:t>phải</w:t>
      </w:r>
      <w:r w:rsidRPr="00EA1A31">
        <w:rPr>
          <w:rFonts w:eastAsia="Arial" w:cs="Arial"/>
          <w:szCs w:val="22"/>
        </w:rPr>
        <w:t xml:space="preserve"> </w:t>
      </w:r>
      <w:r w:rsidRPr="00EA1A31">
        <w:rPr>
          <w:rFonts w:cs="Arial"/>
          <w:szCs w:val="22"/>
        </w:rPr>
        <w:t>nêu</w:t>
      </w:r>
      <w:r w:rsidRPr="00EA1A31">
        <w:rPr>
          <w:rFonts w:eastAsia="Arial" w:cs="Arial"/>
          <w:szCs w:val="22"/>
        </w:rPr>
        <w:t xml:space="preserve"> </w:t>
      </w:r>
      <w:r w:rsidRPr="00EA1A31">
        <w:rPr>
          <w:rFonts w:cs="Arial"/>
          <w:szCs w:val="22"/>
        </w:rPr>
        <w:t>rõ</w:t>
      </w:r>
      <w:r w:rsidRPr="00EA1A31">
        <w:rPr>
          <w:rFonts w:eastAsia="Arial" w:cs="Arial"/>
          <w:szCs w:val="22"/>
        </w:rPr>
        <w:t xml:space="preserve"> </w:t>
      </w:r>
      <w:r w:rsidRPr="00EA1A31">
        <w:rPr>
          <w:rFonts w:cs="Arial"/>
          <w:szCs w:val="22"/>
        </w:rPr>
        <w:t>bản</w:t>
      </w:r>
      <w:r w:rsidRPr="00EA1A31">
        <w:rPr>
          <w:rFonts w:eastAsia="Arial" w:cs="Arial"/>
          <w:szCs w:val="22"/>
        </w:rPr>
        <w:t xml:space="preserve"> </w:t>
      </w:r>
      <w:r w:rsidRPr="00EA1A31">
        <w:rPr>
          <w:rFonts w:cs="Arial"/>
          <w:szCs w:val="22"/>
        </w:rPr>
        <w:t>chất</w:t>
      </w:r>
      <w:r w:rsidRPr="00EA1A31">
        <w:rPr>
          <w:rFonts w:eastAsia="Arial" w:cs="Arial"/>
          <w:szCs w:val="22"/>
        </w:rPr>
        <w:t xml:space="preserve"> </w:t>
      </w:r>
      <w:r w:rsidRPr="00EA1A31">
        <w:rPr>
          <w:rFonts w:cs="Arial"/>
          <w:szCs w:val="22"/>
        </w:rPr>
        <w:t>sự</w:t>
      </w:r>
      <w:r w:rsidRPr="00EA1A31">
        <w:rPr>
          <w:rFonts w:eastAsia="Arial" w:cs="Arial"/>
          <w:szCs w:val="22"/>
        </w:rPr>
        <w:t xml:space="preserve"> </w:t>
      </w:r>
      <w:r w:rsidRPr="00EA1A31">
        <w:rPr>
          <w:rFonts w:cs="Arial"/>
          <w:szCs w:val="22"/>
        </w:rPr>
        <w:t>kiện</w:t>
      </w:r>
      <w:r w:rsidRPr="00EA1A31">
        <w:rPr>
          <w:rFonts w:eastAsia="Arial" w:cs="Arial"/>
          <w:szCs w:val="22"/>
        </w:rPr>
        <w:t xml:space="preserve"> </w:t>
      </w:r>
      <w:r w:rsidRPr="00EA1A31">
        <w:rPr>
          <w:rFonts w:cs="Arial"/>
          <w:szCs w:val="22"/>
        </w:rPr>
        <w:t>này</w:t>
      </w:r>
      <w:r w:rsidRPr="00EA1A31">
        <w:rPr>
          <w:rFonts w:eastAsia="Arial" w:cs="Arial"/>
          <w:szCs w:val="22"/>
        </w:rPr>
        <w:t xml:space="preserve"> </w:t>
      </w:r>
      <w:r w:rsidRPr="00EA1A31">
        <w:rPr>
          <w:rFonts w:cs="Arial"/>
          <w:szCs w:val="22"/>
        </w:rPr>
        <w:t>và</w:t>
      </w:r>
      <w:r w:rsidRPr="00EA1A31">
        <w:rPr>
          <w:rFonts w:eastAsia="Arial" w:cs="Arial"/>
          <w:szCs w:val="22"/>
        </w:rPr>
        <w:t xml:space="preserve"> </w:t>
      </w:r>
      <w:r w:rsidRPr="00EA1A31">
        <w:rPr>
          <w:rFonts w:cs="Arial"/>
          <w:szCs w:val="22"/>
        </w:rPr>
        <w:t>cách</w:t>
      </w:r>
      <w:r w:rsidRPr="00EA1A31">
        <w:rPr>
          <w:rFonts w:eastAsia="Arial" w:cs="Arial"/>
          <w:szCs w:val="22"/>
        </w:rPr>
        <w:t xml:space="preserve"> </w:t>
      </w:r>
      <w:r w:rsidRPr="00EA1A31">
        <w:rPr>
          <w:rFonts w:cs="Arial"/>
          <w:szCs w:val="22"/>
        </w:rPr>
        <w:t>khắc</w:t>
      </w:r>
      <w:r w:rsidRPr="00EA1A31">
        <w:rPr>
          <w:rFonts w:eastAsia="Arial" w:cs="Arial"/>
          <w:szCs w:val="22"/>
        </w:rPr>
        <w:t xml:space="preserve"> </w:t>
      </w:r>
      <w:r w:rsidRPr="00EA1A31">
        <w:rPr>
          <w:rFonts w:cs="Arial"/>
          <w:szCs w:val="22"/>
        </w:rPr>
        <w:t>phục</w:t>
      </w:r>
      <w:r w:rsidRPr="00EA1A31">
        <w:rPr>
          <w:rFonts w:eastAsia="Arial" w:cs="Arial"/>
          <w:szCs w:val="22"/>
        </w:rPr>
        <w:t xml:space="preserve"> </w:t>
      </w:r>
      <w:r w:rsidRPr="00EA1A31">
        <w:rPr>
          <w:rFonts w:cs="Arial"/>
          <w:szCs w:val="22"/>
        </w:rPr>
        <w:t>(nếu</w:t>
      </w:r>
      <w:r w:rsidRPr="00EA1A31">
        <w:rPr>
          <w:rFonts w:eastAsia="Arial" w:cs="Arial"/>
          <w:szCs w:val="22"/>
        </w:rPr>
        <w:t xml:space="preserve"> </w:t>
      </w:r>
      <w:r w:rsidRPr="00EA1A31">
        <w:rPr>
          <w:rFonts w:cs="Arial"/>
          <w:szCs w:val="22"/>
        </w:rPr>
        <w:t>có).</w:t>
      </w:r>
      <w:r w:rsidRPr="00EA1A31">
        <w:rPr>
          <w:rFonts w:eastAsia="Arial" w:cs="Arial"/>
          <w:szCs w:val="22"/>
        </w:rPr>
        <w:t xml:space="preserve"> </w:t>
      </w:r>
      <w:r w:rsidRPr="00EA1A31">
        <w:rPr>
          <w:rFonts w:cs="Arial"/>
          <w:szCs w:val="22"/>
        </w:rPr>
        <w:t>Trong</w:t>
      </w:r>
      <w:r w:rsidRPr="00EA1A31">
        <w:rPr>
          <w:rFonts w:eastAsia="Arial" w:cs="Arial"/>
          <w:szCs w:val="22"/>
        </w:rPr>
        <w:t xml:space="preserve"> </w:t>
      </w:r>
      <w:r w:rsidRPr="00EA1A31">
        <w:rPr>
          <w:rFonts w:cs="Arial"/>
          <w:szCs w:val="22"/>
        </w:rPr>
        <w:t>trường</w:t>
      </w:r>
      <w:r w:rsidRPr="00EA1A31">
        <w:rPr>
          <w:rFonts w:eastAsia="Arial" w:cs="Arial"/>
          <w:szCs w:val="22"/>
        </w:rPr>
        <w:t xml:space="preserve"> </w:t>
      </w:r>
      <w:r w:rsidRPr="00EA1A31">
        <w:rPr>
          <w:rFonts w:cs="Arial"/>
          <w:szCs w:val="22"/>
        </w:rPr>
        <w:t>hợp</w:t>
      </w:r>
      <w:r w:rsidRPr="00EA1A31">
        <w:rPr>
          <w:rFonts w:eastAsia="Arial" w:cs="Arial"/>
          <w:szCs w:val="22"/>
        </w:rPr>
        <w:t xml:space="preserve"> </w:t>
      </w:r>
      <w:r w:rsidRPr="00EA1A31">
        <w:rPr>
          <w:rFonts w:cs="Arial"/>
          <w:szCs w:val="22"/>
        </w:rPr>
        <w:t>này,</w:t>
      </w:r>
      <w:r w:rsidRPr="00EA1A31">
        <w:rPr>
          <w:rFonts w:eastAsia="Arial" w:cs="Arial"/>
          <w:szCs w:val="22"/>
        </w:rPr>
        <w:t xml:space="preserve"> </w:t>
      </w:r>
      <w:r w:rsidRPr="00EA1A31">
        <w:rPr>
          <w:rFonts w:cs="Arial"/>
          <w:szCs w:val="22"/>
        </w:rPr>
        <w:t>bên</w:t>
      </w:r>
      <w:r w:rsidRPr="00EA1A31">
        <w:rPr>
          <w:rFonts w:eastAsia="Arial" w:cs="Arial"/>
          <w:szCs w:val="22"/>
        </w:rPr>
        <w:t xml:space="preserve"> </w:t>
      </w:r>
      <w:r w:rsidRPr="00EA1A31">
        <w:rPr>
          <w:rFonts w:cs="Arial"/>
          <w:szCs w:val="22"/>
        </w:rPr>
        <w:t>bị</w:t>
      </w:r>
      <w:r w:rsidRPr="00EA1A31">
        <w:rPr>
          <w:rFonts w:eastAsia="Arial" w:cs="Arial"/>
          <w:szCs w:val="22"/>
        </w:rPr>
        <w:t xml:space="preserve"> </w:t>
      </w:r>
      <w:r w:rsidRPr="00EA1A31">
        <w:rPr>
          <w:rFonts w:cs="Arial"/>
          <w:szCs w:val="22"/>
        </w:rPr>
        <w:t>ảnh</w:t>
      </w:r>
      <w:r w:rsidRPr="00EA1A31">
        <w:rPr>
          <w:rFonts w:eastAsia="Arial" w:cs="Arial"/>
          <w:szCs w:val="22"/>
        </w:rPr>
        <w:t xml:space="preserve"> </w:t>
      </w:r>
      <w:r w:rsidRPr="00EA1A31">
        <w:rPr>
          <w:rFonts w:cs="Arial"/>
          <w:szCs w:val="22"/>
        </w:rPr>
        <w:t>hưởng</w:t>
      </w:r>
      <w:r w:rsidRPr="00EA1A31">
        <w:rPr>
          <w:rFonts w:eastAsia="Arial" w:cs="Arial"/>
          <w:szCs w:val="22"/>
        </w:rPr>
        <w:t xml:space="preserve"> </w:t>
      </w:r>
      <w:r w:rsidRPr="00EA1A31">
        <w:rPr>
          <w:rFonts w:cs="Arial"/>
          <w:szCs w:val="22"/>
        </w:rPr>
        <w:t>không</w:t>
      </w:r>
      <w:r w:rsidRPr="00EA1A31">
        <w:rPr>
          <w:rFonts w:eastAsia="Arial" w:cs="Arial"/>
          <w:szCs w:val="22"/>
        </w:rPr>
        <w:t xml:space="preserve"> </w:t>
      </w:r>
      <w:r w:rsidRPr="00EA1A31">
        <w:rPr>
          <w:rFonts w:cs="Arial"/>
          <w:szCs w:val="22"/>
        </w:rPr>
        <w:t>bị</w:t>
      </w:r>
      <w:r w:rsidRPr="00EA1A31">
        <w:rPr>
          <w:rFonts w:eastAsia="Arial" w:cs="Arial"/>
          <w:szCs w:val="22"/>
        </w:rPr>
        <w:t xml:space="preserve"> </w:t>
      </w:r>
      <w:r w:rsidRPr="00EA1A31">
        <w:rPr>
          <w:rFonts w:cs="Arial"/>
          <w:szCs w:val="22"/>
        </w:rPr>
        <w:t>xem</w:t>
      </w:r>
      <w:r w:rsidRPr="00EA1A31">
        <w:rPr>
          <w:rFonts w:eastAsia="Arial" w:cs="Arial"/>
          <w:szCs w:val="22"/>
        </w:rPr>
        <w:t xml:space="preserve"> </w:t>
      </w:r>
      <w:r w:rsidRPr="00EA1A31">
        <w:rPr>
          <w:rFonts w:cs="Arial"/>
          <w:szCs w:val="22"/>
        </w:rPr>
        <w:t>là</w:t>
      </w:r>
      <w:r w:rsidRPr="00EA1A31">
        <w:rPr>
          <w:rFonts w:eastAsia="Arial" w:cs="Arial"/>
          <w:szCs w:val="22"/>
        </w:rPr>
        <w:t xml:space="preserve"> </w:t>
      </w:r>
      <w:r w:rsidRPr="00EA1A31">
        <w:rPr>
          <w:rFonts w:cs="Arial"/>
          <w:szCs w:val="22"/>
        </w:rPr>
        <w:t>vi</w:t>
      </w:r>
      <w:r w:rsidRPr="00EA1A31">
        <w:rPr>
          <w:rFonts w:eastAsia="Arial" w:cs="Arial"/>
          <w:szCs w:val="22"/>
        </w:rPr>
        <w:t xml:space="preserve"> </w:t>
      </w:r>
      <w:r w:rsidRPr="00EA1A31">
        <w:rPr>
          <w:rFonts w:cs="Arial"/>
          <w:szCs w:val="22"/>
        </w:rPr>
        <w:t>phạm</w:t>
      </w:r>
      <w:r w:rsidRPr="00EA1A31">
        <w:rPr>
          <w:rFonts w:eastAsia="Arial" w:cs="Arial"/>
          <w:szCs w:val="22"/>
        </w:rPr>
        <w:t xml:space="preserve"> </w:t>
      </w:r>
      <w:r w:rsidR="009E0006" w:rsidRPr="00EA1A31">
        <w:rPr>
          <w:rFonts w:cs="Arial"/>
          <w:szCs w:val="22"/>
        </w:rPr>
        <w:t>Hợp đồng</w:t>
      </w:r>
      <w:r w:rsidRPr="00EA1A31">
        <w:rPr>
          <w:rFonts w:cs="Arial"/>
          <w:szCs w:val="22"/>
        </w:rPr>
        <w:t>.</w:t>
      </w:r>
      <w:r w:rsidRPr="00EA1A31">
        <w:rPr>
          <w:rFonts w:eastAsia="Arial" w:cs="Arial"/>
          <w:szCs w:val="22"/>
        </w:rPr>
        <w:t xml:space="preserve"> </w:t>
      </w:r>
    </w:p>
    <w:p w14:paraId="510A87DC" w14:textId="77777777" w:rsidR="00C936D3" w:rsidRPr="00EA1A31" w:rsidRDefault="00C936D3" w:rsidP="00BB7C7F">
      <w:pPr>
        <w:numPr>
          <w:ilvl w:val="1"/>
          <w:numId w:val="5"/>
        </w:numPr>
        <w:spacing w:before="120" w:after="0" w:line="240" w:lineRule="auto"/>
        <w:ind w:left="567" w:hanging="567"/>
        <w:jc w:val="both"/>
        <w:rPr>
          <w:rFonts w:eastAsia="Arial" w:cs="Arial"/>
          <w:szCs w:val="22"/>
        </w:rPr>
      </w:pPr>
      <w:r w:rsidRPr="00EA1A31">
        <w:rPr>
          <w:rFonts w:cs="Arial"/>
          <w:szCs w:val="22"/>
        </w:rPr>
        <w:lastRenderedPageBreak/>
        <w:t>Trường</w:t>
      </w:r>
      <w:r w:rsidRPr="00EA1A31">
        <w:rPr>
          <w:rFonts w:eastAsia="Arial" w:cs="Arial"/>
          <w:szCs w:val="22"/>
        </w:rPr>
        <w:t xml:space="preserve"> </w:t>
      </w:r>
      <w:r w:rsidRPr="00EA1A31">
        <w:rPr>
          <w:rFonts w:cs="Arial"/>
          <w:szCs w:val="22"/>
        </w:rPr>
        <w:t>hợp</w:t>
      </w:r>
      <w:r w:rsidRPr="00EA1A31">
        <w:rPr>
          <w:rFonts w:eastAsia="Arial" w:cs="Arial"/>
          <w:szCs w:val="22"/>
        </w:rPr>
        <w:t xml:space="preserve"> </w:t>
      </w:r>
      <w:r w:rsidRPr="00EA1A31">
        <w:rPr>
          <w:rFonts w:cs="Arial"/>
          <w:szCs w:val="22"/>
        </w:rPr>
        <w:t>bên</w:t>
      </w:r>
      <w:r w:rsidRPr="00EA1A31">
        <w:rPr>
          <w:rFonts w:eastAsia="Arial" w:cs="Arial"/>
          <w:szCs w:val="22"/>
        </w:rPr>
        <w:t xml:space="preserve"> </w:t>
      </w:r>
      <w:r w:rsidRPr="00EA1A31">
        <w:rPr>
          <w:rFonts w:cs="Arial"/>
          <w:szCs w:val="22"/>
        </w:rPr>
        <w:t>bị</w:t>
      </w:r>
      <w:r w:rsidRPr="00EA1A31">
        <w:rPr>
          <w:rFonts w:eastAsia="Arial" w:cs="Arial"/>
          <w:szCs w:val="22"/>
        </w:rPr>
        <w:t xml:space="preserve"> </w:t>
      </w:r>
      <w:r w:rsidRPr="00EA1A31">
        <w:rPr>
          <w:rFonts w:cs="Arial"/>
          <w:szCs w:val="22"/>
        </w:rPr>
        <w:t>ảnh</w:t>
      </w:r>
      <w:r w:rsidRPr="00EA1A31">
        <w:rPr>
          <w:rFonts w:eastAsia="Arial" w:cs="Arial"/>
          <w:szCs w:val="22"/>
        </w:rPr>
        <w:t xml:space="preserve"> </w:t>
      </w:r>
      <w:r w:rsidRPr="00EA1A31">
        <w:rPr>
          <w:rFonts w:cs="Arial"/>
          <w:szCs w:val="22"/>
        </w:rPr>
        <w:t>hưởng</w:t>
      </w:r>
      <w:r w:rsidRPr="00EA1A31">
        <w:rPr>
          <w:rFonts w:eastAsia="Arial" w:cs="Arial"/>
          <w:szCs w:val="22"/>
        </w:rPr>
        <w:t xml:space="preserve"> </w:t>
      </w:r>
      <w:r w:rsidRPr="00EA1A31">
        <w:rPr>
          <w:rFonts w:cs="Arial"/>
          <w:szCs w:val="22"/>
        </w:rPr>
        <w:t>bởi</w:t>
      </w:r>
      <w:r w:rsidRPr="00EA1A31">
        <w:rPr>
          <w:rFonts w:eastAsia="Arial" w:cs="Arial"/>
          <w:szCs w:val="22"/>
        </w:rPr>
        <w:t xml:space="preserve"> </w:t>
      </w:r>
      <w:r w:rsidRPr="00EA1A31">
        <w:rPr>
          <w:rFonts w:cs="Arial"/>
          <w:szCs w:val="22"/>
        </w:rPr>
        <w:t>Sự</w:t>
      </w:r>
      <w:r w:rsidRPr="00EA1A31">
        <w:rPr>
          <w:rFonts w:eastAsia="Arial" w:cs="Arial"/>
          <w:szCs w:val="22"/>
        </w:rPr>
        <w:t xml:space="preserve"> </w:t>
      </w:r>
      <w:r w:rsidRPr="00EA1A31">
        <w:rPr>
          <w:rFonts w:cs="Arial"/>
          <w:szCs w:val="22"/>
        </w:rPr>
        <w:t>Kiện</w:t>
      </w:r>
      <w:r w:rsidRPr="00EA1A31">
        <w:rPr>
          <w:rFonts w:eastAsia="Arial" w:cs="Arial"/>
          <w:szCs w:val="22"/>
        </w:rPr>
        <w:t xml:space="preserve"> </w:t>
      </w:r>
      <w:r w:rsidRPr="00EA1A31">
        <w:rPr>
          <w:rFonts w:cs="Arial"/>
          <w:szCs w:val="22"/>
        </w:rPr>
        <w:t>Bất</w:t>
      </w:r>
      <w:r w:rsidRPr="00EA1A31">
        <w:rPr>
          <w:rFonts w:eastAsia="Arial" w:cs="Arial"/>
          <w:szCs w:val="22"/>
        </w:rPr>
        <w:t xml:space="preserve"> </w:t>
      </w:r>
      <w:r w:rsidRPr="00EA1A31">
        <w:rPr>
          <w:rFonts w:cs="Arial"/>
          <w:szCs w:val="22"/>
        </w:rPr>
        <w:t>Khả</w:t>
      </w:r>
      <w:r w:rsidRPr="00EA1A31">
        <w:rPr>
          <w:rFonts w:eastAsia="Arial" w:cs="Arial"/>
          <w:szCs w:val="22"/>
        </w:rPr>
        <w:t xml:space="preserve"> </w:t>
      </w:r>
      <w:r w:rsidRPr="00EA1A31">
        <w:rPr>
          <w:rFonts w:cs="Arial"/>
          <w:szCs w:val="22"/>
        </w:rPr>
        <w:t>Kháng</w:t>
      </w:r>
      <w:r w:rsidRPr="00EA1A31">
        <w:rPr>
          <w:rFonts w:eastAsia="Arial" w:cs="Arial"/>
          <w:szCs w:val="22"/>
        </w:rPr>
        <w:t xml:space="preserve"> </w:t>
      </w:r>
      <w:r w:rsidRPr="00EA1A31">
        <w:rPr>
          <w:rFonts w:cs="Arial"/>
          <w:szCs w:val="22"/>
        </w:rPr>
        <w:t>không</w:t>
      </w:r>
      <w:r w:rsidRPr="00EA1A31">
        <w:rPr>
          <w:rFonts w:eastAsia="Arial" w:cs="Arial"/>
          <w:szCs w:val="22"/>
        </w:rPr>
        <w:t xml:space="preserve"> </w:t>
      </w:r>
      <w:r w:rsidRPr="00EA1A31">
        <w:rPr>
          <w:rFonts w:cs="Arial"/>
          <w:szCs w:val="22"/>
        </w:rPr>
        <w:t>thể</w:t>
      </w:r>
      <w:r w:rsidRPr="00EA1A31">
        <w:rPr>
          <w:rFonts w:eastAsia="Arial" w:cs="Arial"/>
          <w:szCs w:val="22"/>
        </w:rPr>
        <w:t xml:space="preserve"> </w:t>
      </w:r>
      <w:r w:rsidRPr="00EA1A31">
        <w:rPr>
          <w:rFonts w:cs="Arial"/>
          <w:szCs w:val="22"/>
        </w:rPr>
        <w:t>khắc</w:t>
      </w:r>
      <w:r w:rsidRPr="00EA1A31">
        <w:rPr>
          <w:rFonts w:eastAsia="Arial" w:cs="Arial"/>
          <w:szCs w:val="22"/>
        </w:rPr>
        <w:t xml:space="preserve"> </w:t>
      </w:r>
      <w:r w:rsidRPr="00EA1A31">
        <w:rPr>
          <w:rFonts w:cs="Arial"/>
          <w:szCs w:val="22"/>
        </w:rPr>
        <w:t>phục</w:t>
      </w:r>
      <w:r w:rsidRPr="00EA1A31">
        <w:rPr>
          <w:rFonts w:eastAsia="Arial" w:cs="Arial"/>
          <w:szCs w:val="22"/>
        </w:rPr>
        <w:t xml:space="preserve"> </w:t>
      </w:r>
      <w:r w:rsidRPr="00EA1A31">
        <w:rPr>
          <w:rFonts w:cs="Arial"/>
          <w:szCs w:val="22"/>
        </w:rPr>
        <w:t>hậu</w:t>
      </w:r>
      <w:r w:rsidRPr="00EA1A31">
        <w:rPr>
          <w:rFonts w:eastAsia="Arial" w:cs="Arial"/>
          <w:szCs w:val="22"/>
        </w:rPr>
        <w:t xml:space="preserve"> </w:t>
      </w:r>
      <w:r w:rsidRPr="00EA1A31">
        <w:rPr>
          <w:rFonts w:cs="Arial"/>
          <w:szCs w:val="22"/>
        </w:rPr>
        <w:t>quả</w:t>
      </w:r>
      <w:r w:rsidRPr="00EA1A31">
        <w:rPr>
          <w:rFonts w:eastAsia="Arial" w:cs="Arial"/>
          <w:szCs w:val="22"/>
        </w:rPr>
        <w:t xml:space="preserve"> </w:t>
      </w:r>
      <w:r w:rsidRPr="00EA1A31">
        <w:rPr>
          <w:rFonts w:cs="Arial"/>
          <w:szCs w:val="22"/>
        </w:rPr>
        <w:t>trong</w:t>
      </w:r>
      <w:r w:rsidRPr="00EA1A31">
        <w:rPr>
          <w:rFonts w:eastAsia="Arial" w:cs="Arial"/>
          <w:szCs w:val="22"/>
        </w:rPr>
        <w:t xml:space="preserve"> </w:t>
      </w:r>
      <w:r w:rsidRPr="00EA1A31">
        <w:rPr>
          <w:rFonts w:cs="Arial"/>
          <w:szCs w:val="22"/>
        </w:rPr>
        <w:t>thời</w:t>
      </w:r>
      <w:r w:rsidRPr="00EA1A31">
        <w:rPr>
          <w:rFonts w:eastAsia="Arial" w:cs="Arial"/>
          <w:szCs w:val="22"/>
        </w:rPr>
        <w:t xml:space="preserve"> </w:t>
      </w:r>
      <w:r w:rsidRPr="00EA1A31">
        <w:rPr>
          <w:rFonts w:cs="Arial"/>
          <w:szCs w:val="22"/>
        </w:rPr>
        <w:t>hạn</w:t>
      </w:r>
      <w:r w:rsidRPr="00EA1A31">
        <w:rPr>
          <w:rFonts w:eastAsia="Arial" w:cs="Arial"/>
          <w:szCs w:val="22"/>
        </w:rPr>
        <w:t xml:space="preserve"> </w:t>
      </w:r>
      <w:r w:rsidRPr="00EA1A31">
        <w:rPr>
          <w:rFonts w:cs="Arial"/>
          <w:szCs w:val="22"/>
        </w:rPr>
        <w:t>ba</w:t>
      </w:r>
      <w:r w:rsidRPr="00EA1A31">
        <w:rPr>
          <w:rFonts w:eastAsia="Arial" w:cs="Arial"/>
          <w:szCs w:val="22"/>
        </w:rPr>
        <w:t xml:space="preserve"> </w:t>
      </w:r>
      <w:r w:rsidRPr="00EA1A31">
        <w:rPr>
          <w:rFonts w:cs="Arial"/>
          <w:szCs w:val="22"/>
        </w:rPr>
        <w:t>mươi</w:t>
      </w:r>
      <w:r w:rsidRPr="00EA1A31">
        <w:rPr>
          <w:rFonts w:eastAsia="Arial" w:cs="Arial"/>
          <w:szCs w:val="22"/>
        </w:rPr>
        <w:t xml:space="preserve"> </w:t>
      </w:r>
      <w:r w:rsidRPr="00EA1A31">
        <w:rPr>
          <w:rFonts w:cs="Arial"/>
          <w:szCs w:val="22"/>
        </w:rPr>
        <w:t>(30)</w:t>
      </w:r>
      <w:r w:rsidRPr="00EA1A31">
        <w:rPr>
          <w:rFonts w:eastAsia="Arial" w:cs="Arial"/>
          <w:szCs w:val="22"/>
        </w:rPr>
        <w:t xml:space="preserve"> </w:t>
      </w:r>
      <w:r w:rsidRPr="00EA1A31">
        <w:rPr>
          <w:rFonts w:cs="Arial"/>
          <w:szCs w:val="22"/>
        </w:rPr>
        <w:t>ngày</w:t>
      </w:r>
      <w:r w:rsidRPr="00EA1A31">
        <w:rPr>
          <w:rFonts w:eastAsia="Arial" w:cs="Arial"/>
          <w:szCs w:val="22"/>
        </w:rPr>
        <w:t xml:space="preserve"> </w:t>
      </w:r>
      <w:r w:rsidRPr="00EA1A31">
        <w:rPr>
          <w:rFonts w:cs="Arial"/>
          <w:szCs w:val="22"/>
        </w:rPr>
        <w:t>kể</w:t>
      </w:r>
      <w:r w:rsidRPr="00EA1A31">
        <w:rPr>
          <w:rFonts w:eastAsia="Arial" w:cs="Arial"/>
          <w:szCs w:val="22"/>
        </w:rPr>
        <w:t xml:space="preserve"> </w:t>
      </w:r>
      <w:r w:rsidRPr="00EA1A31">
        <w:rPr>
          <w:rFonts w:cs="Arial"/>
          <w:szCs w:val="22"/>
        </w:rPr>
        <w:t>từ</w:t>
      </w:r>
      <w:r w:rsidRPr="00EA1A31">
        <w:rPr>
          <w:rFonts w:eastAsia="Arial" w:cs="Arial"/>
          <w:szCs w:val="22"/>
        </w:rPr>
        <w:t xml:space="preserve"> </w:t>
      </w:r>
      <w:r w:rsidRPr="00EA1A31">
        <w:rPr>
          <w:rFonts w:cs="Arial"/>
          <w:szCs w:val="22"/>
        </w:rPr>
        <w:t>ngày</w:t>
      </w:r>
      <w:r w:rsidRPr="00EA1A31">
        <w:rPr>
          <w:rFonts w:eastAsia="Arial" w:cs="Arial"/>
          <w:szCs w:val="22"/>
        </w:rPr>
        <w:t xml:space="preserve"> </w:t>
      </w:r>
      <w:r w:rsidRPr="00EA1A31">
        <w:rPr>
          <w:rFonts w:cs="Arial"/>
          <w:szCs w:val="22"/>
        </w:rPr>
        <w:t>gửi</w:t>
      </w:r>
      <w:r w:rsidRPr="00EA1A31">
        <w:rPr>
          <w:rFonts w:eastAsia="Arial" w:cs="Arial"/>
          <w:szCs w:val="22"/>
        </w:rPr>
        <w:t xml:space="preserve"> </w:t>
      </w:r>
      <w:r w:rsidRPr="00EA1A31">
        <w:rPr>
          <w:rFonts w:cs="Arial"/>
          <w:szCs w:val="22"/>
        </w:rPr>
        <w:t>văn</w:t>
      </w:r>
      <w:r w:rsidRPr="00EA1A31">
        <w:rPr>
          <w:rFonts w:eastAsia="Arial" w:cs="Arial"/>
          <w:szCs w:val="22"/>
        </w:rPr>
        <w:t xml:space="preserve"> </w:t>
      </w:r>
      <w:r w:rsidRPr="00EA1A31">
        <w:rPr>
          <w:rFonts w:cs="Arial"/>
          <w:szCs w:val="22"/>
        </w:rPr>
        <w:t>bản</w:t>
      </w:r>
      <w:r w:rsidRPr="00EA1A31">
        <w:rPr>
          <w:rFonts w:eastAsia="Arial" w:cs="Arial"/>
          <w:szCs w:val="22"/>
        </w:rPr>
        <w:t xml:space="preserve"> </w:t>
      </w:r>
      <w:r w:rsidRPr="00EA1A31">
        <w:rPr>
          <w:rFonts w:cs="Arial"/>
          <w:szCs w:val="22"/>
        </w:rPr>
        <w:t>thì</w:t>
      </w:r>
      <w:r w:rsidRPr="00EA1A31">
        <w:rPr>
          <w:rFonts w:eastAsia="Arial" w:cs="Arial"/>
          <w:szCs w:val="22"/>
        </w:rPr>
        <w:t xml:space="preserve"> </w:t>
      </w:r>
      <w:r w:rsidRPr="00EA1A31">
        <w:rPr>
          <w:rFonts w:cs="Arial"/>
          <w:szCs w:val="22"/>
        </w:rPr>
        <w:t>mỗi</w:t>
      </w:r>
      <w:r w:rsidRPr="00EA1A31">
        <w:rPr>
          <w:rFonts w:eastAsia="Arial" w:cs="Arial"/>
          <w:szCs w:val="22"/>
        </w:rPr>
        <w:t xml:space="preserve"> </w:t>
      </w:r>
      <w:r w:rsidRPr="00EA1A31">
        <w:rPr>
          <w:rFonts w:cs="Arial"/>
          <w:szCs w:val="22"/>
        </w:rPr>
        <w:t>bên</w:t>
      </w:r>
      <w:r w:rsidRPr="00EA1A31">
        <w:rPr>
          <w:rFonts w:eastAsia="Arial" w:cs="Arial"/>
          <w:szCs w:val="22"/>
        </w:rPr>
        <w:t xml:space="preserve"> </w:t>
      </w:r>
      <w:r w:rsidRPr="00EA1A31">
        <w:rPr>
          <w:rFonts w:cs="Arial"/>
          <w:szCs w:val="22"/>
        </w:rPr>
        <w:t>có</w:t>
      </w:r>
      <w:r w:rsidRPr="00EA1A31">
        <w:rPr>
          <w:rFonts w:eastAsia="Arial" w:cs="Arial"/>
          <w:szCs w:val="22"/>
        </w:rPr>
        <w:t xml:space="preserve"> </w:t>
      </w:r>
      <w:r w:rsidRPr="00EA1A31">
        <w:rPr>
          <w:rFonts w:cs="Arial"/>
          <w:szCs w:val="22"/>
        </w:rPr>
        <w:t>quyền</w:t>
      </w:r>
      <w:r w:rsidRPr="00EA1A31">
        <w:rPr>
          <w:rFonts w:eastAsia="Arial" w:cs="Arial"/>
          <w:szCs w:val="22"/>
        </w:rPr>
        <w:t xml:space="preserve"> </w:t>
      </w:r>
      <w:r w:rsidRPr="00EA1A31">
        <w:rPr>
          <w:rFonts w:cs="Arial"/>
          <w:szCs w:val="22"/>
        </w:rPr>
        <w:t>chấm</w:t>
      </w:r>
      <w:r w:rsidRPr="00EA1A31">
        <w:rPr>
          <w:rFonts w:eastAsia="Arial" w:cs="Arial"/>
          <w:szCs w:val="22"/>
        </w:rPr>
        <w:t xml:space="preserve"> </w:t>
      </w:r>
      <w:r w:rsidRPr="00EA1A31">
        <w:rPr>
          <w:rFonts w:cs="Arial"/>
          <w:szCs w:val="22"/>
        </w:rPr>
        <w:t>dứt</w:t>
      </w:r>
      <w:r w:rsidRPr="00EA1A31">
        <w:rPr>
          <w:rFonts w:eastAsia="Arial" w:cs="Arial"/>
          <w:szCs w:val="22"/>
        </w:rPr>
        <w:t xml:space="preserve"> </w:t>
      </w:r>
      <w:r w:rsidR="009E0006" w:rsidRPr="00EA1A31">
        <w:rPr>
          <w:rFonts w:cs="Arial"/>
          <w:szCs w:val="22"/>
        </w:rPr>
        <w:t>Hợp đồng</w:t>
      </w:r>
      <w:r w:rsidRPr="00EA1A31">
        <w:rPr>
          <w:rFonts w:eastAsia="Arial" w:cs="Arial"/>
          <w:szCs w:val="22"/>
        </w:rPr>
        <w:t xml:space="preserve"> </w:t>
      </w:r>
      <w:r w:rsidRPr="00EA1A31">
        <w:rPr>
          <w:rFonts w:cs="Arial"/>
          <w:szCs w:val="22"/>
        </w:rPr>
        <w:t>bằng</w:t>
      </w:r>
      <w:r w:rsidRPr="00EA1A31">
        <w:rPr>
          <w:rFonts w:eastAsia="Arial" w:cs="Arial"/>
          <w:szCs w:val="22"/>
        </w:rPr>
        <w:t xml:space="preserve"> </w:t>
      </w:r>
      <w:r w:rsidRPr="00EA1A31">
        <w:rPr>
          <w:rFonts w:cs="Arial"/>
          <w:szCs w:val="22"/>
        </w:rPr>
        <w:t>cách</w:t>
      </w:r>
      <w:r w:rsidRPr="00EA1A31">
        <w:rPr>
          <w:rFonts w:eastAsia="Arial" w:cs="Arial"/>
          <w:szCs w:val="22"/>
        </w:rPr>
        <w:t xml:space="preserve"> </w:t>
      </w:r>
      <w:r w:rsidRPr="00EA1A31">
        <w:rPr>
          <w:rFonts w:cs="Arial"/>
          <w:szCs w:val="22"/>
        </w:rPr>
        <w:t>thông</w:t>
      </w:r>
      <w:r w:rsidRPr="00EA1A31">
        <w:rPr>
          <w:rFonts w:eastAsia="Arial" w:cs="Arial"/>
          <w:szCs w:val="22"/>
        </w:rPr>
        <w:t xml:space="preserve"> </w:t>
      </w:r>
      <w:r w:rsidRPr="00EA1A31">
        <w:rPr>
          <w:rFonts w:cs="Arial"/>
          <w:szCs w:val="22"/>
        </w:rPr>
        <w:t>báo</w:t>
      </w:r>
      <w:r w:rsidRPr="00EA1A31">
        <w:rPr>
          <w:rFonts w:eastAsia="Arial" w:cs="Arial"/>
          <w:szCs w:val="22"/>
        </w:rPr>
        <w:t xml:space="preserve"> </w:t>
      </w:r>
      <w:r w:rsidRPr="00EA1A31">
        <w:rPr>
          <w:rFonts w:cs="Arial"/>
          <w:szCs w:val="22"/>
        </w:rPr>
        <w:t>bằng</w:t>
      </w:r>
      <w:r w:rsidRPr="00EA1A31">
        <w:rPr>
          <w:rFonts w:eastAsia="Arial" w:cs="Arial"/>
          <w:szCs w:val="22"/>
        </w:rPr>
        <w:t xml:space="preserve"> </w:t>
      </w:r>
      <w:r w:rsidRPr="00EA1A31">
        <w:rPr>
          <w:rFonts w:cs="Arial"/>
          <w:szCs w:val="22"/>
        </w:rPr>
        <w:t>văn</w:t>
      </w:r>
      <w:r w:rsidRPr="00EA1A31">
        <w:rPr>
          <w:rFonts w:eastAsia="Arial" w:cs="Arial"/>
          <w:szCs w:val="22"/>
        </w:rPr>
        <w:t xml:space="preserve"> </w:t>
      </w:r>
      <w:r w:rsidRPr="00EA1A31">
        <w:rPr>
          <w:rFonts w:cs="Arial"/>
          <w:szCs w:val="22"/>
        </w:rPr>
        <w:t>bản</w:t>
      </w:r>
      <w:r w:rsidRPr="00EA1A31">
        <w:rPr>
          <w:rFonts w:eastAsia="Arial" w:cs="Arial"/>
          <w:szCs w:val="22"/>
        </w:rPr>
        <w:t xml:space="preserve"> </w:t>
      </w:r>
      <w:r w:rsidRPr="00EA1A31">
        <w:rPr>
          <w:rFonts w:cs="Arial"/>
          <w:szCs w:val="22"/>
        </w:rPr>
        <w:t>cho</w:t>
      </w:r>
      <w:r w:rsidRPr="00EA1A31">
        <w:rPr>
          <w:rFonts w:eastAsia="Arial" w:cs="Arial"/>
          <w:szCs w:val="22"/>
        </w:rPr>
        <w:t xml:space="preserve"> </w:t>
      </w:r>
      <w:r w:rsidRPr="00EA1A31">
        <w:rPr>
          <w:rFonts w:cs="Arial"/>
          <w:szCs w:val="22"/>
        </w:rPr>
        <w:t>bên</w:t>
      </w:r>
      <w:r w:rsidRPr="00EA1A31">
        <w:rPr>
          <w:rFonts w:eastAsia="Arial" w:cs="Arial"/>
          <w:szCs w:val="22"/>
        </w:rPr>
        <w:t xml:space="preserve"> </w:t>
      </w:r>
      <w:r w:rsidRPr="00EA1A31">
        <w:rPr>
          <w:rFonts w:cs="Arial"/>
          <w:szCs w:val="22"/>
        </w:rPr>
        <w:t>kia</w:t>
      </w:r>
      <w:r w:rsidRPr="00EA1A31">
        <w:rPr>
          <w:rFonts w:eastAsia="Arial" w:cs="Arial"/>
          <w:szCs w:val="22"/>
        </w:rPr>
        <w:t xml:space="preserve"> </w:t>
      </w:r>
      <w:r w:rsidRPr="00EA1A31">
        <w:rPr>
          <w:rFonts w:cs="Arial"/>
          <w:szCs w:val="22"/>
        </w:rPr>
        <w:t>trước</w:t>
      </w:r>
      <w:r w:rsidRPr="00EA1A31">
        <w:rPr>
          <w:rFonts w:eastAsia="Arial" w:cs="Arial"/>
          <w:szCs w:val="22"/>
        </w:rPr>
        <w:t xml:space="preserve"> </w:t>
      </w:r>
      <w:r w:rsidRPr="00EA1A31">
        <w:rPr>
          <w:rFonts w:cs="Arial"/>
          <w:szCs w:val="22"/>
        </w:rPr>
        <w:t>bảy</w:t>
      </w:r>
      <w:r w:rsidRPr="00EA1A31">
        <w:rPr>
          <w:rFonts w:eastAsia="Arial" w:cs="Arial"/>
          <w:szCs w:val="22"/>
        </w:rPr>
        <w:t xml:space="preserve"> </w:t>
      </w:r>
      <w:r w:rsidRPr="00EA1A31">
        <w:rPr>
          <w:rFonts w:cs="Arial"/>
          <w:szCs w:val="22"/>
        </w:rPr>
        <w:t>(7)</w:t>
      </w:r>
      <w:r w:rsidRPr="00EA1A31">
        <w:rPr>
          <w:rFonts w:eastAsia="Arial" w:cs="Arial"/>
          <w:szCs w:val="22"/>
        </w:rPr>
        <w:t xml:space="preserve"> </w:t>
      </w:r>
      <w:r w:rsidRPr="00EA1A31">
        <w:rPr>
          <w:rFonts w:cs="Arial"/>
          <w:szCs w:val="22"/>
        </w:rPr>
        <w:t>ngày.</w:t>
      </w:r>
      <w:r w:rsidRPr="00EA1A31">
        <w:rPr>
          <w:rFonts w:eastAsia="Arial" w:cs="Arial"/>
          <w:szCs w:val="22"/>
        </w:rPr>
        <w:t xml:space="preserve"> </w:t>
      </w:r>
    </w:p>
    <w:p w14:paraId="1C0AE202" w14:textId="77777777" w:rsidR="00C936D3" w:rsidRDefault="00C936D3">
      <w:pPr>
        <w:pStyle w:val="Heading6"/>
        <w:numPr>
          <w:ilvl w:val="0"/>
          <w:numId w:val="0"/>
        </w:numPr>
        <w:ind w:left="1152" w:hanging="1152"/>
        <w:rPr>
          <w:rFonts w:ascii="Arial" w:eastAsia="Arial" w:hAnsi="Arial" w:cs="Arial"/>
          <w:color w:val="000000"/>
          <w:szCs w:val="22"/>
          <w:lang w:val="vi-VN"/>
        </w:rPr>
      </w:pPr>
      <w:r>
        <w:rPr>
          <w:rFonts w:ascii="Arial" w:hAnsi="Arial" w:cs="Arial"/>
          <w:color w:val="000000"/>
          <w:szCs w:val="22"/>
          <w:lang w:val="vi-VN"/>
        </w:rPr>
        <w:t>ĐIỀU</w:t>
      </w:r>
      <w:r>
        <w:rPr>
          <w:rFonts w:ascii="Arial" w:eastAsia="Arial" w:hAnsi="Arial" w:cs="Arial"/>
          <w:color w:val="000000"/>
          <w:szCs w:val="22"/>
          <w:lang w:val="vi-VN"/>
        </w:rPr>
        <w:t xml:space="preserve"> </w:t>
      </w:r>
      <w:r w:rsidR="002B1C2A">
        <w:rPr>
          <w:rFonts w:ascii="Arial" w:hAnsi="Arial" w:cs="Arial"/>
          <w:color w:val="000000"/>
          <w:szCs w:val="22"/>
        </w:rPr>
        <w:t>11</w:t>
      </w:r>
      <w:r w:rsidR="00605A9E">
        <w:rPr>
          <w:rFonts w:ascii="Arial" w:hAnsi="Arial" w:cs="Arial"/>
          <w:bCs w:val="0"/>
          <w:color w:val="000000"/>
          <w:szCs w:val="22"/>
          <w:lang w:val="vi-VN"/>
        </w:rPr>
        <w:t>:</w:t>
      </w:r>
      <w:r w:rsidR="00605A9E">
        <w:rPr>
          <w:rFonts w:ascii="Arial" w:hAnsi="Arial" w:cs="Arial"/>
          <w:bCs w:val="0"/>
          <w:color w:val="000000"/>
          <w:szCs w:val="22"/>
        </w:rPr>
        <w:t xml:space="preserve"> </w:t>
      </w:r>
      <w:r>
        <w:rPr>
          <w:rFonts w:ascii="Arial" w:hAnsi="Arial" w:cs="Arial"/>
          <w:color w:val="000000"/>
          <w:szCs w:val="22"/>
          <w:lang w:val="vi-VN"/>
        </w:rPr>
        <w:t>BẢO</w:t>
      </w:r>
      <w:r>
        <w:rPr>
          <w:rFonts w:ascii="Arial" w:eastAsia="Arial" w:hAnsi="Arial" w:cs="Arial"/>
          <w:color w:val="000000"/>
          <w:szCs w:val="22"/>
          <w:lang w:val="vi-VN"/>
        </w:rPr>
        <w:t xml:space="preserve"> </w:t>
      </w:r>
      <w:r>
        <w:rPr>
          <w:rFonts w:ascii="Arial" w:hAnsi="Arial" w:cs="Arial"/>
          <w:color w:val="000000"/>
          <w:szCs w:val="22"/>
          <w:lang w:val="vi-VN"/>
        </w:rPr>
        <w:t>MẬT</w:t>
      </w:r>
      <w:r>
        <w:rPr>
          <w:rFonts w:ascii="Arial" w:eastAsia="Arial" w:hAnsi="Arial" w:cs="Arial"/>
          <w:color w:val="000000"/>
          <w:szCs w:val="22"/>
          <w:lang w:val="vi-VN"/>
        </w:rPr>
        <w:t xml:space="preserve"> </w:t>
      </w:r>
    </w:p>
    <w:p w14:paraId="688D2D75" w14:textId="77777777" w:rsidR="008E2056" w:rsidRPr="00D448A0" w:rsidRDefault="00F851D5" w:rsidP="00BB7C7F">
      <w:pPr>
        <w:numPr>
          <w:ilvl w:val="1"/>
          <w:numId w:val="9"/>
        </w:numPr>
        <w:tabs>
          <w:tab w:val="clear" w:pos="284"/>
          <w:tab w:val="num" w:pos="0"/>
        </w:tabs>
        <w:suppressAutoHyphens w:val="0"/>
        <w:spacing w:before="120" w:after="0" w:line="240" w:lineRule="auto"/>
        <w:ind w:left="567" w:hanging="567"/>
        <w:jc w:val="both"/>
        <w:rPr>
          <w:rFonts w:cs="Arial"/>
          <w:color w:val="000000"/>
          <w:szCs w:val="22"/>
          <w:lang w:val="vi-VN"/>
        </w:rPr>
      </w:pPr>
      <w:r w:rsidRPr="00D60CAD">
        <w:rPr>
          <w:lang w:val="vi-VN"/>
        </w:rPr>
        <w:t>Các bên cam kết</w:t>
      </w:r>
      <w:r w:rsidR="008E2056" w:rsidRPr="00D60CAD">
        <w:rPr>
          <w:lang w:val="vi-VN"/>
        </w:rPr>
        <w:t xml:space="preserve"> bảo mật và không tiết lộ bất kỳ t</w:t>
      </w:r>
      <w:r w:rsidR="00034410">
        <w:rPr>
          <w:lang w:val="vi-VN"/>
        </w:rPr>
        <w:t xml:space="preserve">hông tin nào liên quan đến Hợp </w:t>
      </w:r>
      <w:r w:rsidR="00034410" w:rsidRPr="00EA1A31">
        <w:rPr>
          <w:lang w:val="vi-VN"/>
        </w:rPr>
        <w:t>đ</w:t>
      </w:r>
      <w:r w:rsidR="008E2056" w:rsidRPr="00D60CAD">
        <w:rPr>
          <w:lang w:val="vi-VN"/>
        </w:rPr>
        <w:t xml:space="preserve">ồng này mà các bên nhận được trong quá trình thực hiện ngoại trừ: </w:t>
      </w:r>
    </w:p>
    <w:p w14:paraId="0B15CD54" w14:textId="77777777" w:rsidR="008E2056" w:rsidRPr="00D448A0" w:rsidRDefault="008E2056" w:rsidP="00BB7C7F">
      <w:pPr>
        <w:numPr>
          <w:ilvl w:val="0"/>
          <w:numId w:val="19"/>
        </w:numPr>
        <w:tabs>
          <w:tab w:val="left" w:pos="567"/>
        </w:tabs>
        <w:spacing w:before="120" w:after="0" w:line="240" w:lineRule="auto"/>
        <w:ind w:left="1134" w:hanging="567"/>
        <w:jc w:val="both"/>
        <w:rPr>
          <w:rFonts w:cs="Arial"/>
          <w:color w:val="000000"/>
          <w:szCs w:val="22"/>
          <w:lang w:val="vi-VN"/>
        </w:rPr>
      </w:pPr>
      <w:r w:rsidRPr="00D60CAD">
        <w:rPr>
          <w:lang w:val="vi-VN"/>
        </w:rPr>
        <w:t xml:space="preserve">Thông tin đã được công khai không do vi phạm nghĩa vụ bảo mật của bất kỳ bên nào; </w:t>
      </w:r>
    </w:p>
    <w:p w14:paraId="5E72D19A" w14:textId="77777777" w:rsidR="008E2056" w:rsidRPr="00D448A0" w:rsidRDefault="008E2056" w:rsidP="00BB7C7F">
      <w:pPr>
        <w:numPr>
          <w:ilvl w:val="0"/>
          <w:numId w:val="19"/>
        </w:numPr>
        <w:tabs>
          <w:tab w:val="left" w:pos="567"/>
        </w:tabs>
        <w:spacing w:before="120" w:after="0" w:line="240" w:lineRule="auto"/>
        <w:ind w:left="1134" w:hanging="567"/>
        <w:jc w:val="both"/>
        <w:rPr>
          <w:rFonts w:cs="Arial"/>
          <w:color w:val="000000"/>
          <w:szCs w:val="22"/>
          <w:lang w:val="vi-VN"/>
        </w:rPr>
      </w:pPr>
      <w:r w:rsidRPr="00D60CAD">
        <w:rPr>
          <w:lang w:val="vi-VN"/>
        </w:rPr>
        <w:t xml:space="preserve">Theo yêu cầu của luật pháp Việt Nam hoặc do yêu cầu của một cơ quan nhà nước Việt Nam có thẩm quyền; </w:t>
      </w:r>
    </w:p>
    <w:p w14:paraId="75DFE2B9" w14:textId="77777777" w:rsidR="008E2056" w:rsidRPr="00DE2A37" w:rsidRDefault="008E2056" w:rsidP="00BB7C7F">
      <w:pPr>
        <w:numPr>
          <w:ilvl w:val="0"/>
          <w:numId w:val="19"/>
        </w:numPr>
        <w:tabs>
          <w:tab w:val="left" w:pos="567"/>
        </w:tabs>
        <w:spacing w:before="120" w:after="0" w:line="240" w:lineRule="auto"/>
        <w:ind w:left="1134" w:hanging="567"/>
        <w:jc w:val="both"/>
        <w:rPr>
          <w:rFonts w:cs="Arial"/>
          <w:color w:val="000000"/>
          <w:szCs w:val="22"/>
          <w:lang w:val="vi-VN"/>
        </w:rPr>
      </w:pPr>
      <w:r>
        <w:t>T</w:t>
      </w:r>
      <w:r w:rsidRPr="00A2445A">
        <w:t>heo thỏa thuận giữa hai bên.</w:t>
      </w:r>
    </w:p>
    <w:p w14:paraId="2909D4FC" w14:textId="77777777" w:rsidR="008E2056" w:rsidRPr="003F021E" w:rsidRDefault="006F08C4" w:rsidP="00BB7C7F">
      <w:pPr>
        <w:numPr>
          <w:ilvl w:val="1"/>
          <w:numId w:val="9"/>
        </w:numPr>
        <w:tabs>
          <w:tab w:val="clear" w:pos="284"/>
          <w:tab w:val="num" w:pos="0"/>
        </w:tabs>
        <w:suppressAutoHyphens w:val="0"/>
        <w:spacing w:before="120" w:after="0" w:line="240" w:lineRule="auto"/>
        <w:ind w:left="567" w:hanging="567"/>
        <w:jc w:val="both"/>
        <w:rPr>
          <w:rFonts w:cs="Arial"/>
          <w:color w:val="000000"/>
          <w:szCs w:val="22"/>
          <w:lang w:val="vi-VN"/>
        </w:rPr>
      </w:pPr>
      <w:r w:rsidRPr="00D60CAD">
        <w:rPr>
          <w:lang w:val="vi-VN"/>
        </w:rPr>
        <w:t>Các Bên</w:t>
      </w:r>
      <w:r w:rsidR="008E2056" w:rsidRPr="00D60CAD">
        <w:rPr>
          <w:lang w:val="vi-VN"/>
        </w:rPr>
        <w:t xml:space="preserve"> cam kết không sử dụng t</w:t>
      </w:r>
      <w:r w:rsidR="00824C6C" w:rsidRPr="00D60CAD">
        <w:rPr>
          <w:lang w:val="vi-VN"/>
        </w:rPr>
        <w:t>hông tin được cung cấp bởi Bên còn lại</w:t>
      </w:r>
      <w:r w:rsidR="008E2056" w:rsidRPr="00D60CAD">
        <w:rPr>
          <w:lang w:val="vi-VN"/>
        </w:rPr>
        <w:t xml:space="preserve"> cho bất kỳ mục đích nào khác ngoài mục đích đã thỏa th</w:t>
      </w:r>
      <w:r w:rsidR="00034410">
        <w:rPr>
          <w:lang w:val="vi-VN"/>
        </w:rPr>
        <w:t xml:space="preserve">uận tại Hợp </w:t>
      </w:r>
      <w:r w:rsidR="00034410" w:rsidRPr="00EA1A31">
        <w:rPr>
          <w:lang w:val="vi-VN"/>
        </w:rPr>
        <w:t>đ</w:t>
      </w:r>
      <w:r w:rsidR="008E2056" w:rsidRPr="00D60CAD">
        <w:rPr>
          <w:lang w:val="vi-VN"/>
        </w:rPr>
        <w:t>ồng này.</w:t>
      </w:r>
    </w:p>
    <w:p w14:paraId="793C9219" w14:textId="77777777" w:rsidR="00C936D3" w:rsidRPr="00D60CAD" w:rsidRDefault="008E2056" w:rsidP="00BB7C7F">
      <w:pPr>
        <w:numPr>
          <w:ilvl w:val="1"/>
          <w:numId w:val="9"/>
        </w:numPr>
        <w:tabs>
          <w:tab w:val="clear" w:pos="284"/>
          <w:tab w:val="num" w:pos="0"/>
        </w:tabs>
        <w:suppressAutoHyphens w:val="0"/>
        <w:spacing w:before="120" w:after="0" w:line="240" w:lineRule="auto"/>
        <w:ind w:left="567" w:hanging="567"/>
        <w:jc w:val="both"/>
        <w:rPr>
          <w:rFonts w:cs="Arial"/>
          <w:color w:val="000000"/>
          <w:szCs w:val="22"/>
          <w:lang w:val="vi-VN"/>
        </w:rPr>
      </w:pPr>
      <w:r>
        <w:rPr>
          <w:noProof/>
          <w:lang w:val="vi-VN"/>
        </w:rPr>
        <w:t>Tài khoản (</w:t>
      </w:r>
      <w:r w:rsidRPr="00D60CAD">
        <w:rPr>
          <w:noProof/>
          <w:lang w:val="vi-VN"/>
        </w:rPr>
        <w:t>User name</w:t>
      </w:r>
      <w:r w:rsidRPr="00A2445A">
        <w:rPr>
          <w:noProof/>
          <w:lang w:val="vi-VN"/>
        </w:rPr>
        <w:t xml:space="preserve">) và mật khẩu (password) được Bên B bàn giao cho Bên A khi ký kết hợp đồng là thông tin chỉ riêng Bên A nắm giữ. Bên A tự bảo vệ mật khẩu (password) của mình và phải chịu trách nhiệm trong mọi trường hợp </w:t>
      </w:r>
      <w:r w:rsidRPr="00651C1B">
        <w:rPr>
          <w:noProof/>
          <w:lang w:val="vi-VN"/>
        </w:rPr>
        <w:t xml:space="preserve">về việc </w:t>
      </w:r>
      <w:r w:rsidRPr="00A2445A">
        <w:rPr>
          <w:noProof/>
          <w:lang w:val="vi-VN"/>
        </w:rPr>
        <w:t>để người khác sử dụng dịch vụ bằng mật khẩu đó.</w:t>
      </w:r>
    </w:p>
    <w:p w14:paraId="23BDBF05" w14:textId="77777777" w:rsidR="00453F76" w:rsidRPr="00D60CAD" w:rsidRDefault="00453F76" w:rsidP="00BB7C7F">
      <w:pPr>
        <w:numPr>
          <w:ilvl w:val="1"/>
          <w:numId w:val="9"/>
        </w:numPr>
        <w:tabs>
          <w:tab w:val="clear" w:pos="284"/>
          <w:tab w:val="num" w:pos="0"/>
        </w:tabs>
        <w:suppressAutoHyphens w:val="0"/>
        <w:spacing w:before="120" w:after="0" w:line="240" w:lineRule="auto"/>
        <w:ind w:left="567" w:hanging="567"/>
        <w:jc w:val="both"/>
        <w:rPr>
          <w:rFonts w:cs="Arial"/>
          <w:color w:val="000000"/>
          <w:szCs w:val="22"/>
          <w:lang w:val="vi-VN"/>
        </w:rPr>
      </w:pPr>
      <w:r w:rsidRPr="00D60CAD">
        <w:rPr>
          <w:lang w:val="vi-VN"/>
        </w:rPr>
        <w:t>Bên B yêu cầu Bên A phải thực hiện whitelist IP để đảm bảo tính bảo mật</w:t>
      </w:r>
      <w:r w:rsidR="00F150C3" w:rsidRPr="00EA1A31">
        <w:rPr>
          <w:lang w:val="vi-VN"/>
        </w:rPr>
        <w:t xml:space="preserve"> trong kết nối</w:t>
      </w:r>
      <w:r w:rsidRPr="00D60CAD">
        <w:rPr>
          <w:lang w:val="vi-VN"/>
        </w:rPr>
        <w:t>.</w:t>
      </w:r>
    </w:p>
    <w:p w14:paraId="4155F90F" w14:textId="77777777" w:rsidR="00C936D3" w:rsidRPr="00D60CAD" w:rsidRDefault="00C936D3">
      <w:pPr>
        <w:spacing w:before="240" w:after="0" w:line="240" w:lineRule="auto"/>
        <w:jc w:val="both"/>
        <w:rPr>
          <w:rFonts w:cs="Arial"/>
          <w:b/>
          <w:bCs/>
          <w:szCs w:val="22"/>
          <w:lang w:val="vi-VN"/>
        </w:rPr>
      </w:pPr>
      <w:r w:rsidRPr="00D60CAD">
        <w:rPr>
          <w:rFonts w:cs="Arial"/>
          <w:b/>
          <w:bCs/>
          <w:szCs w:val="22"/>
          <w:lang w:val="vi-VN"/>
        </w:rPr>
        <w:t>ĐIỀU</w:t>
      </w:r>
      <w:r w:rsidRPr="00D60CAD">
        <w:rPr>
          <w:rFonts w:eastAsia="Arial" w:cs="Arial"/>
          <w:b/>
          <w:bCs/>
          <w:szCs w:val="22"/>
          <w:lang w:val="vi-VN"/>
        </w:rPr>
        <w:t xml:space="preserve"> </w:t>
      </w:r>
      <w:r w:rsidR="009B6783">
        <w:rPr>
          <w:rFonts w:cs="Arial"/>
          <w:b/>
          <w:bCs/>
          <w:szCs w:val="22"/>
          <w:lang w:val="vi-VN"/>
        </w:rPr>
        <w:t>1</w:t>
      </w:r>
      <w:r w:rsidR="002408AF" w:rsidRPr="00EA1A31">
        <w:rPr>
          <w:rFonts w:cs="Arial"/>
          <w:b/>
          <w:bCs/>
          <w:szCs w:val="22"/>
          <w:lang w:val="vi-VN"/>
        </w:rPr>
        <w:t>2</w:t>
      </w:r>
      <w:r w:rsidRPr="00D60CAD">
        <w:rPr>
          <w:rFonts w:cs="Arial"/>
          <w:b/>
          <w:bCs/>
          <w:szCs w:val="22"/>
          <w:lang w:val="vi-VN"/>
        </w:rPr>
        <w:t>:</w:t>
      </w:r>
      <w:r w:rsidRPr="00D60CAD">
        <w:rPr>
          <w:rFonts w:eastAsia="Arial" w:cs="Arial"/>
          <w:b/>
          <w:bCs/>
          <w:szCs w:val="22"/>
          <w:lang w:val="vi-VN"/>
        </w:rPr>
        <w:t xml:space="preserve"> </w:t>
      </w:r>
      <w:r w:rsidRPr="00D60CAD">
        <w:rPr>
          <w:rFonts w:cs="Arial"/>
          <w:b/>
          <w:bCs/>
          <w:szCs w:val="22"/>
          <w:lang w:val="vi-VN"/>
        </w:rPr>
        <w:t>THỜI</w:t>
      </w:r>
      <w:r w:rsidRPr="00D60CAD">
        <w:rPr>
          <w:rFonts w:eastAsia="Arial" w:cs="Arial"/>
          <w:b/>
          <w:bCs/>
          <w:szCs w:val="22"/>
          <w:lang w:val="vi-VN"/>
        </w:rPr>
        <w:t xml:space="preserve"> </w:t>
      </w:r>
      <w:r w:rsidRPr="00D60CAD">
        <w:rPr>
          <w:rFonts w:cs="Arial"/>
          <w:b/>
          <w:bCs/>
          <w:szCs w:val="22"/>
          <w:lang w:val="vi-VN"/>
        </w:rPr>
        <w:t>GIAN</w:t>
      </w:r>
      <w:r w:rsidRPr="00D60CAD">
        <w:rPr>
          <w:rFonts w:eastAsia="Arial" w:cs="Arial"/>
          <w:b/>
          <w:bCs/>
          <w:szCs w:val="22"/>
          <w:lang w:val="vi-VN"/>
        </w:rPr>
        <w:t xml:space="preserve"> </w:t>
      </w:r>
      <w:r w:rsidRPr="00D60CAD">
        <w:rPr>
          <w:rFonts w:cs="Arial"/>
          <w:b/>
          <w:bCs/>
          <w:szCs w:val="22"/>
          <w:lang w:val="vi-VN"/>
        </w:rPr>
        <w:t>HIỆU</w:t>
      </w:r>
      <w:r w:rsidRPr="00D60CAD">
        <w:rPr>
          <w:rFonts w:eastAsia="Arial" w:cs="Arial"/>
          <w:b/>
          <w:bCs/>
          <w:szCs w:val="22"/>
          <w:lang w:val="vi-VN"/>
        </w:rPr>
        <w:t xml:space="preserve"> </w:t>
      </w:r>
      <w:r w:rsidRPr="00D60CAD">
        <w:rPr>
          <w:rFonts w:cs="Arial"/>
          <w:b/>
          <w:bCs/>
          <w:szCs w:val="22"/>
          <w:lang w:val="vi-VN"/>
        </w:rPr>
        <w:t>LỰC</w:t>
      </w:r>
      <w:r w:rsidRPr="00D60CAD">
        <w:rPr>
          <w:rFonts w:eastAsia="Arial" w:cs="Arial"/>
          <w:b/>
          <w:bCs/>
          <w:szCs w:val="22"/>
          <w:lang w:val="vi-VN"/>
        </w:rPr>
        <w:t xml:space="preserve"> </w:t>
      </w:r>
      <w:r w:rsidRPr="00D60CAD">
        <w:rPr>
          <w:rFonts w:cs="Arial"/>
          <w:b/>
          <w:bCs/>
          <w:szCs w:val="22"/>
          <w:lang w:val="vi-VN"/>
        </w:rPr>
        <w:t>CỦA</w:t>
      </w:r>
      <w:r w:rsidRPr="00D60CAD">
        <w:rPr>
          <w:rFonts w:eastAsia="Arial" w:cs="Arial"/>
          <w:b/>
          <w:bCs/>
          <w:szCs w:val="22"/>
          <w:lang w:val="vi-VN"/>
        </w:rPr>
        <w:t xml:space="preserve"> </w:t>
      </w:r>
      <w:r w:rsidR="009E0006" w:rsidRPr="00D60CAD">
        <w:rPr>
          <w:rFonts w:cs="Arial"/>
          <w:b/>
          <w:bCs/>
          <w:szCs w:val="22"/>
          <w:lang w:val="vi-VN"/>
        </w:rPr>
        <w:t>HỢP ĐỒNG</w:t>
      </w:r>
    </w:p>
    <w:p w14:paraId="1A4090EA" w14:textId="77777777" w:rsidR="00C936D3" w:rsidRPr="00D60CAD" w:rsidRDefault="009B5884" w:rsidP="00BB7C7F">
      <w:pPr>
        <w:numPr>
          <w:ilvl w:val="1"/>
          <w:numId w:val="10"/>
        </w:numPr>
        <w:spacing w:before="120" w:after="0" w:line="240" w:lineRule="auto"/>
        <w:ind w:left="567" w:hanging="567"/>
        <w:jc w:val="both"/>
        <w:rPr>
          <w:rFonts w:cs="Arial"/>
          <w:szCs w:val="22"/>
          <w:lang w:val="vi-VN"/>
        </w:rPr>
      </w:pPr>
      <w:r w:rsidRPr="00D60CAD">
        <w:rPr>
          <w:rFonts w:cs="Arial"/>
          <w:szCs w:val="22"/>
          <w:lang w:val="vi-VN"/>
        </w:rPr>
        <w:t xml:space="preserve">Hợp đồng này </w:t>
      </w:r>
      <w:r w:rsidRPr="00470013">
        <w:rPr>
          <w:bCs/>
          <w:lang w:val="vi-VN"/>
        </w:rPr>
        <w:t xml:space="preserve">có hiệu lực </w:t>
      </w:r>
      <w:r w:rsidR="004A5C96" w:rsidRPr="00D60CAD">
        <w:rPr>
          <w:bCs/>
          <w:lang w:val="vi-VN"/>
        </w:rPr>
        <w:t>một (1) năm</w:t>
      </w:r>
      <w:r>
        <w:rPr>
          <w:bCs/>
          <w:lang w:val="vi-VN"/>
        </w:rPr>
        <w:t xml:space="preserve"> kể từ ngày ký kết</w:t>
      </w:r>
      <w:r w:rsidRPr="00D60CAD">
        <w:rPr>
          <w:rFonts w:cs="Arial"/>
          <w:szCs w:val="22"/>
          <w:lang w:val="vi-VN"/>
        </w:rPr>
        <w:t>, trừ các</w:t>
      </w:r>
      <w:r w:rsidR="009B6783">
        <w:rPr>
          <w:rFonts w:cs="Arial"/>
          <w:szCs w:val="22"/>
          <w:lang w:val="vi-VN"/>
        </w:rPr>
        <w:t xml:space="preserve"> trường hợp quy định tại Điều 1</w:t>
      </w:r>
      <w:r w:rsidR="00885DA5" w:rsidRPr="00EA1A31">
        <w:rPr>
          <w:rFonts w:cs="Arial"/>
          <w:szCs w:val="22"/>
          <w:lang w:val="vi-VN"/>
        </w:rPr>
        <w:t>2</w:t>
      </w:r>
      <w:r w:rsidRPr="00D60CAD">
        <w:rPr>
          <w:rFonts w:cs="Arial"/>
          <w:szCs w:val="22"/>
          <w:lang w:val="vi-VN"/>
        </w:rPr>
        <w:t xml:space="preserve">.2. </w:t>
      </w:r>
      <w:r w:rsidR="00393326" w:rsidRPr="00D60CAD">
        <w:rPr>
          <w:rFonts w:cs="Arial"/>
          <w:szCs w:val="22"/>
          <w:lang w:val="vi-VN"/>
        </w:rPr>
        <w:t>Trong vòng ba mươi (30) ngày trước khi hết hạn Hợp đồng, nếu một trong hai Bên không thể hiện bằng văn bản ý định chấm dứt Hợp đồng với Bên còn lại thì Hợp đồng này mặc nhiên được gia hạn. Mỗi lần gia hạn là mười hai (12) tháng, số lần gia hạn không hạn chế.</w:t>
      </w:r>
      <w:r w:rsidR="00C91A65" w:rsidRPr="00D60CAD">
        <w:rPr>
          <w:rFonts w:cs="Arial"/>
          <w:szCs w:val="22"/>
          <w:lang w:val="vi-VN"/>
        </w:rPr>
        <w:t xml:space="preserve"> Trừ trường hợp có thỏa thuận khác, các điều khoản và điều kiện của Hợp đồng này sẽ giữ nguyên giá trị trong thời gian được gia hạn.</w:t>
      </w:r>
    </w:p>
    <w:p w14:paraId="3A041A07" w14:textId="77777777" w:rsidR="00C936D3" w:rsidRPr="00D60CAD" w:rsidRDefault="009E0006" w:rsidP="00BB7C7F">
      <w:pPr>
        <w:numPr>
          <w:ilvl w:val="1"/>
          <w:numId w:val="10"/>
        </w:numPr>
        <w:spacing w:before="120" w:after="0" w:line="240" w:lineRule="auto"/>
        <w:ind w:left="567" w:hanging="567"/>
        <w:jc w:val="both"/>
        <w:rPr>
          <w:rFonts w:cs="Arial"/>
          <w:szCs w:val="22"/>
          <w:lang w:val="vi-VN"/>
        </w:rPr>
      </w:pPr>
      <w:r w:rsidRPr="00D60CAD">
        <w:rPr>
          <w:rFonts w:cs="Arial"/>
          <w:szCs w:val="22"/>
          <w:lang w:val="vi-VN"/>
        </w:rPr>
        <w:t>Hợp đồng</w:t>
      </w:r>
      <w:r w:rsidR="00C936D3" w:rsidRPr="00D60CAD">
        <w:rPr>
          <w:rFonts w:eastAsia="Arial" w:cs="Arial"/>
          <w:szCs w:val="22"/>
          <w:lang w:val="vi-VN"/>
        </w:rPr>
        <w:t xml:space="preserve"> </w:t>
      </w:r>
      <w:r w:rsidR="005827E7" w:rsidRPr="00EA1A31">
        <w:rPr>
          <w:rFonts w:cs="Arial"/>
          <w:szCs w:val="22"/>
          <w:lang w:val="vi-VN"/>
        </w:rPr>
        <w:t>chấm dứt hiệu lực</w:t>
      </w:r>
      <w:r w:rsidR="00C936D3" w:rsidRPr="00D60CAD">
        <w:rPr>
          <w:rFonts w:eastAsia="Arial" w:cs="Arial"/>
          <w:szCs w:val="22"/>
          <w:lang w:val="vi-VN"/>
        </w:rPr>
        <w:t xml:space="preserve"> </w:t>
      </w:r>
      <w:r w:rsidR="00C936D3" w:rsidRPr="00D60CAD">
        <w:rPr>
          <w:rFonts w:cs="Arial"/>
          <w:szCs w:val="22"/>
          <w:lang w:val="vi-VN"/>
        </w:rPr>
        <w:t>trong</w:t>
      </w:r>
      <w:r w:rsidR="00C936D3" w:rsidRPr="00D60CAD">
        <w:rPr>
          <w:rFonts w:eastAsia="Arial" w:cs="Arial"/>
          <w:szCs w:val="22"/>
          <w:lang w:val="vi-VN"/>
        </w:rPr>
        <w:t xml:space="preserve"> </w:t>
      </w:r>
      <w:r w:rsidR="00C936D3" w:rsidRPr="00D60CAD">
        <w:rPr>
          <w:rFonts w:cs="Arial"/>
          <w:szCs w:val="22"/>
          <w:lang w:val="vi-VN"/>
        </w:rPr>
        <w:t>các</w:t>
      </w:r>
      <w:r w:rsidR="00C936D3" w:rsidRPr="00D60CAD">
        <w:rPr>
          <w:rFonts w:eastAsia="Arial" w:cs="Arial"/>
          <w:szCs w:val="22"/>
          <w:lang w:val="vi-VN"/>
        </w:rPr>
        <w:t xml:space="preserve"> </w:t>
      </w:r>
      <w:r w:rsidR="00C936D3" w:rsidRPr="00DB13C2">
        <w:rPr>
          <w:rFonts w:cs="Arial"/>
          <w:bCs/>
          <w:szCs w:val="22"/>
          <w:lang w:val="vi-VN"/>
        </w:rPr>
        <w:t>trường</w:t>
      </w:r>
      <w:r w:rsidR="00C936D3" w:rsidRPr="00D60CAD">
        <w:rPr>
          <w:rFonts w:eastAsia="Arial" w:cs="Arial"/>
          <w:szCs w:val="22"/>
          <w:lang w:val="vi-VN"/>
        </w:rPr>
        <w:t xml:space="preserve"> </w:t>
      </w:r>
      <w:r w:rsidR="00C936D3" w:rsidRPr="00D60CAD">
        <w:rPr>
          <w:rFonts w:cs="Arial"/>
          <w:szCs w:val="22"/>
          <w:lang w:val="vi-VN"/>
        </w:rPr>
        <w:t>hợp</w:t>
      </w:r>
      <w:r w:rsidR="00C936D3" w:rsidRPr="00D60CAD">
        <w:rPr>
          <w:rFonts w:eastAsia="Arial" w:cs="Arial"/>
          <w:szCs w:val="22"/>
          <w:lang w:val="vi-VN"/>
        </w:rPr>
        <w:t xml:space="preserve"> </w:t>
      </w:r>
      <w:r w:rsidR="00C936D3" w:rsidRPr="00D60CAD">
        <w:rPr>
          <w:rFonts w:cs="Arial"/>
          <w:szCs w:val="22"/>
          <w:lang w:val="vi-VN"/>
        </w:rPr>
        <w:t>sau:</w:t>
      </w:r>
    </w:p>
    <w:p w14:paraId="4A676126" w14:textId="77777777" w:rsidR="00C936D3" w:rsidRPr="00D60CAD" w:rsidRDefault="00C936D3" w:rsidP="002B0780">
      <w:pPr>
        <w:numPr>
          <w:ilvl w:val="0"/>
          <w:numId w:val="11"/>
        </w:numPr>
        <w:spacing w:before="120" w:after="0" w:line="240" w:lineRule="auto"/>
        <w:ind w:left="1134" w:hanging="567"/>
        <w:jc w:val="both"/>
        <w:rPr>
          <w:rFonts w:cs="Arial"/>
          <w:szCs w:val="22"/>
          <w:lang w:val="vi-VN"/>
        </w:rPr>
      </w:pPr>
      <w:r w:rsidRPr="00D60CAD">
        <w:rPr>
          <w:rFonts w:cs="Arial"/>
          <w:szCs w:val="22"/>
          <w:lang w:val="vi-VN"/>
        </w:rPr>
        <w:t>Hết</w:t>
      </w:r>
      <w:r w:rsidRPr="00D60CAD">
        <w:rPr>
          <w:rFonts w:eastAsia="Arial" w:cs="Arial"/>
          <w:szCs w:val="22"/>
          <w:lang w:val="vi-VN"/>
        </w:rPr>
        <w:t xml:space="preserve"> </w:t>
      </w:r>
      <w:r w:rsidRPr="00D60CAD">
        <w:rPr>
          <w:rFonts w:cs="Arial"/>
          <w:szCs w:val="22"/>
          <w:lang w:val="vi-VN"/>
        </w:rPr>
        <w:t>thời</w:t>
      </w:r>
      <w:r w:rsidRPr="00D60CAD">
        <w:rPr>
          <w:rFonts w:eastAsia="Arial" w:cs="Arial"/>
          <w:szCs w:val="22"/>
          <w:lang w:val="vi-VN"/>
        </w:rPr>
        <w:t xml:space="preserve"> </w:t>
      </w:r>
      <w:r w:rsidRPr="00D60CAD">
        <w:rPr>
          <w:rFonts w:cs="Arial"/>
          <w:szCs w:val="22"/>
          <w:lang w:val="vi-VN"/>
        </w:rPr>
        <w:t>hạn</w:t>
      </w:r>
      <w:r w:rsidRPr="00D60CAD">
        <w:rPr>
          <w:rFonts w:eastAsia="Arial" w:cs="Arial"/>
          <w:szCs w:val="22"/>
          <w:lang w:val="vi-VN"/>
        </w:rPr>
        <w:t xml:space="preserve"> </w:t>
      </w:r>
      <w:r w:rsidRPr="00D60CAD">
        <w:rPr>
          <w:rFonts w:cs="Arial"/>
          <w:szCs w:val="22"/>
          <w:lang w:val="vi-VN"/>
        </w:rPr>
        <w:t>có</w:t>
      </w:r>
      <w:r w:rsidRPr="00D60CAD">
        <w:rPr>
          <w:rFonts w:eastAsia="Arial" w:cs="Arial"/>
          <w:szCs w:val="22"/>
          <w:lang w:val="vi-VN"/>
        </w:rPr>
        <w:t xml:space="preserve"> </w:t>
      </w:r>
      <w:r w:rsidRPr="00D60CAD">
        <w:rPr>
          <w:rFonts w:cs="Arial"/>
          <w:szCs w:val="22"/>
          <w:lang w:val="vi-VN"/>
        </w:rPr>
        <w:t>hiệu</w:t>
      </w:r>
      <w:r w:rsidRPr="00D60CAD">
        <w:rPr>
          <w:rFonts w:eastAsia="Arial" w:cs="Arial"/>
          <w:szCs w:val="22"/>
          <w:lang w:val="vi-VN"/>
        </w:rPr>
        <w:t xml:space="preserve"> </w:t>
      </w:r>
      <w:r w:rsidRPr="00D60CAD">
        <w:rPr>
          <w:rFonts w:cs="Arial"/>
          <w:szCs w:val="22"/>
          <w:lang w:val="vi-VN"/>
        </w:rPr>
        <w:t>lực</w:t>
      </w:r>
      <w:r w:rsidRPr="00D60CAD">
        <w:rPr>
          <w:rFonts w:eastAsia="Arial" w:cs="Arial"/>
          <w:szCs w:val="22"/>
          <w:lang w:val="vi-VN"/>
        </w:rPr>
        <w:t xml:space="preserve"> </w:t>
      </w:r>
      <w:r w:rsidRPr="00D60CAD">
        <w:rPr>
          <w:rFonts w:cs="Arial"/>
          <w:szCs w:val="22"/>
          <w:lang w:val="vi-VN"/>
        </w:rPr>
        <w:t>của</w:t>
      </w:r>
      <w:r w:rsidRPr="00D60CAD">
        <w:rPr>
          <w:rFonts w:eastAsia="Arial" w:cs="Arial"/>
          <w:szCs w:val="22"/>
          <w:lang w:val="vi-VN"/>
        </w:rPr>
        <w:t xml:space="preserve"> </w:t>
      </w:r>
      <w:r w:rsidR="009E0006" w:rsidRPr="00D60CAD">
        <w:rPr>
          <w:rFonts w:cs="Arial"/>
          <w:szCs w:val="22"/>
          <w:lang w:val="vi-VN"/>
        </w:rPr>
        <w:t>Hợp đồng</w:t>
      </w:r>
      <w:r w:rsidRPr="00D60CAD">
        <w:rPr>
          <w:rFonts w:eastAsia="Arial" w:cs="Arial"/>
          <w:szCs w:val="22"/>
          <w:lang w:val="vi-VN"/>
        </w:rPr>
        <w:t xml:space="preserve"> </w:t>
      </w:r>
      <w:r w:rsidRPr="00D60CAD">
        <w:rPr>
          <w:rFonts w:cs="Arial"/>
          <w:szCs w:val="22"/>
          <w:lang w:val="vi-VN"/>
        </w:rPr>
        <w:t>và</w:t>
      </w:r>
      <w:r w:rsidRPr="00D60CAD">
        <w:rPr>
          <w:rFonts w:eastAsia="Arial" w:cs="Arial"/>
          <w:szCs w:val="22"/>
          <w:lang w:val="vi-VN"/>
        </w:rPr>
        <w:t xml:space="preserve"> </w:t>
      </w:r>
      <w:r w:rsidR="00D34D49" w:rsidRPr="00D60CAD">
        <w:rPr>
          <w:rFonts w:cs="Arial"/>
          <w:szCs w:val="22"/>
          <w:lang w:val="vi-VN"/>
        </w:rPr>
        <w:t>một trong hai</w:t>
      </w:r>
      <w:r w:rsidR="00D34D49" w:rsidRPr="00D60CAD">
        <w:rPr>
          <w:rFonts w:eastAsia="Arial" w:cs="Arial"/>
          <w:szCs w:val="22"/>
          <w:lang w:val="vi-VN"/>
        </w:rPr>
        <w:t xml:space="preserve"> </w:t>
      </w:r>
      <w:r w:rsidR="00D34D49" w:rsidRPr="00D60CAD">
        <w:rPr>
          <w:rFonts w:cs="Arial"/>
          <w:szCs w:val="22"/>
          <w:lang w:val="vi-VN"/>
        </w:rPr>
        <w:t xml:space="preserve">bên </w:t>
      </w:r>
      <w:r w:rsidR="000C149E" w:rsidRPr="00EA1A31">
        <w:rPr>
          <w:rFonts w:cs="Arial"/>
          <w:szCs w:val="22"/>
          <w:lang w:val="vi-VN"/>
        </w:rPr>
        <w:t xml:space="preserve">không </w:t>
      </w:r>
      <w:r w:rsidR="00D34D49" w:rsidRPr="00D60CAD">
        <w:rPr>
          <w:rFonts w:cs="Arial"/>
          <w:szCs w:val="22"/>
          <w:lang w:val="vi-VN"/>
        </w:rPr>
        <w:t>có</w:t>
      </w:r>
      <w:r w:rsidR="00D34D49" w:rsidRPr="00D60CAD">
        <w:rPr>
          <w:rFonts w:eastAsia="Arial" w:cs="Arial"/>
          <w:szCs w:val="22"/>
          <w:lang w:val="vi-VN"/>
        </w:rPr>
        <w:t xml:space="preserve"> </w:t>
      </w:r>
      <w:r w:rsidR="000C149E" w:rsidRPr="00EA1A31">
        <w:rPr>
          <w:rFonts w:cs="Arial"/>
          <w:szCs w:val="22"/>
          <w:lang w:val="vi-VN"/>
        </w:rPr>
        <w:t>sự thỏa thuận kéo dài thời hạn</w:t>
      </w:r>
      <w:r w:rsidR="00D34D49" w:rsidRPr="00D60CAD">
        <w:rPr>
          <w:rFonts w:cs="Arial"/>
          <w:szCs w:val="22"/>
          <w:lang w:val="vi-VN"/>
        </w:rPr>
        <w:t xml:space="preserve"> Hợp đồng</w:t>
      </w:r>
      <w:r w:rsidRPr="00D60CAD">
        <w:rPr>
          <w:rFonts w:cs="Arial"/>
          <w:szCs w:val="22"/>
          <w:lang w:val="vi-VN"/>
        </w:rPr>
        <w:t>;</w:t>
      </w:r>
    </w:p>
    <w:p w14:paraId="7B06CA24" w14:textId="77777777" w:rsidR="00A2779C" w:rsidRPr="00A2779C" w:rsidRDefault="00A2779C" w:rsidP="002B0780">
      <w:pPr>
        <w:numPr>
          <w:ilvl w:val="0"/>
          <w:numId w:val="11"/>
        </w:numPr>
        <w:spacing w:before="120" w:after="0" w:line="240" w:lineRule="auto"/>
        <w:ind w:left="1134" w:hanging="567"/>
        <w:jc w:val="both"/>
        <w:rPr>
          <w:rFonts w:eastAsia="Arial" w:cs="Arial"/>
          <w:szCs w:val="22"/>
          <w:lang w:val="vi-VN"/>
        </w:rPr>
      </w:pPr>
      <w:r w:rsidRPr="00A2779C">
        <w:rPr>
          <w:rFonts w:eastAsia="Arial" w:cs="Arial"/>
          <w:szCs w:val="22"/>
          <w:lang w:val="vi-VN"/>
        </w:rPr>
        <w:t>Khi một trong hai Bên giải thể thì trước khi giải thể phải thông báo bằng văn bản trướ</w:t>
      </w:r>
      <w:r>
        <w:rPr>
          <w:rFonts w:eastAsia="Arial" w:cs="Arial"/>
          <w:szCs w:val="22"/>
          <w:lang w:val="vi-VN"/>
        </w:rPr>
        <w:t xml:space="preserve">c </w:t>
      </w:r>
      <w:r w:rsidRPr="00A2779C">
        <w:rPr>
          <w:rFonts w:eastAsia="Arial" w:cs="Arial"/>
          <w:szCs w:val="22"/>
          <w:lang w:val="vi-VN"/>
        </w:rPr>
        <w:t>ba mươi</w:t>
      </w:r>
      <w:r w:rsidRPr="00EA1A31">
        <w:rPr>
          <w:rFonts w:eastAsia="Arial" w:cs="Arial"/>
          <w:szCs w:val="22"/>
          <w:lang w:val="vi-VN"/>
        </w:rPr>
        <w:t xml:space="preserve"> (30</w:t>
      </w:r>
      <w:r w:rsidRPr="00A2779C">
        <w:rPr>
          <w:rFonts w:eastAsia="Arial" w:cs="Arial"/>
          <w:szCs w:val="22"/>
          <w:lang w:val="vi-VN"/>
        </w:rPr>
        <w:t xml:space="preserve">) ngày cho Bên kia biết và tiến hành thanh lý hợp đồng; </w:t>
      </w:r>
    </w:p>
    <w:p w14:paraId="4E85B107" w14:textId="77777777" w:rsidR="00A2779C" w:rsidRPr="00A2779C" w:rsidRDefault="00A2779C" w:rsidP="002B0780">
      <w:pPr>
        <w:numPr>
          <w:ilvl w:val="0"/>
          <w:numId w:val="11"/>
        </w:numPr>
        <w:spacing w:before="120" w:after="0" w:line="240" w:lineRule="auto"/>
        <w:ind w:left="1134" w:hanging="567"/>
        <w:jc w:val="both"/>
        <w:rPr>
          <w:rFonts w:eastAsia="Arial" w:cs="Arial"/>
          <w:szCs w:val="22"/>
          <w:lang w:val="vi-VN"/>
        </w:rPr>
      </w:pPr>
      <w:r w:rsidRPr="00A2779C">
        <w:rPr>
          <w:rFonts w:eastAsia="Arial" w:cs="Arial"/>
          <w:szCs w:val="22"/>
          <w:lang w:val="vi-VN"/>
        </w:rPr>
        <w:t>Một trong hai Bên vi phạm bất kỳ nghĩa vụ nào của mình quy định tại Hợp đồng này và việc vi phạm này không được khắc phục trong thời gian ba mươi (30) ngày kể từ ngày nhận được thông báo bằng văn bản yêu cầu khắc phục vi phạm từ Bên kia; hoặc:</w:t>
      </w:r>
    </w:p>
    <w:p w14:paraId="79E52D62" w14:textId="77777777" w:rsidR="00A2779C" w:rsidRPr="00A2779C" w:rsidRDefault="00A2779C" w:rsidP="002B0780">
      <w:pPr>
        <w:numPr>
          <w:ilvl w:val="0"/>
          <w:numId w:val="11"/>
        </w:numPr>
        <w:spacing w:before="120" w:after="0" w:line="240" w:lineRule="auto"/>
        <w:ind w:left="1134" w:hanging="567"/>
        <w:jc w:val="both"/>
        <w:rPr>
          <w:rFonts w:eastAsia="Arial" w:cs="Arial"/>
          <w:szCs w:val="22"/>
          <w:lang w:val="vi-VN"/>
        </w:rPr>
      </w:pPr>
      <w:r w:rsidRPr="00A2779C">
        <w:rPr>
          <w:rFonts w:eastAsia="Arial" w:cs="Arial"/>
          <w:szCs w:val="22"/>
          <w:lang w:val="vi-VN"/>
        </w:rPr>
        <w:t>Một trong hai Bên bị cơ quan Nhà nước có thẩm quyền rút hoặc đình chỉ giấy phép hoạt động;</w:t>
      </w:r>
    </w:p>
    <w:p w14:paraId="680B129E" w14:textId="77777777" w:rsidR="00C936D3" w:rsidRPr="00A2779C" w:rsidRDefault="00A2779C" w:rsidP="002B0780">
      <w:pPr>
        <w:numPr>
          <w:ilvl w:val="0"/>
          <w:numId w:val="11"/>
        </w:numPr>
        <w:spacing w:before="120" w:after="0" w:line="240" w:lineRule="auto"/>
        <w:ind w:left="1134" w:hanging="567"/>
        <w:jc w:val="both"/>
        <w:rPr>
          <w:rFonts w:eastAsia="Arial" w:cs="Arial"/>
          <w:szCs w:val="22"/>
          <w:lang w:val="vi-VN"/>
        </w:rPr>
      </w:pPr>
      <w:r w:rsidRPr="00A2779C">
        <w:rPr>
          <w:rFonts w:eastAsia="Arial" w:cs="Arial"/>
          <w:szCs w:val="22"/>
          <w:lang w:val="vi-VN"/>
        </w:rPr>
        <w:t>Một trong hai bên bị thanh lý, dù bắt buộc hoặc tự nguyện, không phải nhằm mục đích sáp nhập hoặc tái tổ chức, hoặc khởi kiện/bị khởi kiện do mắc nợ hoặc đang tiến hành bất kỳ dàn xếp nào với chủ nợ.</w:t>
      </w:r>
    </w:p>
    <w:p w14:paraId="0BD627B8" w14:textId="77777777" w:rsidR="00C936D3" w:rsidRPr="00D60CAD" w:rsidRDefault="00C936D3" w:rsidP="002B0780">
      <w:pPr>
        <w:numPr>
          <w:ilvl w:val="0"/>
          <w:numId w:val="11"/>
        </w:numPr>
        <w:spacing w:before="120" w:after="0" w:line="240" w:lineRule="auto"/>
        <w:ind w:left="1134" w:hanging="567"/>
        <w:jc w:val="both"/>
        <w:rPr>
          <w:rFonts w:cs="Arial"/>
          <w:szCs w:val="22"/>
          <w:lang w:val="vi-VN"/>
        </w:rPr>
      </w:pPr>
      <w:r w:rsidRPr="00D60CAD">
        <w:rPr>
          <w:rFonts w:cs="Arial"/>
          <w:szCs w:val="22"/>
          <w:lang w:val="vi-VN"/>
        </w:rPr>
        <w:t>Do</w:t>
      </w:r>
      <w:r w:rsidRPr="00D60CAD">
        <w:rPr>
          <w:rFonts w:eastAsia="Arial" w:cs="Arial"/>
          <w:szCs w:val="22"/>
          <w:lang w:val="vi-VN"/>
        </w:rPr>
        <w:t xml:space="preserve"> </w:t>
      </w:r>
      <w:r w:rsidRPr="00D60CAD">
        <w:rPr>
          <w:rFonts w:cs="Arial"/>
          <w:szCs w:val="22"/>
          <w:lang w:val="vi-VN"/>
        </w:rPr>
        <w:t>Sự</w:t>
      </w:r>
      <w:r w:rsidRPr="00D60CAD">
        <w:rPr>
          <w:rFonts w:eastAsia="Arial" w:cs="Arial"/>
          <w:szCs w:val="22"/>
          <w:lang w:val="vi-VN"/>
        </w:rPr>
        <w:t xml:space="preserve"> </w:t>
      </w:r>
      <w:r w:rsidRPr="00D60CAD">
        <w:rPr>
          <w:rFonts w:cs="Arial"/>
          <w:szCs w:val="22"/>
          <w:lang w:val="vi-VN"/>
        </w:rPr>
        <w:t>Kiện</w:t>
      </w:r>
      <w:r w:rsidRPr="00D60CAD">
        <w:rPr>
          <w:rFonts w:eastAsia="Arial" w:cs="Arial"/>
          <w:szCs w:val="22"/>
          <w:lang w:val="vi-VN"/>
        </w:rPr>
        <w:t xml:space="preserve"> </w:t>
      </w:r>
      <w:r w:rsidR="00A22472" w:rsidRPr="00D60CAD">
        <w:rPr>
          <w:rFonts w:cs="Arial"/>
          <w:szCs w:val="22"/>
          <w:lang w:val="vi-VN"/>
        </w:rPr>
        <w:t>B</w:t>
      </w:r>
      <w:r w:rsidRPr="00D60CAD">
        <w:rPr>
          <w:rFonts w:cs="Arial"/>
          <w:szCs w:val="22"/>
          <w:lang w:val="vi-VN"/>
        </w:rPr>
        <w:t>ất</w:t>
      </w:r>
      <w:r w:rsidRPr="00D60CAD">
        <w:rPr>
          <w:rFonts w:eastAsia="Arial" w:cs="Arial"/>
          <w:szCs w:val="22"/>
          <w:lang w:val="vi-VN"/>
        </w:rPr>
        <w:t xml:space="preserve"> </w:t>
      </w:r>
      <w:r w:rsidRPr="00D60CAD">
        <w:rPr>
          <w:rFonts w:cs="Arial"/>
          <w:szCs w:val="22"/>
          <w:lang w:val="vi-VN"/>
        </w:rPr>
        <w:t>Khả</w:t>
      </w:r>
      <w:r w:rsidRPr="00D60CAD">
        <w:rPr>
          <w:rFonts w:eastAsia="Arial" w:cs="Arial"/>
          <w:szCs w:val="22"/>
          <w:lang w:val="vi-VN"/>
        </w:rPr>
        <w:t xml:space="preserve"> </w:t>
      </w:r>
      <w:r w:rsidRPr="00D60CAD">
        <w:rPr>
          <w:rFonts w:cs="Arial"/>
          <w:szCs w:val="22"/>
          <w:lang w:val="vi-VN"/>
        </w:rPr>
        <w:t>Kháng</w:t>
      </w:r>
      <w:r w:rsidRPr="00D60CAD">
        <w:rPr>
          <w:rFonts w:eastAsia="Arial" w:cs="Arial"/>
          <w:szCs w:val="22"/>
          <w:lang w:val="vi-VN"/>
        </w:rPr>
        <w:t xml:space="preserve"> </w:t>
      </w:r>
      <w:r w:rsidRPr="00D60CAD">
        <w:rPr>
          <w:rFonts w:cs="Arial"/>
          <w:szCs w:val="22"/>
          <w:lang w:val="vi-VN"/>
        </w:rPr>
        <w:t>như</w:t>
      </w:r>
      <w:r w:rsidRPr="00D60CAD">
        <w:rPr>
          <w:rFonts w:eastAsia="Arial" w:cs="Arial"/>
          <w:szCs w:val="22"/>
          <w:lang w:val="vi-VN"/>
        </w:rPr>
        <w:t xml:space="preserve"> </w:t>
      </w:r>
      <w:r w:rsidRPr="00D60CAD">
        <w:rPr>
          <w:rFonts w:cs="Arial"/>
          <w:szCs w:val="22"/>
          <w:lang w:val="vi-VN"/>
        </w:rPr>
        <w:t>quy</w:t>
      </w:r>
      <w:r w:rsidRPr="00D60CAD">
        <w:rPr>
          <w:rFonts w:eastAsia="Arial" w:cs="Arial"/>
          <w:szCs w:val="22"/>
          <w:lang w:val="vi-VN"/>
        </w:rPr>
        <w:t xml:space="preserve"> </w:t>
      </w:r>
      <w:r w:rsidRPr="00D60CAD">
        <w:rPr>
          <w:rFonts w:cs="Arial"/>
          <w:szCs w:val="22"/>
          <w:lang w:val="vi-VN"/>
        </w:rPr>
        <w:t>định</w:t>
      </w:r>
      <w:r w:rsidRPr="00D60CAD">
        <w:rPr>
          <w:rFonts w:eastAsia="Arial" w:cs="Arial"/>
          <w:szCs w:val="22"/>
          <w:lang w:val="vi-VN"/>
        </w:rPr>
        <w:t xml:space="preserve"> </w:t>
      </w:r>
      <w:r w:rsidRPr="00D60CAD">
        <w:rPr>
          <w:rFonts w:cs="Arial"/>
          <w:szCs w:val="22"/>
          <w:lang w:val="vi-VN"/>
        </w:rPr>
        <w:t>tại</w:t>
      </w:r>
      <w:r w:rsidRPr="00D60CAD">
        <w:rPr>
          <w:rFonts w:eastAsia="Arial" w:cs="Arial"/>
          <w:szCs w:val="22"/>
          <w:lang w:val="vi-VN"/>
        </w:rPr>
        <w:t xml:space="preserve"> </w:t>
      </w:r>
      <w:r w:rsidRPr="00D60CAD">
        <w:rPr>
          <w:rFonts w:cs="Arial"/>
          <w:szCs w:val="22"/>
          <w:lang w:val="vi-VN"/>
        </w:rPr>
        <w:t>Điều</w:t>
      </w:r>
      <w:r w:rsidRPr="00D60CAD">
        <w:rPr>
          <w:rFonts w:eastAsia="Arial" w:cs="Arial"/>
          <w:szCs w:val="22"/>
          <w:lang w:val="vi-VN"/>
        </w:rPr>
        <w:t xml:space="preserve"> </w:t>
      </w:r>
      <w:r w:rsidR="004B0A60" w:rsidRPr="00EA1A31">
        <w:rPr>
          <w:rFonts w:cs="Arial"/>
          <w:szCs w:val="22"/>
          <w:lang w:val="vi-VN"/>
        </w:rPr>
        <w:t>10</w:t>
      </w:r>
      <w:r w:rsidRPr="00D60CAD">
        <w:rPr>
          <w:rFonts w:cs="Arial"/>
          <w:szCs w:val="22"/>
          <w:lang w:val="vi-VN"/>
        </w:rPr>
        <w:t>;</w:t>
      </w:r>
    </w:p>
    <w:p w14:paraId="31BE7C09" w14:textId="77777777" w:rsidR="00C936D3" w:rsidRPr="009C1366" w:rsidRDefault="00844C26" w:rsidP="002B0780">
      <w:pPr>
        <w:numPr>
          <w:ilvl w:val="1"/>
          <w:numId w:val="10"/>
        </w:numPr>
        <w:spacing w:before="120" w:after="0" w:line="240" w:lineRule="auto"/>
        <w:ind w:left="567" w:hanging="567"/>
        <w:jc w:val="both"/>
        <w:rPr>
          <w:rFonts w:cs="Arial"/>
          <w:szCs w:val="22"/>
          <w:lang w:val="vi-VN"/>
        </w:rPr>
      </w:pPr>
      <w:r>
        <w:rPr>
          <w:rFonts w:cs="Arial"/>
          <w:szCs w:val="22"/>
          <w:lang w:val="vi-VN"/>
        </w:rPr>
        <w:t xml:space="preserve">Trong trường hợp chấm dứt Hợp </w:t>
      </w:r>
      <w:r w:rsidRPr="00EA1A31">
        <w:rPr>
          <w:rFonts w:cs="Arial"/>
          <w:szCs w:val="22"/>
          <w:lang w:val="vi-VN"/>
        </w:rPr>
        <w:t>đ</w:t>
      </w:r>
      <w:r w:rsidR="00E55EFF" w:rsidRPr="00E55EFF">
        <w:rPr>
          <w:rFonts w:cs="Arial"/>
          <w:szCs w:val="22"/>
          <w:lang w:val="vi-VN"/>
        </w:rPr>
        <w:t>ồng,</w:t>
      </w:r>
      <w:r w:rsidR="00E55EFF" w:rsidRPr="00EA1A31">
        <w:rPr>
          <w:rFonts w:cs="Arial"/>
          <w:szCs w:val="22"/>
          <w:lang w:val="vi-VN"/>
        </w:rPr>
        <w:t xml:space="preserve"> </w:t>
      </w:r>
      <w:r w:rsidR="00E55EFF" w:rsidRPr="00E55EFF">
        <w:rPr>
          <w:rFonts w:cs="Arial"/>
          <w:szCs w:val="22"/>
          <w:lang w:val="vi-VN"/>
        </w:rPr>
        <w:t>hai Bên phải thực hiện các nghĩa vụ và thanh toán tất cả các khoản nợ còn lại của các Bên liên quan đến việc thực hiện các nội dung được quy định tại</w:t>
      </w:r>
      <w:r>
        <w:rPr>
          <w:rFonts w:cs="Arial"/>
          <w:szCs w:val="22"/>
          <w:lang w:val="vi-VN"/>
        </w:rPr>
        <w:t xml:space="preserve"> Hợp </w:t>
      </w:r>
      <w:r w:rsidRPr="00EA1A31">
        <w:rPr>
          <w:rFonts w:cs="Arial"/>
          <w:szCs w:val="22"/>
          <w:lang w:val="vi-VN"/>
        </w:rPr>
        <w:t>đ</w:t>
      </w:r>
      <w:r>
        <w:rPr>
          <w:rFonts w:cs="Arial"/>
          <w:szCs w:val="22"/>
          <w:lang w:val="vi-VN"/>
        </w:rPr>
        <w:t xml:space="preserve">ồng, các Phụ lục của Hợp </w:t>
      </w:r>
      <w:r w:rsidRPr="00EA1A31">
        <w:rPr>
          <w:rFonts w:cs="Arial"/>
          <w:szCs w:val="22"/>
          <w:lang w:val="vi-VN"/>
        </w:rPr>
        <w:t>đ</w:t>
      </w:r>
      <w:r w:rsidR="00E55EFF" w:rsidRPr="00E55EFF">
        <w:rPr>
          <w:rFonts w:cs="Arial"/>
          <w:szCs w:val="22"/>
          <w:lang w:val="vi-VN"/>
        </w:rPr>
        <w:t>ồng và các văn bản thỏa t</w:t>
      </w:r>
      <w:r w:rsidR="004A4DB0">
        <w:rPr>
          <w:rFonts w:cs="Arial"/>
          <w:szCs w:val="22"/>
          <w:lang w:val="vi-VN"/>
        </w:rPr>
        <w:t xml:space="preserve">huận bổ sung (nếu có) được hai </w:t>
      </w:r>
      <w:r w:rsidR="004A4DB0" w:rsidRPr="00EA1A31">
        <w:rPr>
          <w:rFonts w:cs="Arial"/>
          <w:szCs w:val="22"/>
          <w:lang w:val="vi-VN"/>
        </w:rPr>
        <w:t>B</w:t>
      </w:r>
      <w:r w:rsidR="00E55EFF" w:rsidRPr="00E55EFF">
        <w:rPr>
          <w:rFonts w:cs="Arial"/>
          <w:szCs w:val="22"/>
          <w:lang w:val="vi-VN"/>
        </w:rPr>
        <w:t>ên ký kết</w:t>
      </w:r>
      <w:r>
        <w:rPr>
          <w:rFonts w:cs="Arial"/>
          <w:szCs w:val="22"/>
          <w:lang w:val="vi-VN"/>
        </w:rPr>
        <w:t xml:space="preserve"> trong quá trình thực hiện Hợp </w:t>
      </w:r>
      <w:r w:rsidRPr="00EA1A31">
        <w:rPr>
          <w:rFonts w:cs="Arial"/>
          <w:szCs w:val="22"/>
          <w:lang w:val="vi-VN"/>
        </w:rPr>
        <w:t>đ</w:t>
      </w:r>
      <w:r w:rsidR="00E55EFF" w:rsidRPr="00E55EFF">
        <w:rPr>
          <w:rFonts w:cs="Arial"/>
          <w:szCs w:val="22"/>
          <w:lang w:val="vi-VN"/>
        </w:rPr>
        <w:t>ồng.</w:t>
      </w:r>
      <w:r w:rsidR="00C936D3" w:rsidRPr="009C1366">
        <w:rPr>
          <w:rFonts w:cs="Arial"/>
          <w:szCs w:val="22"/>
          <w:lang w:val="vi-VN"/>
        </w:rPr>
        <w:tab/>
      </w:r>
    </w:p>
    <w:p w14:paraId="73A935F7" w14:textId="77777777" w:rsidR="00C936D3" w:rsidRDefault="00C936D3">
      <w:pPr>
        <w:spacing w:before="240" w:after="0" w:line="240" w:lineRule="auto"/>
        <w:jc w:val="both"/>
        <w:rPr>
          <w:rFonts w:cs="Arial"/>
          <w:b/>
          <w:bCs/>
          <w:szCs w:val="22"/>
        </w:rPr>
      </w:pPr>
      <w:r>
        <w:rPr>
          <w:rFonts w:cs="Arial"/>
          <w:b/>
          <w:bCs/>
          <w:szCs w:val="22"/>
        </w:rPr>
        <w:lastRenderedPageBreak/>
        <w:t>ĐIỀU</w:t>
      </w:r>
      <w:r>
        <w:rPr>
          <w:rFonts w:eastAsia="Arial" w:cs="Arial"/>
          <w:b/>
          <w:bCs/>
          <w:szCs w:val="22"/>
        </w:rPr>
        <w:t xml:space="preserve"> </w:t>
      </w:r>
      <w:r w:rsidR="00B71338">
        <w:rPr>
          <w:rFonts w:cs="Arial"/>
          <w:b/>
          <w:bCs/>
          <w:szCs w:val="22"/>
        </w:rPr>
        <w:t>13</w:t>
      </w:r>
      <w:r>
        <w:rPr>
          <w:rFonts w:cs="Arial"/>
          <w:b/>
          <w:bCs/>
          <w:szCs w:val="22"/>
        </w:rPr>
        <w:t>:</w:t>
      </w:r>
      <w:r>
        <w:rPr>
          <w:rFonts w:eastAsia="Arial" w:cs="Arial"/>
          <w:b/>
          <w:bCs/>
          <w:szCs w:val="22"/>
        </w:rPr>
        <w:t xml:space="preserve"> </w:t>
      </w:r>
      <w:r>
        <w:rPr>
          <w:rFonts w:cs="Arial"/>
          <w:b/>
          <w:bCs/>
          <w:szCs w:val="22"/>
        </w:rPr>
        <w:t>ĐIỀU</w:t>
      </w:r>
      <w:r>
        <w:rPr>
          <w:rFonts w:eastAsia="Arial" w:cs="Arial"/>
          <w:b/>
          <w:bCs/>
          <w:szCs w:val="22"/>
        </w:rPr>
        <w:t xml:space="preserve"> </w:t>
      </w:r>
      <w:r>
        <w:rPr>
          <w:rFonts w:cs="Arial"/>
          <w:b/>
          <w:bCs/>
          <w:szCs w:val="22"/>
        </w:rPr>
        <w:t>KHOẢN</w:t>
      </w:r>
      <w:r>
        <w:rPr>
          <w:rFonts w:eastAsia="Arial" w:cs="Arial"/>
          <w:b/>
          <w:bCs/>
          <w:szCs w:val="22"/>
        </w:rPr>
        <w:t xml:space="preserve"> </w:t>
      </w:r>
      <w:r>
        <w:rPr>
          <w:rFonts w:cs="Arial"/>
          <w:b/>
          <w:bCs/>
          <w:szCs w:val="22"/>
        </w:rPr>
        <w:t>CHUNG</w:t>
      </w:r>
    </w:p>
    <w:p w14:paraId="3D88369F" w14:textId="77777777" w:rsidR="002406F8" w:rsidRPr="002406F8" w:rsidRDefault="002406F8" w:rsidP="00AA1405">
      <w:pPr>
        <w:numPr>
          <w:ilvl w:val="1"/>
          <w:numId w:val="14"/>
        </w:numPr>
        <w:spacing w:before="120" w:after="0" w:line="240" w:lineRule="auto"/>
        <w:ind w:left="567" w:hanging="567"/>
        <w:jc w:val="both"/>
        <w:rPr>
          <w:rFonts w:eastAsia="Arial" w:cs="Arial"/>
          <w:szCs w:val="22"/>
        </w:rPr>
      </w:pPr>
      <w:r w:rsidRPr="002406F8">
        <w:rPr>
          <w:rFonts w:eastAsia="Arial" w:cs="Arial"/>
          <w:szCs w:val="22"/>
        </w:rPr>
        <w:t>Hợp đồng này được hiểu và điều chỉnh bởi pháp luật Việt Nam</w:t>
      </w:r>
      <w:r>
        <w:rPr>
          <w:rFonts w:eastAsia="Arial" w:cs="Arial"/>
          <w:szCs w:val="22"/>
        </w:rPr>
        <w:t>.</w:t>
      </w:r>
    </w:p>
    <w:p w14:paraId="2DA44F33" w14:textId="77777777" w:rsidR="0058546F" w:rsidRDefault="0058546F" w:rsidP="00AA1405">
      <w:pPr>
        <w:numPr>
          <w:ilvl w:val="1"/>
          <w:numId w:val="14"/>
        </w:numPr>
        <w:spacing w:before="120" w:after="0" w:line="240" w:lineRule="auto"/>
        <w:ind w:left="567" w:hanging="567"/>
        <w:jc w:val="both"/>
        <w:rPr>
          <w:rFonts w:eastAsia="Arial" w:cs="Arial"/>
          <w:szCs w:val="22"/>
        </w:rPr>
      </w:pPr>
      <w:r w:rsidRPr="0058546F">
        <w:rPr>
          <w:rFonts w:eastAsia="Arial" w:cs="Arial"/>
          <w:szCs w:val="22"/>
        </w:rPr>
        <w:t>Trong trường hợp có bất kỳ điều khoản nào của Hợp đồng này bị vô hiệu theo quy định của pháp luật Việt Nam thì việc vô hiệu của điều khoản đó không làm ảnh hưởng đến hiệu lực của tất cả các điều kiện và điều khoản còn lại của Hợp đồng</w:t>
      </w:r>
      <w:r>
        <w:rPr>
          <w:rFonts w:eastAsia="Arial" w:cs="Arial"/>
          <w:szCs w:val="22"/>
        </w:rPr>
        <w:t>.</w:t>
      </w:r>
    </w:p>
    <w:p w14:paraId="137F1E6A" w14:textId="77777777" w:rsidR="0058546F" w:rsidRDefault="0058546F" w:rsidP="00AA1405">
      <w:pPr>
        <w:numPr>
          <w:ilvl w:val="1"/>
          <w:numId w:val="14"/>
        </w:numPr>
        <w:spacing w:before="120" w:after="0" w:line="240" w:lineRule="auto"/>
        <w:ind w:left="567" w:hanging="567"/>
        <w:jc w:val="both"/>
        <w:rPr>
          <w:rFonts w:cs="Arial"/>
          <w:szCs w:val="22"/>
        </w:rPr>
      </w:pPr>
      <w:r>
        <w:rPr>
          <w:rFonts w:cs="Arial"/>
          <w:szCs w:val="22"/>
        </w:rPr>
        <w:t>Hai</w:t>
      </w:r>
      <w:r>
        <w:rPr>
          <w:rFonts w:eastAsia="Arial" w:cs="Arial"/>
          <w:szCs w:val="22"/>
        </w:rPr>
        <w:t xml:space="preserve"> </w:t>
      </w:r>
      <w:r>
        <w:rPr>
          <w:rFonts w:cs="Arial"/>
          <w:szCs w:val="22"/>
        </w:rPr>
        <w:t>bên</w:t>
      </w:r>
      <w:r>
        <w:rPr>
          <w:rFonts w:eastAsia="Arial" w:cs="Arial"/>
          <w:szCs w:val="22"/>
        </w:rPr>
        <w:t xml:space="preserve"> </w:t>
      </w:r>
      <w:r>
        <w:rPr>
          <w:rFonts w:cs="Arial"/>
          <w:szCs w:val="22"/>
        </w:rPr>
        <w:t>cam</w:t>
      </w:r>
      <w:r>
        <w:rPr>
          <w:rFonts w:eastAsia="Arial" w:cs="Arial"/>
          <w:szCs w:val="22"/>
        </w:rPr>
        <w:t xml:space="preserve"> </w:t>
      </w:r>
      <w:r>
        <w:rPr>
          <w:rFonts w:cs="Arial"/>
          <w:szCs w:val="22"/>
        </w:rPr>
        <w:t>kết</w:t>
      </w:r>
      <w:r>
        <w:rPr>
          <w:rFonts w:eastAsia="Arial" w:cs="Arial"/>
          <w:szCs w:val="22"/>
        </w:rPr>
        <w:t xml:space="preserve"> </w:t>
      </w:r>
      <w:r>
        <w:rPr>
          <w:rFonts w:cs="Arial"/>
          <w:szCs w:val="22"/>
        </w:rPr>
        <w:t>thực</w:t>
      </w:r>
      <w:r>
        <w:rPr>
          <w:rFonts w:eastAsia="Arial" w:cs="Arial"/>
          <w:szCs w:val="22"/>
        </w:rPr>
        <w:t xml:space="preserve"> </w:t>
      </w:r>
      <w:r>
        <w:rPr>
          <w:rFonts w:cs="Arial"/>
          <w:szCs w:val="22"/>
        </w:rPr>
        <w:t>hiện</w:t>
      </w:r>
      <w:r>
        <w:rPr>
          <w:rFonts w:eastAsia="Arial" w:cs="Arial"/>
          <w:szCs w:val="22"/>
        </w:rPr>
        <w:t xml:space="preserve"> </w:t>
      </w:r>
      <w:r>
        <w:rPr>
          <w:rFonts w:cs="Arial"/>
          <w:szCs w:val="22"/>
        </w:rPr>
        <w:t>đầy</w:t>
      </w:r>
      <w:r>
        <w:rPr>
          <w:rFonts w:eastAsia="Arial" w:cs="Arial"/>
          <w:szCs w:val="22"/>
        </w:rPr>
        <w:t xml:space="preserve"> </w:t>
      </w:r>
      <w:r>
        <w:rPr>
          <w:rFonts w:cs="Arial"/>
          <w:szCs w:val="22"/>
        </w:rPr>
        <w:t>đủ</w:t>
      </w:r>
      <w:r>
        <w:rPr>
          <w:rFonts w:eastAsia="Arial" w:cs="Arial"/>
          <w:szCs w:val="22"/>
        </w:rPr>
        <w:t xml:space="preserve"> </w:t>
      </w:r>
      <w:r>
        <w:rPr>
          <w:rFonts w:cs="Arial"/>
          <w:szCs w:val="22"/>
        </w:rPr>
        <w:t>các</w:t>
      </w:r>
      <w:r>
        <w:rPr>
          <w:rFonts w:eastAsia="Arial" w:cs="Arial"/>
          <w:szCs w:val="22"/>
        </w:rPr>
        <w:t xml:space="preserve"> </w:t>
      </w:r>
      <w:r>
        <w:rPr>
          <w:rFonts w:cs="Arial"/>
          <w:szCs w:val="22"/>
        </w:rPr>
        <w:t>Điều</w:t>
      </w:r>
      <w:r>
        <w:rPr>
          <w:rFonts w:eastAsia="Arial" w:cs="Arial"/>
          <w:szCs w:val="22"/>
        </w:rPr>
        <w:t xml:space="preserve"> </w:t>
      </w:r>
      <w:r>
        <w:rPr>
          <w:rFonts w:cs="Arial"/>
          <w:szCs w:val="22"/>
        </w:rPr>
        <w:t>khoản</w:t>
      </w:r>
      <w:r>
        <w:rPr>
          <w:rFonts w:eastAsia="Arial" w:cs="Arial"/>
          <w:szCs w:val="22"/>
        </w:rPr>
        <w:t xml:space="preserve"> </w:t>
      </w:r>
      <w:r>
        <w:rPr>
          <w:rFonts w:cs="Arial"/>
          <w:szCs w:val="22"/>
        </w:rPr>
        <w:t>đã</w:t>
      </w:r>
      <w:r>
        <w:rPr>
          <w:rFonts w:eastAsia="Arial" w:cs="Arial"/>
          <w:szCs w:val="22"/>
        </w:rPr>
        <w:t xml:space="preserve"> </w:t>
      </w:r>
      <w:r>
        <w:rPr>
          <w:rFonts w:cs="Arial"/>
          <w:szCs w:val="22"/>
        </w:rPr>
        <w:t>thỏa</w:t>
      </w:r>
      <w:r>
        <w:rPr>
          <w:rFonts w:eastAsia="Arial" w:cs="Arial"/>
          <w:szCs w:val="22"/>
        </w:rPr>
        <w:t xml:space="preserve"> </w:t>
      </w:r>
      <w:r>
        <w:rPr>
          <w:rFonts w:cs="Arial"/>
          <w:szCs w:val="22"/>
        </w:rPr>
        <w:t>thuận</w:t>
      </w:r>
      <w:r>
        <w:rPr>
          <w:rFonts w:eastAsia="Arial" w:cs="Arial"/>
          <w:szCs w:val="22"/>
        </w:rPr>
        <w:t xml:space="preserve"> </w:t>
      </w:r>
      <w:r>
        <w:rPr>
          <w:rFonts w:cs="Arial"/>
          <w:szCs w:val="22"/>
        </w:rPr>
        <w:t>trong</w:t>
      </w:r>
      <w:r>
        <w:rPr>
          <w:rFonts w:eastAsia="Arial" w:cs="Arial"/>
          <w:szCs w:val="22"/>
        </w:rPr>
        <w:t xml:space="preserve"> </w:t>
      </w:r>
      <w:r>
        <w:rPr>
          <w:rFonts w:cs="Arial"/>
          <w:szCs w:val="22"/>
        </w:rPr>
        <w:t>Hợp đồng</w:t>
      </w:r>
      <w:r>
        <w:rPr>
          <w:rFonts w:eastAsia="Arial" w:cs="Arial"/>
          <w:szCs w:val="22"/>
        </w:rPr>
        <w:t xml:space="preserve"> </w:t>
      </w:r>
      <w:r>
        <w:rPr>
          <w:rFonts w:cs="Arial"/>
          <w:szCs w:val="22"/>
        </w:rPr>
        <w:t>này.</w:t>
      </w:r>
    </w:p>
    <w:p w14:paraId="0EBE758B" w14:textId="77777777" w:rsidR="008504BA" w:rsidRDefault="008504BA" w:rsidP="00AA1405">
      <w:pPr>
        <w:numPr>
          <w:ilvl w:val="1"/>
          <w:numId w:val="14"/>
        </w:numPr>
        <w:spacing w:before="120" w:after="0" w:line="240" w:lineRule="auto"/>
        <w:ind w:left="567" w:hanging="567"/>
        <w:jc w:val="both"/>
        <w:rPr>
          <w:rFonts w:cs="Arial"/>
          <w:szCs w:val="22"/>
        </w:rPr>
      </w:pPr>
      <w:r>
        <w:rPr>
          <w:rFonts w:cs="Arial"/>
          <w:szCs w:val="22"/>
        </w:rPr>
        <w:t>Hai</w:t>
      </w:r>
      <w:r>
        <w:rPr>
          <w:rFonts w:eastAsia="Arial" w:cs="Arial"/>
          <w:szCs w:val="22"/>
        </w:rPr>
        <w:t xml:space="preserve"> </w:t>
      </w:r>
      <w:r>
        <w:rPr>
          <w:rFonts w:cs="Arial"/>
          <w:szCs w:val="22"/>
        </w:rPr>
        <w:t>bên</w:t>
      </w:r>
      <w:r>
        <w:rPr>
          <w:rFonts w:eastAsia="Arial" w:cs="Arial"/>
          <w:szCs w:val="22"/>
        </w:rPr>
        <w:t xml:space="preserve"> </w:t>
      </w:r>
      <w:r>
        <w:rPr>
          <w:rFonts w:cs="Arial"/>
          <w:szCs w:val="22"/>
        </w:rPr>
        <w:t>có</w:t>
      </w:r>
      <w:r>
        <w:rPr>
          <w:rFonts w:eastAsia="Arial" w:cs="Arial"/>
          <w:szCs w:val="22"/>
        </w:rPr>
        <w:t xml:space="preserve"> </w:t>
      </w:r>
      <w:r>
        <w:rPr>
          <w:rFonts w:cs="Arial"/>
          <w:szCs w:val="22"/>
        </w:rPr>
        <w:t>trách</w:t>
      </w:r>
      <w:r>
        <w:rPr>
          <w:rFonts w:eastAsia="Arial" w:cs="Arial"/>
          <w:szCs w:val="22"/>
        </w:rPr>
        <w:t xml:space="preserve"> </w:t>
      </w:r>
      <w:r>
        <w:rPr>
          <w:rFonts w:cs="Arial"/>
          <w:szCs w:val="22"/>
        </w:rPr>
        <w:t>nhiệm</w:t>
      </w:r>
      <w:r>
        <w:rPr>
          <w:rFonts w:eastAsia="Arial" w:cs="Arial"/>
          <w:szCs w:val="22"/>
        </w:rPr>
        <w:t xml:space="preserve"> </w:t>
      </w:r>
      <w:r>
        <w:rPr>
          <w:rFonts w:cs="Arial"/>
          <w:szCs w:val="22"/>
        </w:rPr>
        <w:t>đóng</w:t>
      </w:r>
      <w:r>
        <w:rPr>
          <w:rFonts w:eastAsia="Arial" w:cs="Arial"/>
          <w:szCs w:val="22"/>
        </w:rPr>
        <w:t xml:space="preserve"> </w:t>
      </w:r>
      <w:r>
        <w:rPr>
          <w:rFonts w:cs="Arial"/>
          <w:szCs w:val="22"/>
        </w:rPr>
        <w:t>các</w:t>
      </w:r>
      <w:r>
        <w:rPr>
          <w:rFonts w:eastAsia="Arial" w:cs="Arial"/>
          <w:szCs w:val="22"/>
        </w:rPr>
        <w:t xml:space="preserve"> </w:t>
      </w:r>
      <w:r>
        <w:rPr>
          <w:rFonts w:cs="Arial"/>
          <w:szCs w:val="22"/>
        </w:rPr>
        <w:t>khoản</w:t>
      </w:r>
      <w:r>
        <w:rPr>
          <w:rFonts w:eastAsia="Arial" w:cs="Arial"/>
          <w:szCs w:val="22"/>
        </w:rPr>
        <w:t xml:space="preserve"> </w:t>
      </w:r>
      <w:r>
        <w:rPr>
          <w:rFonts w:cs="Arial"/>
          <w:szCs w:val="22"/>
        </w:rPr>
        <w:t>thuế</w:t>
      </w:r>
      <w:r>
        <w:rPr>
          <w:rFonts w:eastAsia="Arial" w:cs="Arial"/>
          <w:szCs w:val="22"/>
        </w:rPr>
        <w:t xml:space="preserve"> </w:t>
      </w:r>
      <w:r>
        <w:rPr>
          <w:rFonts w:cs="Arial"/>
          <w:szCs w:val="22"/>
        </w:rPr>
        <w:t>(nếu</w:t>
      </w:r>
      <w:r>
        <w:rPr>
          <w:rFonts w:eastAsia="Arial" w:cs="Arial"/>
          <w:szCs w:val="22"/>
        </w:rPr>
        <w:t xml:space="preserve"> </w:t>
      </w:r>
      <w:r>
        <w:rPr>
          <w:rFonts w:cs="Arial"/>
          <w:szCs w:val="22"/>
        </w:rPr>
        <w:t>có)</w:t>
      </w:r>
      <w:r>
        <w:rPr>
          <w:rFonts w:eastAsia="Arial" w:cs="Arial"/>
          <w:szCs w:val="22"/>
        </w:rPr>
        <w:t xml:space="preserve"> </w:t>
      </w:r>
      <w:r>
        <w:rPr>
          <w:rFonts w:cs="Arial"/>
          <w:szCs w:val="22"/>
        </w:rPr>
        <w:t>liên</w:t>
      </w:r>
      <w:r>
        <w:rPr>
          <w:rFonts w:eastAsia="Arial" w:cs="Arial"/>
          <w:szCs w:val="22"/>
        </w:rPr>
        <w:t xml:space="preserve"> </w:t>
      </w:r>
      <w:r>
        <w:rPr>
          <w:rFonts w:cs="Arial"/>
          <w:szCs w:val="22"/>
        </w:rPr>
        <w:t>quan</w:t>
      </w:r>
      <w:r>
        <w:rPr>
          <w:rFonts w:eastAsia="Arial" w:cs="Arial"/>
          <w:szCs w:val="22"/>
        </w:rPr>
        <w:t xml:space="preserve"> </w:t>
      </w:r>
      <w:r>
        <w:rPr>
          <w:rFonts w:cs="Arial"/>
          <w:szCs w:val="22"/>
        </w:rPr>
        <w:t>đến</w:t>
      </w:r>
      <w:r>
        <w:rPr>
          <w:rFonts w:eastAsia="Arial" w:cs="Arial"/>
          <w:szCs w:val="22"/>
        </w:rPr>
        <w:t xml:space="preserve"> </w:t>
      </w:r>
      <w:r w:rsidR="009E0006">
        <w:rPr>
          <w:rFonts w:cs="Arial"/>
          <w:szCs w:val="22"/>
        </w:rPr>
        <w:t xml:space="preserve">Hợp </w:t>
      </w:r>
      <w:r w:rsidR="009E0006" w:rsidRPr="00DB13C2">
        <w:rPr>
          <w:rFonts w:cs="Arial"/>
          <w:szCs w:val="22"/>
        </w:rPr>
        <w:t>đồng</w:t>
      </w:r>
      <w:r w:rsidRPr="00DB13C2">
        <w:rPr>
          <w:rFonts w:eastAsia="Arial" w:cs="Arial"/>
          <w:szCs w:val="22"/>
        </w:rPr>
        <w:t xml:space="preserve"> </w:t>
      </w:r>
      <w:r w:rsidRPr="00DB13C2">
        <w:rPr>
          <w:rFonts w:cs="Arial"/>
          <w:szCs w:val="22"/>
        </w:rPr>
        <w:t>này</w:t>
      </w:r>
      <w:r w:rsidRPr="00DB13C2">
        <w:rPr>
          <w:rFonts w:eastAsia="Arial" w:cs="Arial"/>
          <w:szCs w:val="22"/>
        </w:rPr>
        <w:t xml:space="preserve"> </w:t>
      </w:r>
      <w:r w:rsidR="0076619E" w:rsidRPr="00DB13C2">
        <w:rPr>
          <w:rFonts w:eastAsia="Arial" w:cs="Arial"/>
          <w:szCs w:val="22"/>
        </w:rPr>
        <w:t xml:space="preserve">và tuân </w:t>
      </w:r>
      <w:r w:rsidRPr="00DB13C2">
        <w:rPr>
          <w:rFonts w:cs="Arial"/>
          <w:szCs w:val="22"/>
        </w:rPr>
        <w:t>theo</w:t>
      </w:r>
      <w:r w:rsidRPr="00DB13C2">
        <w:rPr>
          <w:rFonts w:eastAsia="Arial" w:cs="Arial"/>
          <w:szCs w:val="22"/>
        </w:rPr>
        <w:t xml:space="preserve"> </w:t>
      </w:r>
      <w:r w:rsidRPr="00DB13C2">
        <w:rPr>
          <w:rFonts w:cs="Arial"/>
          <w:szCs w:val="22"/>
        </w:rPr>
        <w:t>quy</w:t>
      </w:r>
      <w:r w:rsidRPr="00DB13C2">
        <w:rPr>
          <w:rFonts w:eastAsia="Arial" w:cs="Arial"/>
          <w:szCs w:val="22"/>
        </w:rPr>
        <w:t xml:space="preserve"> </w:t>
      </w:r>
      <w:r w:rsidRPr="00DB13C2">
        <w:rPr>
          <w:rFonts w:cs="Arial"/>
          <w:szCs w:val="22"/>
        </w:rPr>
        <w:t>định</w:t>
      </w:r>
      <w:r w:rsidRPr="00DB13C2">
        <w:rPr>
          <w:rFonts w:eastAsia="Arial" w:cs="Arial"/>
          <w:szCs w:val="22"/>
        </w:rPr>
        <w:t xml:space="preserve"> </w:t>
      </w:r>
      <w:r w:rsidRPr="00DB13C2">
        <w:rPr>
          <w:rFonts w:cs="Arial"/>
          <w:szCs w:val="22"/>
        </w:rPr>
        <w:t>của</w:t>
      </w:r>
      <w:r w:rsidRPr="00DB13C2">
        <w:rPr>
          <w:rFonts w:eastAsia="Arial" w:cs="Arial"/>
          <w:szCs w:val="22"/>
        </w:rPr>
        <w:t xml:space="preserve"> </w:t>
      </w:r>
      <w:r w:rsidRPr="00DB13C2">
        <w:rPr>
          <w:rFonts w:cs="Arial"/>
          <w:szCs w:val="22"/>
        </w:rPr>
        <w:t>pháp</w:t>
      </w:r>
      <w:r w:rsidRPr="00DB13C2">
        <w:rPr>
          <w:rFonts w:eastAsia="Arial" w:cs="Arial"/>
          <w:szCs w:val="22"/>
        </w:rPr>
        <w:t xml:space="preserve"> </w:t>
      </w:r>
      <w:r w:rsidRPr="00DB13C2">
        <w:rPr>
          <w:rFonts w:cs="Arial"/>
          <w:szCs w:val="22"/>
        </w:rPr>
        <w:t>luật</w:t>
      </w:r>
      <w:r w:rsidRPr="00DB13C2">
        <w:rPr>
          <w:rFonts w:eastAsia="Arial" w:cs="Arial"/>
          <w:szCs w:val="22"/>
        </w:rPr>
        <w:t xml:space="preserve"> </w:t>
      </w:r>
      <w:r w:rsidR="0076619E" w:rsidRPr="00DB13C2">
        <w:rPr>
          <w:rFonts w:eastAsia="Arial" w:cs="Arial"/>
          <w:szCs w:val="22"/>
        </w:rPr>
        <w:t xml:space="preserve">Nhà nước Cộng hòa Xã hội Chủ nghĩa Việt Nam </w:t>
      </w:r>
      <w:r w:rsidRPr="00DB13C2">
        <w:rPr>
          <w:rFonts w:cs="Arial"/>
          <w:szCs w:val="22"/>
        </w:rPr>
        <w:t>hiện</w:t>
      </w:r>
      <w:r w:rsidRPr="00DB13C2">
        <w:rPr>
          <w:rFonts w:eastAsia="Arial" w:cs="Arial"/>
          <w:szCs w:val="22"/>
        </w:rPr>
        <w:t xml:space="preserve"> </w:t>
      </w:r>
      <w:r>
        <w:rPr>
          <w:rFonts w:cs="Arial"/>
          <w:szCs w:val="22"/>
        </w:rPr>
        <w:t>hành.</w:t>
      </w:r>
    </w:p>
    <w:p w14:paraId="3BB00F57" w14:textId="77777777" w:rsidR="00C936D3" w:rsidRDefault="00C936D3" w:rsidP="00AA1405">
      <w:pPr>
        <w:numPr>
          <w:ilvl w:val="1"/>
          <w:numId w:val="14"/>
        </w:numPr>
        <w:spacing w:before="120" w:after="0" w:line="240" w:lineRule="auto"/>
        <w:ind w:left="567" w:hanging="567"/>
        <w:jc w:val="both"/>
        <w:rPr>
          <w:rFonts w:cs="Arial"/>
          <w:szCs w:val="22"/>
        </w:rPr>
      </w:pPr>
      <w:r>
        <w:rPr>
          <w:rFonts w:cs="Arial"/>
          <w:szCs w:val="22"/>
        </w:rPr>
        <w:t>Một</w:t>
      </w:r>
      <w:r>
        <w:rPr>
          <w:rFonts w:eastAsia="Arial" w:cs="Arial"/>
          <w:szCs w:val="22"/>
        </w:rPr>
        <w:t xml:space="preserve"> </w:t>
      </w:r>
      <w:r>
        <w:rPr>
          <w:rFonts w:cs="Arial"/>
          <w:szCs w:val="22"/>
        </w:rPr>
        <w:t>trong</w:t>
      </w:r>
      <w:r>
        <w:rPr>
          <w:rFonts w:eastAsia="Arial" w:cs="Arial"/>
          <w:szCs w:val="22"/>
        </w:rPr>
        <w:t xml:space="preserve"> </w:t>
      </w:r>
      <w:r>
        <w:rPr>
          <w:rFonts w:cs="Arial"/>
          <w:szCs w:val="22"/>
        </w:rPr>
        <w:t>hai</w:t>
      </w:r>
      <w:r>
        <w:rPr>
          <w:rFonts w:eastAsia="Arial" w:cs="Arial"/>
          <w:szCs w:val="22"/>
        </w:rPr>
        <w:t xml:space="preserve"> </w:t>
      </w:r>
      <w:r>
        <w:rPr>
          <w:rFonts w:cs="Arial"/>
          <w:szCs w:val="22"/>
        </w:rPr>
        <w:t>bên</w:t>
      </w:r>
      <w:r>
        <w:rPr>
          <w:rFonts w:eastAsia="Arial" w:cs="Arial"/>
          <w:szCs w:val="22"/>
        </w:rPr>
        <w:t xml:space="preserve"> </w:t>
      </w:r>
      <w:r>
        <w:rPr>
          <w:rFonts w:cs="Arial"/>
          <w:szCs w:val="22"/>
        </w:rPr>
        <w:t>muốn</w:t>
      </w:r>
      <w:r>
        <w:rPr>
          <w:rFonts w:eastAsia="Arial" w:cs="Arial"/>
          <w:szCs w:val="22"/>
        </w:rPr>
        <w:t xml:space="preserve"> </w:t>
      </w:r>
      <w:r>
        <w:rPr>
          <w:rFonts w:cs="Arial"/>
          <w:szCs w:val="22"/>
        </w:rPr>
        <w:t>thay</w:t>
      </w:r>
      <w:r>
        <w:rPr>
          <w:rFonts w:eastAsia="Arial" w:cs="Arial"/>
          <w:szCs w:val="22"/>
        </w:rPr>
        <w:t xml:space="preserve"> </w:t>
      </w:r>
      <w:r>
        <w:rPr>
          <w:rFonts w:cs="Arial"/>
          <w:szCs w:val="22"/>
        </w:rPr>
        <w:t>đổi</w:t>
      </w:r>
      <w:r>
        <w:rPr>
          <w:rFonts w:eastAsia="Arial" w:cs="Arial"/>
          <w:szCs w:val="22"/>
        </w:rPr>
        <w:t xml:space="preserve"> </w:t>
      </w:r>
      <w:r>
        <w:rPr>
          <w:rFonts w:cs="Arial"/>
          <w:szCs w:val="22"/>
        </w:rPr>
        <w:t>bất</w:t>
      </w:r>
      <w:r>
        <w:rPr>
          <w:rFonts w:eastAsia="Arial" w:cs="Arial"/>
          <w:szCs w:val="22"/>
        </w:rPr>
        <w:t xml:space="preserve"> </w:t>
      </w:r>
      <w:r>
        <w:rPr>
          <w:rFonts w:cs="Arial"/>
          <w:szCs w:val="22"/>
        </w:rPr>
        <w:t>kỳ</w:t>
      </w:r>
      <w:r>
        <w:rPr>
          <w:rFonts w:eastAsia="Arial" w:cs="Arial"/>
          <w:szCs w:val="22"/>
        </w:rPr>
        <w:t xml:space="preserve"> </w:t>
      </w:r>
      <w:r>
        <w:rPr>
          <w:rFonts w:cs="Arial"/>
          <w:szCs w:val="22"/>
        </w:rPr>
        <w:t>nội</w:t>
      </w:r>
      <w:r>
        <w:rPr>
          <w:rFonts w:eastAsia="Arial" w:cs="Arial"/>
          <w:szCs w:val="22"/>
        </w:rPr>
        <w:t xml:space="preserve"> </w:t>
      </w:r>
      <w:r>
        <w:rPr>
          <w:rFonts w:cs="Arial"/>
          <w:szCs w:val="22"/>
        </w:rPr>
        <w:t>dung</w:t>
      </w:r>
      <w:r>
        <w:rPr>
          <w:rFonts w:eastAsia="Arial" w:cs="Arial"/>
          <w:szCs w:val="22"/>
        </w:rPr>
        <w:t xml:space="preserve"> </w:t>
      </w:r>
      <w:r>
        <w:rPr>
          <w:rFonts w:cs="Arial"/>
          <w:szCs w:val="22"/>
        </w:rPr>
        <w:t>gì,</w:t>
      </w:r>
      <w:r>
        <w:rPr>
          <w:rFonts w:eastAsia="Arial" w:cs="Arial"/>
          <w:szCs w:val="22"/>
        </w:rPr>
        <w:t xml:space="preserve"> </w:t>
      </w:r>
      <w:r>
        <w:rPr>
          <w:rFonts w:cs="Arial"/>
          <w:szCs w:val="22"/>
        </w:rPr>
        <w:t>đều</w:t>
      </w:r>
      <w:r>
        <w:rPr>
          <w:rFonts w:eastAsia="Arial" w:cs="Arial"/>
          <w:szCs w:val="22"/>
        </w:rPr>
        <w:t xml:space="preserve"> </w:t>
      </w:r>
      <w:r>
        <w:rPr>
          <w:rFonts w:cs="Arial"/>
          <w:szCs w:val="22"/>
        </w:rPr>
        <w:t>phải</w:t>
      </w:r>
      <w:r>
        <w:rPr>
          <w:rFonts w:eastAsia="Arial" w:cs="Arial"/>
          <w:szCs w:val="22"/>
        </w:rPr>
        <w:t xml:space="preserve"> </w:t>
      </w:r>
      <w:r>
        <w:rPr>
          <w:rFonts w:cs="Arial"/>
          <w:szCs w:val="22"/>
        </w:rPr>
        <w:t>báo</w:t>
      </w:r>
      <w:r>
        <w:rPr>
          <w:rFonts w:eastAsia="Arial" w:cs="Arial"/>
          <w:szCs w:val="22"/>
        </w:rPr>
        <w:t xml:space="preserve"> </w:t>
      </w:r>
      <w:r>
        <w:rPr>
          <w:rFonts w:cs="Arial"/>
          <w:szCs w:val="22"/>
        </w:rPr>
        <w:t>cho</w:t>
      </w:r>
      <w:r>
        <w:rPr>
          <w:rFonts w:eastAsia="Arial" w:cs="Arial"/>
          <w:szCs w:val="22"/>
        </w:rPr>
        <w:t xml:space="preserve"> </w:t>
      </w:r>
      <w:r>
        <w:rPr>
          <w:rFonts w:cs="Arial"/>
          <w:szCs w:val="22"/>
        </w:rPr>
        <w:t>bên</w:t>
      </w:r>
      <w:r>
        <w:rPr>
          <w:rFonts w:eastAsia="Arial" w:cs="Arial"/>
          <w:szCs w:val="22"/>
        </w:rPr>
        <w:t xml:space="preserve"> </w:t>
      </w:r>
      <w:r>
        <w:rPr>
          <w:rFonts w:cs="Arial"/>
          <w:szCs w:val="22"/>
        </w:rPr>
        <w:t>còn</w:t>
      </w:r>
      <w:r>
        <w:rPr>
          <w:rFonts w:eastAsia="Arial" w:cs="Arial"/>
          <w:szCs w:val="22"/>
        </w:rPr>
        <w:t xml:space="preserve"> </w:t>
      </w:r>
      <w:r>
        <w:rPr>
          <w:rFonts w:cs="Arial"/>
          <w:szCs w:val="22"/>
        </w:rPr>
        <w:t>lại</w:t>
      </w:r>
      <w:r>
        <w:rPr>
          <w:rFonts w:eastAsia="Arial" w:cs="Arial"/>
          <w:szCs w:val="22"/>
        </w:rPr>
        <w:t xml:space="preserve"> </w:t>
      </w:r>
      <w:r>
        <w:rPr>
          <w:rFonts w:cs="Arial"/>
          <w:szCs w:val="22"/>
        </w:rPr>
        <w:t>trước</w:t>
      </w:r>
      <w:r>
        <w:rPr>
          <w:rFonts w:eastAsia="Arial" w:cs="Arial"/>
          <w:szCs w:val="22"/>
        </w:rPr>
        <w:t xml:space="preserve"> </w:t>
      </w:r>
      <w:r>
        <w:rPr>
          <w:rFonts w:cs="Arial"/>
          <w:szCs w:val="22"/>
        </w:rPr>
        <w:t>ít</w:t>
      </w:r>
      <w:r>
        <w:rPr>
          <w:rFonts w:eastAsia="Arial" w:cs="Arial"/>
          <w:szCs w:val="22"/>
        </w:rPr>
        <w:t xml:space="preserve"> </w:t>
      </w:r>
      <w:r>
        <w:rPr>
          <w:rFonts w:cs="Arial"/>
          <w:szCs w:val="22"/>
        </w:rPr>
        <w:t>nhất</w:t>
      </w:r>
      <w:r>
        <w:rPr>
          <w:rFonts w:eastAsia="Arial" w:cs="Arial"/>
          <w:szCs w:val="22"/>
        </w:rPr>
        <w:t xml:space="preserve"> </w:t>
      </w:r>
      <w:r>
        <w:rPr>
          <w:rFonts w:cs="Arial"/>
          <w:szCs w:val="22"/>
        </w:rPr>
        <w:t>năm</w:t>
      </w:r>
      <w:r>
        <w:rPr>
          <w:rFonts w:eastAsia="Arial" w:cs="Arial"/>
          <w:szCs w:val="22"/>
        </w:rPr>
        <w:t xml:space="preserve"> </w:t>
      </w:r>
      <w:r>
        <w:rPr>
          <w:rFonts w:cs="Arial"/>
          <w:szCs w:val="22"/>
        </w:rPr>
        <w:t>(5)</w:t>
      </w:r>
      <w:r>
        <w:rPr>
          <w:rFonts w:eastAsia="Arial" w:cs="Arial"/>
          <w:szCs w:val="22"/>
        </w:rPr>
        <w:t xml:space="preserve"> </w:t>
      </w:r>
      <w:r>
        <w:rPr>
          <w:rFonts w:cs="Arial"/>
          <w:szCs w:val="22"/>
        </w:rPr>
        <w:t>ngày</w:t>
      </w:r>
      <w:r>
        <w:rPr>
          <w:rFonts w:eastAsia="Arial" w:cs="Arial"/>
          <w:szCs w:val="22"/>
        </w:rPr>
        <w:t xml:space="preserve"> </w:t>
      </w:r>
      <w:r>
        <w:rPr>
          <w:rFonts w:cs="Arial"/>
          <w:szCs w:val="22"/>
        </w:rPr>
        <w:t>làm</w:t>
      </w:r>
      <w:r>
        <w:rPr>
          <w:rFonts w:eastAsia="Arial" w:cs="Arial"/>
          <w:szCs w:val="22"/>
        </w:rPr>
        <w:t xml:space="preserve"> </w:t>
      </w:r>
      <w:r>
        <w:rPr>
          <w:rFonts w:cs="Arial"/>
          <w:szCs w:val="22"/>
        </w:rPr>
        <w:t>việc.</w:t>
      </w:r>
      <w:r>
        <w:rPr>
          <w:rFonts w:eastAsia="Arial" w:cs="Arial"/>
          <w:szCs w:val="22"/>
        </w:rPr>
        <w:t xml:space="preserve"> </w:t>
      </w:r>
      <w:r>
        <w:rPr>
          <w:rFonts w:cs="Arial"/>
          <w:szCs w:val="22"/>
        </w:rPr>
        <w:t>Mọi</w:t>
      </w:r>
      <w:r>
        <w:rPr>
          <w:rFonts w:eastAsia="Arial" w:cs="Arial"/>
          <w:szCs w:val="22"/>
        </w:rPr>
        <w:t xml:space="preserve"> </w:t>
      </w:r>
      <w:r>
        <w:rPr>
          <w:rFonts w:cs="Arial"/>
          <w:szCs w:val="22"/>
        </w:rPr>
        <w:t>sửa</w:t>
      </w:r>
      <w:r>
        <w:rPr>
          <w:rFonts w:eastAsia="Arial" w:cs="Arial"/>
          <w:szCs w:val="22"/>
        </w:rPr>
        <w:t xml:space="preserve"> </w:t>
      </w:r>
      <w:r>
        <w:rPr>
          <w:rFonts w:cs="Arial"/>
          <w:szCs w:val="22"/>
        </w:rPr>
        <w:t>đổi,</w:t>
      </w:r>
      <w:r>
        <w:rPr>
          <w:rFonts w:eastAsia="Arial" w:cs="Arial"/>
          <w:szCs w:val="22"/>
        </w:rPr>
        <w:t xml:space="preserve"> </w:t>
      </w:r>
      <w:r>
        <w:rPr>
          <w:rFonts w:cs="Arial"/>
          <w:szCs w:val="22"/>
        </w:rPr>
        <w:t>bổ</w:t>
      </w:r>
      <w:r>
        <w:rPr>
          <w:rFonts w:eastAsia="Arial" w:cs="Arial"/>
          <w:szCs w:val="22"/>
        </w:rPr>
        <w:t xml:space="preserve"> </w:t>
      </w:r>
      <w:r>
        <w:rPr>
          <w:rFonts w:cs="Arial"/>
          <w:szCs w:val="22"/>
        </w:rPr>
        <w:t>sung</w:t>
      </w:r>
      <w:r>
        <w:rPr>
          <w:rFonts w:eastAsia="Arial" w:cs="Arial"/>
          <w:szCs w:val="22"/>
        </w:rPr>
        <w:t xml:space="preserve"> </w:t>
      </w:r>
      <w:r>
        <w:rPr>
          <w:rFonts w:cs="Arial"/>
          <w:szCs w:val="22"/>
        </w:rPr>
        <w:t>của</w:t>
      </w:r>
      <w:r>
        <w:rPr>
          <w:rFonts w:eastAsia="Arial" w:cs="Arial"/>
          <w:szCs w:val="22"/>
        </w:rPr>
        <w:t xml:space="preserve"> </w:t>
      </w:r>
      <w:r w:rsidR="009E0006">
        <w:rPr>
          <w:rFonts w:cs="Arial"/>
          <w:szCs w:val="22"/>
        </w:rPr>
        <w:t>Hợp đồng</w:t>
      </w:r>
      <w:r>
        <w:rPr>
          <w:rFonts w:eastAsia="Arial" w:cs="Arial"/>
          <w:szCs w:val="22"/>
        </w:rPr>
        <w:t xml:space="preserve"> </w:t>
      </w:r>
      <w:r>
        <w:rPr>
          <w:rFonts w:cs="Arial"/>
          <w:szCs w:val="22"/>
        </w:rPr>
        <w:t>này</w:t>
      </w:r>
      <w:r>
        <w:rPr>
          <w:rFonts w:eastAsia="Arial" w:cs="Arial"/>
          <w:szCs w:val="22"/>
        </w:rPr>
        <w:t xml:space="preserve"> </w:t>
      </w:r>
      <w:r>
        <w:rPr>
          <w:rFonts w:cs="Arial"/>
          <w:szCs w:val="22"/>
        </w:rPr>
        <w:t>chỉ</w:t>
      </w:r>
      <w:r>
        <w:rPr>
          <w:rFonts w:eastAsia="Arial" w:cs="Arial"/>
          <w:szCs w:val="22"/>
        </w:rPr>
        <w:t xml:space="preserve"> </w:t>
      </w:r>
      <w:r>
        <w:rPr>
          <w:rFonts w:cs="Arial"/>
          <w:szCs w:val="22"/>
        </w:rPr>
        <w:t>có</w:t>
      </w:r>
      <w:r>
        <w:rPr>
          <w:rFonts w:eastAsia="Arial" w:cs="Arial"/>
          <w:szCs w:val="22"/>
        </w:rPr>
        <w:t xml:space="preserve"> </w:t>
      </w:r>
      <w:r>
        <w:rPr>
          <w:rFonts w:cs="Arial"/>
          <w:szCs w:val="22"/>
        </w:rPr>
        <w:t>hiệu</w:t>
      </w:r>
      <w:r>
        <w:rPr>
          <w:rFonts w:eastAsia="Arial" w:cs="Arial"/>
          <w:szCs w:val="22"/>
        </w:rPr>
        <w:t xml:space="preserve"> </w:t>
      </w:r>
      <w:r>
        <w:rPr>
          <w:rFonts w:cs="Arial"/>
          <w:szCs w:val="22"/>
        </w:rPr>
        <w:t>lực</w:t>
      </w:r>
      <w:r>
        <w:rPr>
          <w:rFonts w:eastAsia="Arial" w:cs="Arial"/>
          <w:szCs w:val="22"/>
        </w:rPr>
        <w:t xml:space="preserve"> </w:t>
      </w:r>
      <w:r>
        <w:rPr>
          <w:rFonts w:cs="Arial"/>
          <w:szCs w:val="22"/>
        </w:rPr>
        <w:t>nếu</w:t>
      </w:r>
      <w:r>
        <w:rPr>
          <w:rFonts w:eastAsia="Arial" w:cs="Arial"/>
          <w:szCs w:val="22"/>
        </w:rPr>
        <w:t xml:space="preserve"> </w:t>
      </w:r>
      <w:r>
        <w:rPr>
          <w:rFonts w:cs="Arial"/>
          <w:szCs w:val="22"/>
        </w:rPr>
        <w:t>được</w:t>
      </w:r>
      <w:r>
        <w:rPr>
          <w:rFonts w:eastAsia="Arial" w:cs="Arial"/>
          <w:szCs w:val="22"/>
        </w:rPr>
        <w:t xml:space="preserve"> </w:t>
      </w:r>
      <w:r>
        <w:rPr>
          <w:rFonts w:cs="Arial"/>
          <w:szCs w:val="22"/>
        </w:rPr>
        <w:t>lập</w:t>
      </w:r>
      <w:r>
        <w:rPr>
          <w:rFonts w:eastAsia="Arial" w:cs="Arial"/>
          <w:szCs w:val="22"/>
        </w:rPr>
        <w:t xml:space="preserve"> </w:t>
      </w:r>
      <w:r>
        <w:rPr>
          <w:rFonts w:cs="Arial"/>
          <w:szCs w:val="22"/>
        </w:rPr>
        <w:t>thành</w:t>
      </w:r>
      <w:r>
        <w:rPr>
          <w:rFonts w:eastAsia="Arial" w:cs="Arial"/>
          <w:szCs w:val="22"/>
        </w:rPr>
        <w:t xml:space="preserve"> </w:t>
      </w:r>
      <w:r>
        <w:rPr>
          <w:rFonts w:cs="Arial"/>
          <w:szCs w:val="22"/>
        </w:rPr>
        <w:t>văn</w:t>
      </w:r>
      <w:r>
        <w:rPr>
          <w:rFonts w:eastAsia="Arial" w:cs="Arial"/>
          <w:szCs w:val="22"/>
        </w:rPr>
        <w:t xml:space="preserve"> </w:t>
      </w:r>
      <w:r>
        <w:rPr>
          <w:rFonts w:cs="Arial"/>
          <w:szCs w:val="22"/>
        </w:rPr>
        <w:t>bản</w:t>
      </w:r>
      <w:r>
        <w:rPr>
          <w:rFonts w:eastAsia="Arial" w:cs="Arial"/>
          <w:szCs w:val="22"/>
        </w:rPr>
        <w:t xml:space="preserve"> </w:t>
      </w:r>
      <w:r>
        <w:rPr>
          <w:rFonts w:cs="Arial"/>
          <w:szCs w:val="22"/>
        </w:rPr>
        <w:t>và</w:t>
      </w:r>
      <w:r>
        <w:rPr>
          <w:rFonts w:eastAsia="Arial" w:cs="Arial"/>
          <w:szCs w:val="22"/>
        </w:rPr>
        <w:t xml:space="preserve"> </w:t>
      </w:r>
      <w:r>
        <w:rPr>
          <w:rFonts w:cs="Arial"/>
          <w:szCs w:val="22"/>
        </w:rPr>
        <w:t>được</w:t>
      </w:r>
      <w:r>
        <w:rPr>
          <w:rFonts w:eastAsia="Arial" w:cs="Arial"/>
          <w:szCs w:val="22"/>
        </w:rPr>
        <w:t xml:space="preserve"> </w:t>
      </w:r>
      <w:r>
        <w:rPr>
          <w:rFonts w:cs="Arial"/>
          <w:szCs w:val="22"/>
        </w:rPr>
        <w:t>ký</w:t>
      </w:r>
      <w:r>
        <w:rPr>
          <w:rFonts w:eastAsia="Arial" w:cs="Arial"/>
          <w:szCs w:val="22"/>
        </w:rPr>
        <w:t xml:space="preserve"> </w:t>
      </w:r>
      <w:r>
        <w:rPr>
          <w:rFonts w:cs="Arial"/>
          <w:szCs w:val="22"/>
        </w:rPr>
        <w:t>xác</w:t>
      </w:r>
      <w:r>
        <w:rPr>
          <w:rFonts w:eastAsia="Arial" w:cs="Arial"/>
          <w:szCs w:val="22"/>
        </w:rPr>
        <w:t xml:space="preserve"> </w:t>
      </w:r>
      <w:r>
        <w:rPr>
          <w:rFonts w:cs="Arial"/>
          <w:szCs w:val="22"/>
        </w:rPr>
        <w:t>nhận</w:t>
      </w:r>
      <w:r>
        <w:rPr>
          <w:rFonts w:eastAsia="Arial" w:cs="Arial"/>
          <w:szCs w:val="22"/>
        </w:rPr>
        <w:t xml:space="preserve"> </w:t>
      </w:r>
      <w:r>
        <w:rPr>
          <w:rFonts w:cs="Arial"/>
          <w:szCs w:val="22"/>
        </w:rPr>
        <w:t>của</w:t>
      </w:r>
      <w:r>
        <w:rPr>
          <w:rFonts w:eastAsia="Arial" w:cs="Arial"/>
          <w:szCs w:val="22"/>
        </w:rPr>
        <w:t xml:space="preserve"> </w:t>
      </w:r>
      <w:r>
        <w:rPr>
          <w:rFonts w:cs="Arial"/>
          <w:szCs w:val="22"/>
        </w:rPr>
        <w:t>đại</w:t>
      </w:r>
      <w:r>
        <w:rPr>
          <w:rFonts w:eastAsia="Arial" w:cs="Arial"/>
          <w:szCs w:val="22"/>
        </w:rPr>
        <w:t xml:space="preserve"> </w:t>
      </w:r>
      <w:r>
        <w:rPr>
          <w:rFonts w:cs="Arial"/>
          <w:szCs w:val="22"/>
        </w:rPr>
        <w:t>diện</w:t>
      </w:r>
      <w:r>
        <w:rPr>
          <w:rFonts w:eastAsia="Arial" w:cs="Arial"/>
          <w:szCs w:val="22"/>
        </w:rPr>
        <w:t xml:space="preserve"> </w:t>
      </w:r>
      <w:r>
        <w:rPr>
          <w:rFonts w:cs="Arial"/>
          <w:szCs w:val="22"/>
        </w:rPr>
        <w:t>có</w:t>
      </w:r>
      <w:r>
        <w:rPr>
          <w:rFonts w:eastAsia="Arial" w:cs="Arial"/>
          <w:szCs w:val="22"/>
        </w:rPr>
        <w:t xml:space="preserve"> </w:t>
      </w:r>
      <w:r>
        <w:rPr>
          <w:rFonts w:cs="Arial"/>
          <w:szCs w:val="22"/>
        </w:rPr>
        <w:t>thẩm</w:t>
      </w:r>
      <w:r>
        <w:rPr>
          <w:rFonts w:eastAsia="Arial" w:cs="Arial"/>
          <w:szCs w:val="22"/>
        </w:rPr>
        <w:t xml:space="preserve"> </w:t>
      </w:r>
      <w:r>
        <w:rPr>
          <w:rFonts w:cs="Arial"/>
          <w:szCs w:val="22"/>
        </w:rPr>
        <w:t>quyền</w:t>
      </w:r>
      <w:r>
        <w:rPr>
          <w:rFonts w:eastAsia="Arial" w:cs="Arial"/>
          <w:szCs w:val="22"/>
        </w:rPr>
        <w:t xml:space="preserve"> </w:t>
      </w:r>
      <w:r>
        <w:rPr>
          <w:rFonts w:cs="Arial"/>
          <w:szCs w:val="22"/>
        </w:rPr>
        <w:t>của</w:t>
      </w:r>
      <w:r>
        <w:rPr>
          <w:rFonts w:eastAsia="Arial" w:cs="Arial"/>
          <w:szCs w:val="22"/>
        </w:rPr>
        <w:t xml:space="preserve"> </w:t>
      </w:r>
      <w:r>
        <w:rPr>
          <w:rFonts w:cs="Arial"/>
          <w:szCs w:val="22"/>
        </w:rPr>
        <w:t>các</w:t>
      </w:r>
      <w:r>
        <w:rPr>
          <w:rFonts w:eastAsia="Arial" w:cs="Arial"/>
          <w:szCs w:val="22"/>
        </w:rPr>
        <w:t xml:space="preserve"> </w:t>
      </w:r>
      <w:r>
        <w:rPr>
          <w:rFonts w:cs="Arial"/>
          <w:szCs w:val="22"/>
        </w:rPr>
        <w:t>bên.</w:t>
      </w:r>
    </w:p>
    <w:p w14:paraId="6C495F22" w14:textId="77777777" w:rsidR="00C936D3" w:rsidRDefault="00C936D3" w:rsidP="00AA1405">
      <w:pPr>
        <w:numPr>
          <w:ilvl w:val="1"/>
          <w:numId w:val="14"/>
        </w:numPr>
        <w:spacing w:before="120" w:after="0" w:line="240" w:lineRule="auto"/>
        <w:ind w:left="567" w:hanging="567"/>
        <w:jc w:val="both"/>
        <w:rPr>
          <w:rFonts w:cs="Arial"/>
          <w:szCs w:val="22"/>
        </w:rPr>
      </w:pPr>
      <w:r>
        <w:rPr>
          <w:rFonts w:cs="Arial"/>
          <w:szCs w:val="22"/>
        </w:rPr>
        <w:t>Các</w:t>
      </w:r>
      <w:r>
        <w:rPr>
          <w:rFonts w:eastAsia="Arial" w:cs="Arial"/>
          <w:szCs w:val="22"/>
        </w:rPr>
        <w:t xml:space="preserve"> </w:t>
      </w:r>
      <w:r>
        <w:rPr>
          <w:rFonts w:cs="Arial"/>
          <w:szCs w:val="22"/>
        </w:rPr>
        <w:t>tranh</w:t>
      </w:r>
      <w:r>
        <w:rPr>
          <w:rFonts w:eastAsia="Arial" w:cs="Arial"/>
          <w:szCs w:val="22"/>
        </w:rPr>
        <w:t xml:space="preserve"> </w:t>
      </w:r>
      <w:r>
        <w:rPr>
          <w:rFonts w:cs="Arial"/>
          <w:szCs w:val="22"/>
        </w:rPr>
        <w:t>chấp</w:t>
      </w:r>
      <w:r>
        <w:rPr>
          <w:rFonts w:eastAsia="Arial" w:cs="Arial"/>
          <w:szCs w:val="22"/>
        </w:rPr>
        <w:t xml:space="preserve"> </w:t>
      </w:r>
      <w:r>
        <w:rPr>
          <w:rFonts w:cs="Arial"/>
          <w:szCs w:val="22"/>
        </w:rPr>
        <w:t>có</w:t>
      </w:r>
      <w:r>
        <w:rPr>
          <w:rFonts w:eastAsia="Arial" w:cs="Arial"/>
          <w:szCs w:val="22"/>
        </w:rPr>
        <w:t xml:space="preserve"> </w:t>
      </w:r>
      <w:r>
        <w:rPr>
          <w:rFonts w:cs="Arial"/>
          <w:szCs w:val="22"/>
        </w:rPr>
        <w:t>liên</w:t>
      </w:r>
      <w:r>
        <w:rPr>
          <w:rFonts w:eastAsia="Arial" w:cs="Arial"/>
          <w:szCs w:val="22"/>
        </w:rPr>
        <w:t xml:space="preserve"> </w:t>
      </w:r>
      <w:r>
        <w:rPr>
          <w:rFonts w:cs="Arial"/>
          <w:szCs w:val="22"/>
        </w:rPr>
        <w:t>quan</w:t>
      </w:r>
      <w:r>
        <w:rPr>
          <w:rFonts w:eastAsia="Arial" w:cs="Arial"/>
          <w:szCs w:val="22"/>
        </w:rPr>
        <w:t xml:space="preserve"> </w:t>
      </w:r>
      <w:r>
        <w:rPr>
          <w:rFonts w:cs="Arial"/>
          <w:szCs w:val="22"/>
        </w:rPr>
        <w:t>đến</w:t>
      </w:r>
      <w:r>
        <w:rPr>
          <w:rFonts w:eastAsia="Arial" w:cs="Arial"/>
          <w:szCs w:val="22"/>
        </w:rPr>
        <w:t xml:space="preserve"> </w:t>
      </w:r>
      <w:r w:rsidR="009E0006">
        <w:rPr>
          <w:rFonts w:cs="Arial"/>
          <w:szCs w:val="22"/>
        </w:rPr>
        <w:t>Hợp đồng</w:t>
      </w:r>
      <w:r>
        <w:rPr>
          <w:rFonts w:cs="Arial"/>
          <w:szCs w:val="22"/>
        </w:rPr>
        <w:t>,</w:t>
      </w:r>
      <w:r>
        <w:rPr>
          <w:rFonts w:eastAsia="Arial" w:cs="Arial"/>
          <w:szCs w:val="22"/>
        </w:rPr>
        <w:t xml:space="preserve"> </w:t>
      </w:r>
      <w:r>
        <w:rPr>
          <w:rFonts w:cs="Arial"/>
          <w:szCs w:val="22"/>
        </w:rPr>
        <w:t>trước</w:t>
      </w:r>
      <w:r>
        <w:rPr>
          <w:rFonts w:eastAsia="Arial" w:cs="Arial"/>
          <w:szCs w:val="22"/>
        </w:rPr>
        <w:t xml:space="preserve"> </w:t>
      </w:r>
      <w:r>
        <w:rPr>
          <w:rFonts w:cs="Arial"/>
          <w:szCs w:val="22"/>
        </w:rPr>
        <w:t>hết</w:t>
      </w:r>
      <w:r>
        <w:rPr>
          <w:rFonts w:eastAsia="Arial" w:cs="Arial"/>
          <w:szCs w:val="22"/>
        </w:rPr>
        <w:t xml:space="preserve"> </w:t>
      </w:r>
      <w:r>
        <w:rPr>
          <w:rFonts w:cs="Arial"/>
          <w:szCs w:val="22"/>
        </w:rPr>
        <w:t>các</w:t>
      </w:r>
      <w:r>
        <w:rPr>
          <w:rFonts w:eastAsia="Arial" w:cs="Arial"/>
          <w:szCs w:val="22"/>
        </w:rPr>
        <w:t xml:space="preserve"> </w:t>
      </w:r>
      <w:r>
        <w:rPr>
          <w:rFonts w:cs="Arial"/>
          <w:szCs w:val="22"/>
        </w:rPr>
        <w:t>bên</w:t>
      </w:r>
      <w:r>
        <w:rPr>
          <w:rFonts w:eastAsia="Arial" w:cs="Arial"/>
          <w:szCs w:val="22"/>
        </w:rPr>
        <w:t xml:space="preserve"> </w:t>
      </w:r>
      <w:r>
        <w:rPr>
          <w:rFonts w:cs="Arial"/>
          <w:szCs w:val="22"/>
        </w:rPr>
        <w:t>cùng</w:t>
      </w:r>
      <w:r>
        <w:rPr>
          <w:rFonts w:eastAsia="Arial" w:cs="Arial"/>
          <w:szCs w:val="22"/>
        </w:rPr>
        <w:t xml:space="preserve"> </w:t>
      </w:r>
      <w:r>
        <w:rPr>
          <w:rFonts w:cs="Arial"/>
          <w:szCs w:val="22"/>
        </w:rPr>
        <w:t>bàn</w:t>
      </w:r>
      <w:r>
        <w:rPr>
          <w:rFonts w:eastAsia="Arial" w:cs="Arial"/>
          <w:szCs w:val="22"/>
        </w:rPr>
        <w:t xml:space="preserve"> </w:t>
      </w:r>
      <w:r>
        <w:rPr>
          <w:rFonts w:cs="Arial"/>
          <w:szCs w:val="22"/>
        </w:rPr>
        <w:t>bạc</w:t>
      </w:r>
      <w:r>
        <w:rPr>
          <w:rFonts w:eastAsia="Arial" w:cs="Arial"/>
          <w:szCs w:val="22"/>
        </w:rPr>
        <w:t xml:space="preserve"> </w:t>
      </w:r>
      <w:r>
        <w:rPr>
          <w:rFonts w:cs="Arial"/>
          <w:szCs w:val="22"/>
        </w:rPr>
        <w:t>và</w:t>
      </w:r>
      <w:r>
        <w:rPr>
          <w:rFonts w:eastAsia="Arial" w:cs="Arial"/>
          <w:szCs w:val="22"/>
        </w:rPr>
        <w:t xml:space="preserve"> </w:t>
      </w:r>
      <w:r>
        <w:rPr>
          <w:rFonts w:cs="Arial"/>
          <w:szCs w:val="22"/>
        </w:rPr>
        <w:t>thương</w:t>
      </w:r>
      <w:r>
        <w:rPr>
          <w:rFonts w:eastAsia="Arial" w:cs="Arial"/>
          <w:szCs w:val="22"/>
        </w:rPr>
        <w:t xml:space="preserve"> </w:t>
      </w:r>
      <w:r>
        <w:rPr>
          <w:rFonts w:cs="Arial"/>
          <w:szCs w:val="22"/>
        </w:rPr>
        <w:t>lượng</w:t>
      </w:r>
      <w:r>
        <w:rPr>
          <w:rFonts w:eastAsia="Arial" w:cs="Arial"/>
          <w:szCs w:val="22"/>
        </w:rPr>
        <w:t xml:space="preserve"> </w:t>
      </w:r>
      <w:r>
        <w:rPr>
          <w:rFonts w:cs="Arial"/>
          <w:szCs w:val="22"/>
        </w:rPr>
        <w:t>giải</w:t>
      </w:r>
      <w:r>
        <w:rPr>
          <w:rFonts w:eastAsia="Arial" w:cs="Arial"/>
          <w:szCs w:val="22"/>
        </w:rPr>
        <w:t xml:space="preserve"> </w:t>
      </w:r>
      <w:r>
        <w:rPr>
          <w:rFonts w:cs="Arial"/>
          <w:szCs w:val="22"/>
        </w:rPr>
        <w:t>quyết</w:t>
      </w:r>
      <w:r>
        <w:rPr>
          <w:rFonts w:eastAsia="Arial" w:cs="Arial"/>
          <w:szCs w:val="22"/>
        </w:rPr>
        <w:t xml:space="preserve"> </w:t>
      </w:r>
      <w:r>
        <w:rPr>
          <w:rFonts w:cs="Arial"/>
          <w:szCs w:val="22"/>
        </w:rPr>
        <w:t>trên</w:t>
      </w:r>
      <w:r>
        <w:rPr>
          <w:rFonts w:eastAsia="Arial" w:cs="Arial"/>
          <w:szCs w:val="22"/>
        </w:rPr>
        <w:t xml:space="preserve"> </w:t>
      </w:r>
      <w:r>
        <w:rPr>
          <w:rFonts w:cs="Arial"/>
          <w:szCs w:val="22"/>
        </w:rPr>
        <w:t>tinh</w:t>
      </w:r>
      <w:r>
        <w:rPr>
          <w:rFonts w:eastAsia="Arial" w:cs="Arial"/>
          <w:szCs w:val="22"/>
        </w:rPr>
        <w:t xml:space="preserve"> </w:t>
      </w:r>
      <w:r>
        <w:rPr>
          <w:rFonts w:cs="Arial"/>
          <w:szCs w:val="22"/>
        </w:rPr>
        <w:t>thần</w:t>
      </w:r>
      <w:r>
        <w:rPr>
          <w:rFonts w:eastAsia="Arial" w:cs="Arial"/>
          <w:szCs w:val="22"/>
        </w:rPr>
        <w:t xml:space="preserve"> </w:t>
      </w:r>
      <w:r>
        <w:rPr>
          <w:rFonts w:cs="Arial"/>
          <w:szCs w:val="22"/>
        </w:rPr>
        <w:t>tôn</w:t>
      </w:r>
      <w:r>
        <w:rPr>
          <w:rFonts w:eastAsia="Arial" w:cs="Arial"/>
          <w:szCs w:val="22"/>
        </w:rPr>
        <w:t xml:space="preserve"> </w:t>
      </w:r>
      <w:r>
        <w:rPr>
          <w:rFonts w:cs="Arial"/>
          <w:szCs w:val="22"/>
        </w:rPr>
        <w:t>trọng</w:t>
      </w:r>
      <w:r>
        <w:rPr>
          <w:rFonts w:eastAsia="Arial" w:cs="Arial"/>
          <w:szCs w:val="22"/>
        </w:rPr>
        <w:t xml:space="preserve"> </w:t>
      </w:r>
      <w:r>
        <w:rPr>
          <w:rFonts w:cs="Arial"/>
          <w:szCs w:val="22"/>
        </w:rPr>
        <w:t>lẫn</w:t>
      </w:r>
      <w:r>
        <w:rPr>
          <w:rFonts w:eastAsia="Arial" w:cs="Arial"/>
          <w:szCs w:val="22"/>
        </w:rPr>
        <w:t xml:space="preserve"> </w:t>
      </w:r>
      <w:r>
        <w:rPr>
          <w:rFonts w:cs="Arial"/>
          <w:szCs w:val="22"/>
        </w:rPr>
        <w:t>nhau.</w:t>
      </w:r>
      <w:r>
        <w:rPr>
          <w:rFonts w:eastAsia="Arial" w:cs="Arial"/>
          <w:szCs w:val="22"/>
        </w:rPr>
        <w:t xml:space="preserve"> </w:t>
      </w:r>
      <w:r>
        <w:rPr>
          <w:rFonts w:cs="Arial"/>
          <w:szCs w:val="22"/>
        </w:rPr>
        <w:t>Trường</w:t>
      </w:r>
      <w:r>
        <w:rPr>
          <w:rFonts w:eastAsia="Arial" w:cs="Arial"/>
          <w:szCs w:val="22"/>
        </w:rPr>
        <w:t xml:space="preserve"> </w:t>
      </w:r>
      <w:r>
        <w:rPr>
          <w:rFonts w:cs="Arial"/>
          <w:szCs w:val="22"/>
        </w:rPr>
        <w:t>hợp</w:t>
      </w:r>
      <w:r>
        <w:rPr>
          <w:rFonts w:eastAsia="Arial" w:cs="Arial"/>
          <w:szCs w:val="22"/>
        </w:rPr>
        <w:t xml:space="preserve"> </w:t>
      </w:r>
      <w:r>
        <w:rPr>
          <w:rFonts w:cs="Arial"/>
          <w:szCs w:val="22"/>
        </w:rPr>
        <w:t>thương</w:t>
      </w:r>
      <w:r>
        <w:rPr>
          <w:rFonts w:eastAsia="Arial" w:cs="Arial"/>
          <w:szCs w:val="22"/>
        </w:rPr>
        <w:t xml:space="preserve"> </w:t>
      </w:r>
      <w:r>
        <w:rPr>
          <w:rFonts w:cs="Arial"/>
          <w:szCs w:val="22"/>
        </w:rPr>
        <w:t>lượng</w:t>
      </w:r>
      <w:r>
        <w:rPr>
          <w:rFonts w:eastAsia="Arial" w:cs="Arial"/>
          <w:szCs w:val="22"/>
        </w:rPr>
        <w:t xml:space="preserve"> </w:t>
      </w:r>
      <w:r>
        <w:rPr>
          <w:rFonts w:cs="Arial"/>
          <w:szCs w:val="22"/>
        </w:rPr>
        <w:t>không</w:t>
      </w:r>
      <w:r>
        <w:rPr>
          <w:rFonts w:eastAsia="Arial" w:cs="Arial"/>
          <w:szCs w:val="22"/>
        </w:rPr>
        <w:t xml:space="preserve"> </w:t>
      </w:r>
      <w:r>
        <w:rPr>
          <w:rFonts w:cs="Arial"/>
          <w:szCs w:val="22"/>
        </w:rPr>
        <w:t>đạt</w:t>
      </w:r>
      <w:r>
        <w:rPr>
          <w:rFonts w:eastAsia="Arial" w:cs="Arial"/>
          <w:szCs w:val="22"/>
        </w:rPr>
        <w:t xml:space="preserve"> </w:t>
      </w:r>
      <w:r>
        <w:rPr>
          <w:rFonts w:cs="Arial"/>
          <w:szCs w:val="22"/>
        </w:rPr>
        <w:t>kết</w:t>
      </w:r>
      <w:r>
        <w:rPr>
          <w:rFonts w:eastAsia="Arial" w:cs="Arial"/>
          <w:szCs w:val="22"/>
        </w:rPr>
        <w:t xml:space="preserve"> </w:t>
      </w:r>
      <w:r>
        <w:rPr>
          <w:rFonts w:cs="Arial"/>
          <w:szCs w:val="22"/>
        </w:rPr>
        <w:t>quả,</w:t>
      </w:r>
      <w:r>
        <w:rPr>
          <w:rFonts w:eastAsia="Arial" w:cs="Arial"/>
          <w:szCs w:val="22"/>
        </w:rPr>
        <w:t xml:space="preserve"> </w:t>
      </w:r>
      <w:r>
        <w:rPr>
          <w:rFonts w:cs="Arial"/>
          <w:szCs w:val="22"/>
        </w:rPr>
        <w:t>tranh</w:t>
      </w:r>
      <w:r>
        <w:rPr>
          <w:rFonts w:eastAsia="Arial" w:cs="Arial"/>
          <w:szCs w:val="22"/>
        </w:rPr>
        <w:t xml:space="preserve"> </w:t>
      </w:r>
      <w:r>
        <w:rPr>
          <w:rFonts w:cs="Arial"/>
          <w:szCs w:val="22"/>
        </w:rPr>
        <w:t>chấp</w:t>
      </w:r>
      <w:r>
        <w:rPr>
          <w:rFonts w:eastAsia="Arial" w:cs="Arial"/>
          <w:szCs w:val="22"/>
        </w:rPr>
        <w:t xml:space="preserve"> </w:t>
      </w:r>
      <w:r>
        <w:rPr>
          <w:rFonts w:cs="Arial"/>
          <w:szCs w:val="22"/>
        </w:rPr>
        <w:t>đó</w:t>
      </w:r>
      <w:r>
        <w:rPr>
          <w:rFonts w:eastAsia="Arial" w:cs="Arial"/>
          <w:szCs w:val="22"/>
        </w:rPr>
        <w:t xml:space="preserve"> </w:t>
      </w:r>
      <w:r>
        <w:rPr>
          <w:rFonts w:cs="Arial"/>
          <w:szCs w:val="22"/>
        </w:rPr>
        <w:t>sẽ</w:t>
      </w:r>
      <w:r>
        <w:rPr>
          <w:rFonts w:eastAsia="Arial" w:cs="Arial"/>
          <w:szCs w:val="22"/>
        </w:rPr>
        <w:t xml:space="preserve"> </w:t>
      </w:r>
      <w:r>
        <w:rPr>
          <w:rFonts w:cs="Arial"/>
          <w:szCs w:val="22"/>
        </w:rPr>
        <w:t>được</w:t>
      </w:r>
      <w:r>
        <w:rPr>
          <w:rFonts w:eastAsia="Arial" w:cs="Arial"/>
          <w:szCs w:val="22"/>
        </w:rPr>
        <w:t xml:space="preserve"> </w:t>
      </w:r>
      <w:r>
        <w:rPr>
          <w:rFonts w:cs="Arial"/>
          <w:szCs w:val="22"/>
        </w:rPr>
        <w:t>đưa</w:t>
      </w:r>
      <w:r>
        <w:rPr>
          <w:rFonts w:eastAsia="Arial" w:cs="Arial"/>
          <w:szCs w:val="22"/>
        </w:rPr>
        <w:t xml:space="preserve"> </w:t>
      </w:r>
      <w:r>
        <w:rPr>
          <w:rFonts w:cs="Arial"/>
          <w:szCs w:val="22"/>
        </w:rPr>
        <w:t>ra</w:t>
      </w:r>
      <w:r>
        <w:rPr>
          <w:rFonts w:eastAsia="Arial" w:cs="Arial"/>
          <w:szCs w:val="22"/>
        </w:rPr>
        <w:t xml:space="preserve"> </w:t>
      </w:r>
      <w:r>
        <w:rPr>
          <w:rFonts w:cs="Arial"/>
          <w:szCs w:val="22"/>
        </w:rPr>
        <w:t>Tòa</w:t>
      </w:r>
      <w:r>
        <w:rPr>
          <w:rFonts w:eastAsia="Arial" w:cs="Arial"/>
          <w:szCs w:val="22"/>
        </w:rPr>
        <w:t xml:space="preserve"> </w:t>
      </w:r>
      <w:r>
        <w:rPr>
          <w:rFonts w:cs="Arial"/>
          <w:szCs w:val="22"/>
        </w:rPr>
        <w:t>án</w:t>
      </w:r>
      <w:r>
        <w:rPr>
          <w:rFonts w:eastAsia="Arial" w:cs="Arial"/>
          <w:szCs w:val="22"/>
        </w:rPr>
        <w:t xml:space="preserve"> </w:t>
      </w:r>
      <w:r>
        <w:rPr>
          <w:rFonts w:cs="Arial"/>
          <w:szCs w:val="22"/>
        </w:rPr>
        <w:t>nhân</w:t>
      </w:r>
      <w:r>
        <w:rPr>
          <w:rFonts w:eastAsia="Arial" w:cs="Arial"/>
          <w:szCs w:val="22"/>
        </w:rPr>
        <w:t xml:space="preserve"> </w:t>
      </w:r>
      <w:r>
        <w:rPr>
          <w:rFonts w:cs="Arial"/>
          <w:szCs w:val="22"/>
        </w:rPr>
        <w:t>dân</w:t>
      </w:r>
      <w:r>
        <w:rPr>
          <w:rFonts w:eastAsia="Arial" w:cs="Arial"/>
          <w:szCs w:val="22"/>
        </w:rPr>
        <w:t xml:space="preserve"> </w:t>
      </w:r>
      <w:r>
        <w:rPr>
          <w:rFonts w:cs="Arial"/>
          <w:szCs w:val="22"/>
        </w:rPr>
        <w:t>có</w:t>
      </w:r>
      <w:r>
        <w:rPr>
          <w:rFonts w:eastAsia="Arial" w:cs="Arial"/>
          <w:szCs w:val="22"/>
        </w:rPr>
        <w:t xml:space="preserve"> </w:t>
      </w:r>
      <w:r>
        <w:rPr>
          <w:rFonts w:cs="Arial"/>
          <w:szCs w:val="22"/>
        </w:rPr>
        <w:t>thẩm</w:t>
      </w:r>
      <w:r>
        <w:rPr>
          <w:rFonts w:eastAsia="Arial" w:cs="Arial"/>
          <w:szCs w:val="22"/>
        </w:rPr>
        <w:t xml:space="preserve"> </w:t>
      </w:r>
      <w:r>
        <w:rPr>
          <w:rFonts w:cs="Arial"/>
          <w:szCs w:val="22"/>
        </w:rPr>
        <w:t>quyền</w:t>
      </w:r>
      <w:r>
        <w:rPr>
          <w:rFonts w:eastAsia="Arial" w:cs="Arial"/>
          <w:szCs w:val="22"/>
        </w:rPr>
        <w:t xml:space="preserve"> </w:t>
      </w:r>
      <w:r>
        <w:rPr>
          <w:rFonts w:cs="Arial"/>
          <w:szCs w:val="22"/>
        </w:rPr>
        <w:t>để</w:t>
      </w:r>
      <w:r>
        <w:rPr>
          <w:rFonts w:eastAsia="Arial" w:cs="Arial"/>
          <w:szCs w:val="22"/>
        </w:rPr>
        <w:t xml:space="preserve"> </w:t>
      </w:r>
      <w:r>
        <w:rPr>
          <w:rFonts w:cs="Arial"/>
          <w:szCs w:val="22"/>
        </w:rPr>
        <w:t>giải</w:t>
      </w:r>
      <w:r>
        <w:rPr>
          <w:rFonts w:eastAsia="Arial" w:cs="Arial"/>
          <w:szCs w:val="22"/>
        </w:rPr>
        <w:t xml:space="preserve"> </w:t>
      </w:r>
      <w:r>
        <w:rPr>
          <w:rFonts w:cs="Arial"/>
          <w:szCs w:val="22"/>
        </w:rPr>
        <w:t>quyết.</w:t>
      </w:r>
    </w:p>
    <w:p w14:paraId="55D39615" w14:textId="77777777" w:rsidR="00C936D3" w:rsidRDefault="009E0006" w:rsidP="00AA1405">
      <w:pPr>
        <w:numPr>
          <w:ilvl w:val="1"/>
          <w:numId w:val="14"/>
        </w:numPr>
        <w:spacing w:before="120" w:after="0" w:line="240" w:lineRule="auto"/>
        <w:ind w:left="567" w:hanging="567"/>
        <w:jc w:val="both"/>
        <w:rPr>
          <w:rFonts w:cs="Arial"/>
          <w:szCs w:val="22"/>
        </w:rPr>
      </w:pPr>
      <w:r>
        <w:rPr>
          <w:rFonts w:cs="Arial"/>
          <w:szCs w:val="22"/>
        </w:rPr>
        <w:t>Hợp đồng</w:t>
      </w:r>
      <w:r w:rsidR="00C936D3">
        <w:rPr>
          <w:rFonts w:eastAsia="Arial" w:cs="Arial"/>
          <w:szCs w:val="22"/>
        </w:rPr>
        <w:t xml:space="preserve"> </w:t>
      </w:r>
      <w:r w:rsidR="00C936D3">
        <w:rPr>
          <w:rFonts w:cs="Arial"/>
          <w:szCs w:val="22"/>
        </w:rPr>
        <w:t>này</w:t>
      </w:r>
      <w:r w:rsidR="00C936D3">
        <w:rPr>
          <w:rFonts w:eastAsia="Arial" w:cs="Arial"/>
          <w:szCs w:val="22"/>
        </w:rPr>
        <w:t xml:space="preserve"> </w:t>
      </w:r>
      <w:r w:rsidR="00C936D3">
        <w:rPr>
          <w:rFonts w:cs="Arial"/>
          <w:szCs w:val="22"/>
        </w:rPr>
        <w:t>được</w:t>
      </w:r>
      <w:r w:rsidR="00C936D3">
        <w:rPr>
          <w:rFonts w:eastAsia="Arial" w:cs="Arial"/>
          <w:szCs w:val="22"/>
        </w:rPr>
        <w:t xml:space="preserve"> </w:t>
      </w:r>
      <w:r w:rsidR="00C936D3">
        <w:rPr>
          <w:rFonts w:cs="Arial"/>
          <w:szCs w:val="22"/>
        </w:rPr>
        <w:t>lập</w:t>
      </w:r>
      <w:r w:rsidR="00C936D3">
        <w:rPr>
          <w:rFonts w:eastAsia="Arial" w:cs="Arial"/>
          <w:szCs w:val="22"/>
        </w:rPr>
        <w:t xml:space="preserve"> </w:t>
      </w:r>
      <w:r w:rsidR="00C936D3">
        <w:rPr>
          <w:rFonts w:cs="Arial"/>
          <w:szCs w:val="22"/>
        </w:rPr>
        <w:t>thành</w:t>
      </w:r>
      <w:r w:rsidR="00C936D3">
        <w:rPr>
          <w:rFonts w:eastAsia="Arial" w:cs="Arial"/>
          <w:szCs w:val="22"/>
        </w:rPr>
        <w:t xml:space="preserve"> </w:t>
      </w:r>
      <w:r w:rsidR="00F61195">
        <w:rPr>
          <w:rFonts w:cs="Arial"/>
          <w:szCs w:val="22"/>
        </w:rPr>
        <w:t>hai</w:t>
      </w:r>
      <w:r w:rsidR="00C936D3">
        <w:rPr>
          <w:rFonts w:eastAsia="Arial" w:cs="Arial"/>
          <w:szCs w:val="22"/>
        </w:rPr>
        <w:t xml:space="preserve"> </w:t>
      </w:r>
      <w:r w:rsidR="00F61195">
        <w:rPr>
          <w:rFonts w:cs="Arial"/>
          <w:szCs w:val="22"/>
        </w:rPr>
        <w:t>(2</w:t>
      </w:r>
      <w:r w:rsidR="00C936D3">
        <w:rPr>
          <w:rFonts w:cs="Arial"/>
          <w:szCs w:val="22"/>
        </w:rPr>
        <w:t>)</w:t>
      </w:r>
      <w:r w:rsidR="00C936D3">
        <w:rPr>
          <w:rFonts w:eastAsia="Arial" w:cs="Arial"/>
          <w:szCs w:val="22"/>
        </w:rPr>
        <w:t xml:space="preserve"> </w:t>
      </w:r>
      <w:r w:rsidR="00C936D3">
        <w:rPr>
          <w:rFonts w:cs="Arial"/>
          <w:szCs w:val="22"/>
        </w:rPr>
        <w:t>bản</w:t>
      </w:r>
      <w:r w:rsidR="00345BDF">
        <w:rPr>
          <w:rFonts w:eastAsia="Arial" w:cs="Arial"/>
          <w:szCs w:val="22"/>
        </w:rPr>
        <w:t xml:space="preserve"> </w:t>
      </w:r>
      <w:r w:rsidR="00C936D3">
        <w:rPr>
          <w:rFonts w:cs="Arial"/>
          <w:szCs w:val="22"/>
        </w:rPr>
        <w:t>bằng</w:t>
      </w:r>
      <w:r w:rsidR="00C936D3">
        <w:rPr>
          <w:rFonts w:eastAsia="Arial" w:cs="Arial"/>
          <w:szCs w:val="22"/>
        </w:rPr>
        <w:t xml:space="preserve"> </w:t>
      </w:r>
      <w:r w:rsidR="00C936D3">
        <w:rPr>
          <w:rFonts w:cs="Arial"/>
          <w:szCs w:val="22"/>
        </w:rPr>
        <w:t>tiếng</w:t>
      </w:r>
      <w:r w:rsidR="00C936D3">
        <w:rPr>
          <w:rFonts w:eastAsia="Arial" w:cs="Arial"/>
          <w:szCs w:val="22"/>
        </w:rPr>
        <w:t xml:space="preserve"> </w:t>
      </w:r>
      <w:r w:rsidR="00C936D3">
        <w:rPr>
          <w:rFonts w:cs="Arial"/>
          <w:szCs w:val="22"/>
        </w:rPr>
        <w:t>Việt</w:t>
      </w:r>
      <w:r w:rsidR="00C936D3">
        <w:rPr>
          <w:rFonts w:eastAsia="Arial" w:cs="Arial"/>
          <w:szCs w:val="22"/>
        </w:rPr>
        <w:t xml:space="preserve"> </w:t>
      </w:r>
      <w:r w:rsidR="004B4F0A">
        <w:rPr>
          <w:rFonts w:eastAsia="Arial" w:cs="Arial"/>
          <w:szCs w:val="22"/>
        </w:rPr>
        <w:t xml:space="preserve">có </w:t>
      </w:r>
      <w:r w:rsidR="00C936D3">
        <w:rPr>
          <w:rFonts w:cs="Arial"/>
          <w:szCs w:val="22"/>
        </w:rPr>
        <w:t>giá</w:t>
      </w:r>
      <w:r w:rsidR="00C936D3">
        <w:rPr>
          <w:rFonts w:eastAsia="Arial" w:cs="Arial"/>
          <w:szCs w:val="22"/>
        </w:rPr>
        <w:t xml:space="preserve"> </w:t>
      </w:r>
      <w:r w:rsidR="00C936D3">
        <w:rPr>
          <w:rFonts w:cs="Arial"/>
          <w:szCs w:val="22"/>
        </w:rPr>
        <w:t>trị</w:t>
      </w:r>
      <w:r w:rsidR="00C936D3">
        <w:rPr>
          <w:rFonts w:eastAsia="Arial" w:cs="Arial"/>
          <w:szCs w:val="22"/>
        </w:rPr>
        <w:t xml:space="preserve"> </w:t>
      </w:r>
      <w:r w:rsidR="00C936D3">
        <w:rPr>
          <w:rFonts w:cs="Arial"/>
          <w:szCs w:val="22"/>
        </w:rPr>
        <w:t>pháp</w:t>
      </w:r>
      <w:r w:rsidR="00C936D3">
        <w:rPr>
          <w:rFonts w:eastAsia="Arial" w:cs="Arial"/>
          <w:szCs w:val="22"/>
        </w:rPr>
        <w:t xml:space="preserve"> </w:t>
      </w:r>
      <w:r w:rsidR="00C936D3">
        <w:rPr>
          <w:rFonts w:cs="Arial"/>
          <w:szCs w:val="22"/>
        </w:rPr>
        <w:t>lý</w:t>
      </w:r>
      <w:r w:rsidR="00C936D3">
        <w:rPr>
          <w:rFonts w:eastAsia="Arial" w:cs="Arial"/>
          <w:szCs w:val="22"/>
        </w:rPr>
        <w:t xml:space="preserve"> </w:t>
      </w:r>
      <w:r w:rsidR="00C936D3">
        <w:rPr>
          <w:rFonts w:cs="Arial"/>
          <w:szCs w:val="22"/>
        </w:rPr>
        <w:t>như</w:t>
      </w:r>
      <w:r w:rsidR="00C936D3">
        <w:rPr>
          <w:rFonts w:eastAsia="Arial" w:cs="Arial"/>
          <w:szCs w:val="22"/>
        </w:rPr>
        <w:t xml:space="preserve"> </w:t>
      </w:r>
      <w:r w:rsidR="00345BDF">
        <w:rPr>
          <w:rFonts w:cs="Arial"/>
          <w:szCs w:val="22"/>
        </w:rPr>
        <w:t>nhau, m</w:t>
      </w:r>
      <w:r w:rsidR="00C936D3">
        <w:rPr>
          <w:rFonts w:cs="Arial"/>
          <w:szCs w:val="22"/>
        </w:rPr>
        <w:t>ỗi</w:t>
      </w:r>
      <w:r w:rsidR="00C936D3">
        <w:rPr>
          <w:rFonts w:eastAsia="Arial" w:cs="Arial"/>
          <w:szCs w:val="22"/>
        </w:rPr>
        <w:t xml:space="preserve"> </w:t>
      </w:r>
      <w:r w:rsidR="00C936D3">
        <w:rPr>
          <w:rFonts w:cs="Arial"/>
          <w:szCs w:val="22"/>
        </w:rPr>
        <w:t>bên</w:t>
      </w:r>
      <w:r w:rsidR="00C936D3">
        <w:rPr>
          <w:rFonts w:eastAsia="Arial" w:cs="Arial"/>
          <w:szCs w:val="22"/>
        </w:rPr>
        <w:t xml:space="preserve"> </w:t>
      </w:r>
      <w:r w:rsidR="00C936D3">
        <w:rPr>
          <w:rFonts w:cs="Arial"/>
          <w:szCs w:val="22"/>
        </w:rPr>
        <w:t>giữ</w:t>
      </w:r>
      <w:r w:rsidR="00C936D3">
        <w:rPr>
          <w:rFonts w:eastAsia="Arial" w:cs="Arial"/>
          <w:szCs w:val="22"/>
        </w:rPr>
        <w:t xml:space="preserve"> </w:t>
      </w:r>
      <w:r w:rsidR="00F61195">
        <w:rPr>
          <w:rFonts w:cs="Arial"/>
          <w:szCs w:val="22"/>
        </w:rPr>
        <w:t>một</w:t>
      </w:r>
      <w:r w:rsidR="00C936D3">
        <w:rPr>
          <w:rFonts w:eastAsia="Arial" w:cs="Arial"/>
          <w:szCs w:val="22"/>
        </w:rPr>
        <w:t xml:space="preserve"> </w:t>
      </w:r>
      <w:r w:rsidR="00F61195">
        <w:rPr>
          <w:rFonts w:cs="Arial"/>
          <w:szCs w:val="22"/>
        </w:rPr>
        <w:t>(1</w:t>
      </w:r>
      <w:r w:rsidR="00C936D3">
        <w:rPr>
          <w:rFonts w:cs="Arial"/>
          <w:szCs w:val="22"/>
        </w:rPr>
        <w:t>)</w:t>
      </w:r>
      <w:r w:rsidR="00C936D3">
        <w:rPr>
          <w:rFonts w:eastAsia="Arial" w:cs="Arial"/>
          <w:szCs w:val="22"/>
        </w:rPr>
        <w:t xml:space="preserve"> </w:t>
      </w:r>
      <w:r w:rsidR="00C936D3">
        <w:rPr>
          <w:rFonts w:cs="Arial"/>
          <w:szCs w:val="22"/>
        </w:rPr>
        <w:t>bản</w:t>
      </w:r>
      <w:r w:rsidR="00C936D3">
        <w:rPr>
          <w:rFonts w:eastAsia="Arial" w:cs="Arial"/>
          <w:szCs w:val="22"/>
        </w:rPr>
        <w:t xml:space="preserve"> </w:t>
      </w:r>
      <w:r w:rsidR="00C936D3">
        <w:rPr>
          <w:rFonts w:cs="Arial"/>
          <w:szCs w:val="22"/>
        </w:rPr>
        <w:t>để</w:t>
      </w:r>
      <w:r w:rsidR="00C936D3">
        <w:rPr>
          <w:rFonts w:eastAsia="Arial" w:cs="Arial"/>
          <w:szCs w:val="22"/>
        </w:rPr>
        <w:t xml:space="preserve"> </w:t>
      </w:r>
      <w:r w:rsidR="00C936D3">
        <w:rPr>
          <w:rFonts w:cs="Arial"/>
          <w:szCs w:val="22"/>
        </w:rPr>
        <w:t>thực</w:t>
      </w:r>
      <w:r w:rsidR="00C936D3">
        <w:rPr>
          <w:rFonts w:eastAsia="Arial" w:cs="Arial"/>
          <w:szCs w:val="22"/>
        </w:rPr>
        <w:t xml:space="preserve"> </w:t>
      </w:r>
      <w:r w:rsidR="00C936D3">
        <w:rPr>
          <w:rFonts w:cs="Arial"/>
          <w:szCs w:val="22"/>
        </w:rPr>
        <w:t>hiện.</w:t>
      </w:r>
    </w:p>
    <w:p w14:paraId="313191DA" w14:textId="77777777" w:rsidR="00710C65" w:rsidRPr="00B6140A" w:rsidRDefault="00710C65" w:rsidP="00710C65">
      <w:pPr>
        <w:spacing w:before="120" w:after="0" w:line="240" w:lineRule="auto"/>
        <w:ind w:left="720"/>
        <w:jc w:val="both"/>
        <w:rPr>
          <w:rFonts w:cs="Arial"/>
          <w:sz w:val="10"/>
          <w:szCs w:val="22"/>
        </w:rPr>
      </w:pPr>
    </w:p>
    <w:p w14:paraId="55B51317" w14:textId="77777777" w:rsidR="00710C65" w:rsidRDefault="00710C65" w:rsidP="00710C65">
      <w:pPr>
        <w:spacing w:before="120" w:after="0" w:line="240" w:lineRule="auto"/>
        <w:ind w:left="720"/>
        <w:jc w:val="both"/>
        <w:rPr>
          <w:rFonts w:cs="Arial"/>
          <w:szCs w:val="22"/>
        </w:rPr>
      </w:pPr>
    </w:p>
    <w:tbl>
      <w:tblPr>
        <w:tblW w:w="10099" w:type="dxa"/>
        <w:tblLayout w:type="fixed"/>
        <w:tblLook w:val="0000" w:firstRow="0" w:lastRow="0" w:firstColumn="0" w:lastColumn="0" w:noHBand="0" w:noVBand="0"/>
      </w:tblPr>
      <w:tblGrid>
        <w:gridCol w:w="5049"/>
        <w:gridCol w:w="5050"/>
      </w:tblGrid>
      <w:tr w:rsidR="00710C65" w14:paraId="31431724" w14:textId="77777777" w:rsidTr="00AC4E19">
        <w:trPr>
          <w:trHeight w:val="2021"/>
        </w:trPr>
        <w:tc>
          <w:tcPr>
            <w:tcW w:w="5049" w:type="dxa"/>
            <w:shd w:val="clear" w:color="auto" w:fill="auto"/>
          </w:tcPr>
          <w:p w14:paraId="1EAA2A5B" w14:textId="77777777" w:rsidR="00710C65" w:rsidRDefault="00710C65" w:rsidP="00AC4E19">
            <w:pPr>
              <w:snapToGrid w:val="0"/>
              <w:spacing w:before="120" w:after="0" w:line="240" w:lineRule="auto"/>
              <w:jc w:val="center"/>
              <w:rPr>
                <w:rFonts w:cs="Arial"/>
                <w:b/>
                <w:szCs w:val="22"/>
              </w:rPr>
            </w:pPr>
            <w:r>
              <w:rPr>
                <w:rFonts w:cs="Arial"/>
                <w:b/>
                <w:szCs w:val="22"/>
              </w:rPr>
              <w:t>ĐẠI</w:t>
            </w:r>
            <w:r>
              <w:rPr>
                <w:rFonts w:eastAsia="Arial" w:cs="Arial"/>
                <w:b/>
                <w:szCs w:val="22"/>
              </w:rPr>
              <w:t xml:space="preserve"> </w:t>
            </w:r>
            <w:r>
              <w:rPr>
                <w:rFonts w:cs="Arial"/>
                <w:b/>
                <w:szCs w:val="22"/>
              </w:rPr>
              <w:t>DIỆN</w:t>
            </w:r>
            <w:r>
              <w:rPr>
                <w:rFonts w:eastAsia="Arial" w:cs="Arial"/>
                <w:b/>
                <w:szCs w:val="22"/>
              </w:rPr>
              <w:t xml:space="preserve"> </w:t>
            </w:r>
            <w:r>
              <w:rPr>
                <w:rFonts w:cs="Arial"/>
                <w:b/>
                <w:szCs w:val="22"/>
              </w:rPr>
              <w:t>BÊN</w:t>
            </w:r>
            <w:r>
              <w:rPr>
                <w:rFonts w:eastAsia="Arial" w:cs="Arial"/>
                <w:b/>
                <w:szCs w:val="22"/>
              </w:rPr>
              <w:t xml:space="preserve"> </w:t>
            </w:r>
            <w:r>
              <w:rPr>
                <w:rFonts w:cs="Arial"/>
                <w:b/>
                <w:szCs w:val="22"/>
              </w:rPr>
              <w:t>A</w:t>
            </w:r>
          </w:p>
          <w:p w14:paraId="0127A61A" w14:textId="77777777" w:rsidR="00710C65" w:rsidRDefault="00710C65" w:rsidP="00AC4E19">
            <w:pPr>
              <w:spacing w:before="120" w:after="0" w:line="240" w:lineRule="auto"/>
              <w:jc w:val="center"/>
              <w:rPr>
                <w:rFonts w:cs="Arial"/>
                <w:b/>
                <w:iCs/>
                <w:szCs w:val="22"/>
              </w:rPr>
            </w:pPr>
          </w:p>
          <w:p w14:paraId="691BDA08" w14:textId="77777777" w:rsidR="00710C65" w:rsidRDefault="00710C65" w:rsidP="00AC4E19">
            <w:pPr>
              <w:spacing w:before="120" w:after="0" w:line="240" w:lineRule="auto"/>
              <w:jc w:val="center"/>
              <w:rPr>
                <w:rFonts w:cs="Arial"/>
                <w:b/>
                <w:iCs/>
                <w:szCs w:val="22"/>
              </w:rPr>
            </w:pPr>
          </w:p>
          <w:p w14:paraId="6C8853A6" w14:textId="77777777" w:rsidR="00710C65" w:rsidRDefault="00710C65" w:rsidP="00AC4E19">
            <w:pPr>
              <w:spacing w:before="120" w:after="0" w:line="240" w:lineRule="auto"/>
              <w:jc w:val="center"/>
              <w:rPr>
                <w:rFonts w:cs="Arial"/>
                <w:b/>
                <w:iCs/>
                <w:szCs w:val="22"/>
              </w:rPr>
            </w:pPr>
          </w:p>
          <w:p w14:paraId="44FDFE71" w14:textId="03F31DDE" w:rsidR="00710C65" w:rsidRDefault="00710C65" w:rsidP="00AC4E19">
            <w:pPr>
              <w:spacing w:before="120" w:after="0" w:line="240" w:lineRule="auto"/>
              <w:jc w:val="center"/>
              <w:rPr>
                <w:rFonts w:cs="Arial"/>
                <w:b/>
                <w:bCs/>
                <w:szCs w:val="22"/>
              </w:rPr>
            </w:pPr>
          </w:p>
        </w:tc>
        <w:tc>
          <w:tcPr>
            <w:tcW w:w="5050" w:type="dxa"/>
            <w:shd w:val="clear" w:color="auto" w:fill="auto"/>
          </w:tcPr>
          <w:p w14:paraId="5F1707B2" w14:textId="77777777" w:rsidR="00710C65" w:rsidRDefault="00710C65" w:rsidP="00AC4E19">
            <w:pPr>
              <w:snapToGrid w:val="0"/>
              <w:spacing w:before="120" w:after="0" w:line="240" w:lineRule="auto"/>
              <w:jc w:val="center"/>
              <w:rPr>
                <w:rFonts w:cs="Arial"/>
                <w:b/>
                <w:bCs/>
                <w:szCs w:val="22"/>
              </w:rPr>
            </w:pPr>
            <w:r>
              <w:rPr>
                <w:rFonts w:cs="Arial"/>
                <w:b/>
                <w:bCs/>
                <w:szCs w:val="22"/>
              </w:rPr>
              <w:t>ĐẠI</w:t>
            </w:r>
            <w:r>
              <w:rPr>
                <w:rFonts w:eastAsia="Arial" w:cs="Arial"/>
                <w:b/>
                <w:bCs/>
                <w:szCs w:val="22"/>
              </w:rPr>
              <w:t xml:space="preserve"> </w:t>
            </w:r>
            <w:r>
              <w:rPr>
                <w:rFonts w:cs="Arial"/>
                <w:b/>
                <w:bCs/>
                <w:szCs w:val="22"/>
              </w:rPr>
              <w:t>DIỆN</w:t>
            </w:r>
            <w:r>
              <w:rPr>
                <w:rFonts w:eastAsia="Arial" w:cs="Arial"/>
                <w:b/>
                <w:bCs/>
                <w:szCs w:val="22"/>
              </w:rPr>
              <w:t xml:space="preserve"> </w:t>
            </w:r>
            <w:r>
              <w:rPr>
                <w:rFonts w:cs="Arial"/>
                <w:b/>
                <w:bCs/>
                <w:szCs w:val="22"/>
              </w:rPr>
              <w:t>BÊN</w:t>
            </w:r>
            <w:r>
              <w:rPr>
                <w:rFonts w:eastAsia="Arial" w:cs="Arial"/>
                <w:b/>
                <w:bCs/>
                <w:szCs w:val="22"/>
              </w:rPr>
              <w:t xml:space="preserve"> </w:t>
            </w:r>
            <w:r>
              <w:rPr>
                <w:rFonts w:cs="Arial"/>
                <w:b/>
                <w:bCs/>
                <w:szCs w:val="22"/>
              </w:rPr>
              <w:t>B</w:t>
            </w:r>
          </w:p>
          <w:p w14:paraId="118F1EEB" w14:textId="77777777" w:rsidR="00710C65" w:rsidRDefault="00710C65" w:rsidP="00AC4E19">
            <w:pPr>
              <w:spacing w:before="120" w:after="0" w:line="240" w:lineRule="auto"/>
              <w:jc w:val="center"/>
              <w:rPr>
                <w:rFonts w:cs="Arial"/>
                <w:b/>
                <w:bCs/>
                <w:szCs w:val="22"/>
              </w:rPr>
            </w:pPr>
          </w:p>
          <w:p w14:paraId="3AA1DC63" w14:textId="77777777" w:rsidR="00710C65" w:rsidRDefault="00710C65" w:rsidP="00AC4E19">
            <w:pPr>
              <w:spacing w:before="120" w:after="0" w:line="240" w:lineRule="auto"/>
              <w:jc w:val="center"/>
              <w:rPr>
                <w:rFonts w:cs="Arial"/>
                <w:b/>
                <w:bCs/>
                <w:szCs w:val="22"/>
              </w:rPr>
            </w:pPr>
          </w:p>
          <w:p w14:paraId="6E909296" w14:textId="77777777" w:rsidR="00710C65" w:rsidRDefault="00710C65" w:rsidP="00AC4E19">
            <w:pPr>
              <w:spacing w:before="120" w:after="0" w:line="240" w:lineRule="auto"/>
              <w:jc w:val="center"/>
              <w:rPr>
                <w:rFonts w:cs="Arial"/>
                <w:b/>
                <w:bCs/>
                <w:szCs w:val="22"/>
              </w:rPr>
            </w:pPr>
          </w:p>
          <w:p w14:paraId="3B546F6A" w14:textId="77777777" w:rsidR="00710C65" w:rsidRPr="00EE40A2" w:rsidRDefault="00492023" w:rsidP="00AC4E19">
            <w:pPr>
              <w:spacing w:before="120" w:after="0" w:line="240" w:lineRule="auto"/>
              <w:jc w:val="center"/>
              <w:rPr>
                <w:rFonts w:eastAsia="Arial" w:cs="Arial"/>
                <w:b/>
                <w:szCs w:val="22"/>
              </w:rPr>
            </w:pPr>
            <w:r>
              <w:rPr>
                <w:rFonts w:eastAsia="Arial" w:cs="Arial"/>
                <w:b/>
                <w:szCs w:val="22"/>
              </w:rPr>
              <w:t>TRẦN BẢO DUY</w:t>
            </w:r>
          </w:p>
        </w:tc>
      </w:tr>
    </w:tbl>
    <w:p w14:paraId="75DB8D8D" w14:textId="77777777" w:rsidR="00C936D3" w:rsidRDefault="00C936D3">
      <w:pPr>
        <w:tabs>
          <w:tab w:val="center" w:pos="2160"/>
          <w:tab w:val="center" w:pos="7200"/>
        </w:tabs>
        <w:spacing w:before="40" w:after="40"/>
        <w:jc w:val="both"/>
      </w:pPr>
    </w:p>
    <w:sectPr w:rsidR="00C936D3" w:rsidSect="00710C65">
      <w:headerReference w:type="even" r:id="rId16"/>
      <w:headerReference w:type="default" r:id="rId17"/>
      <w:footerReference w:type="even" r:id="rId18"/>
      <w:footerReference w:type="default" r:id="rId19"/>
      <w:headerReference w:type="first" r:id="rId20"/>
      <w:footerReference w:type="first" r:id="rId21"/>
      <w:pgSz w:w="11906" w:h="16838"/>
      <w:pgMar w:top="1584" w:right="1152" w:bottom="1008" w:left="1296" w:header="720" w:footer="576"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D358C5D" w14:textId="77777777" w:rsidR="008F7F9A" w:rsidRDefault="008F7F9A">
      <w:pPr>
        <w:spacing w:after="0" w:line="240" w:lineRule="auto"/>
      </w:pPr>
      <w:r>
        <w:separator/>
      </w:r>
    </w:p>
  </w:endnote>
  <w:endnote w:type="continuationSeparator" w:id="0">
    <w:p w14:paraId="7A954BDA" w14:textId="77777777" w:rsidR="008F7F9A" w:rsidRDefault="008F7F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Arial">
    <w:panose1 w:val="020B0604020202020204"/>
    <w:charset w:val="A3"/>
    <w:family w:val="swiss"/>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000247B" w:usb2="00000009" w:usb3="00000000" w:csb0="000001FF" w:csb1="00000000"/>
  </w:font>
  <w:font w:name="Tahoma">
    <w:panose1 w:val="020B0604030504040204"/>
    <w:charset w:val="A3"/>
    <w:family w:val="swiss"/>
    <w:pitch w:val="variable"/>
    <w:sig w:usb0="E1002EFF" w:usb1="C000605B" w:usb2="00000029" w:usb3="00000000" w:csb0="000101FF" w:csb1="00000000"/>
  </w:font>
  <w:font w:name="VNI-Times">
    <w:charset w:val="00"/>
    <w:family w:val="auto"/>
    <w:pitch w:val="variable"/>
    <w:sig w:usb0="00000003" w:usb1="00000000" w:usb2="00000000" w:usb3="00000000" w:csb0="00000001" w:csb1="00000000"/>
  </w:font>
  <w:font w:name="Droid Sans Fallback">
    <w:altName w:val="Arial Unicode MS"/>
    <w:charset w:val="80"/>
    <w:family w:val="swiss"/>
    <w:pitch w:val="variable"/>
  </w:font>
  <w:font w:name="Lohit Hindi">
    <w:altName w:val="DFGothic-EB"/>
    <w:charset w:val="80"/>
    <w:family w:val="auto"/>
    <w:pitch w:val="variable"/>
  </w:font>
  <w:font w:name="Cambria">
    <w:panose1 w:val="02040503050406030204"/>
    <w:charset w:val="A3"/>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8F5A500" w14:textId="77777777" w:rsidR="00C74FC5" w:rsidRDefault="00C74FC5">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5D7CFB3" w14:textId="77777777" w:rsidR="00C936D3" w:rsidRDefault="00F0029F" w:rsidP="00BE2D9E">
    <w:pPr>
      <w:pStyle w:val="Footer"/>
      <w:tabs>
        <w:tab w:val="center" w:pos="4536"/>
      </w:tabs>
      <w:jc w:val="center"/>
      <w:rPr>
        <w:lang w:eastAsia="en-US"/>
      </w:rPr>
    </w:pPr>
    <w:r>
      <w:rPr>
        <w:noProof/>
        <w:lang w:val="vi-VN" w:eastAsia="vi-VN"/>
      </w:rPr>
      <mc:AlternateContent>
        <mc:Choice Requires="wps">
          <w:drawing>
            <wp:anchor distT="0" distB="0" distL="114300" distR="114300" simplePos="0" relativeHeight="251663360" behindDoc="1" locked="0" layoutInCell="1" allowOverlap="1" wp14:anchorId="5CA9057D" wp14:editId="5B44790E">
              <wp:simplePos x="0" y="0"/>
              <wp:positionH relativeFrom="column">
                <wp:posOffset>3619500</wp:posOffset>
              </wp:positionH>
              <wp:positionV relativeFrom="paragraph">
                <wp:posOffset>316865</wp:posOffset>
              </wp:positionV>
              <wp:extent cx="3429000" cy="209550"/>
              <wp:effectExtent l="0" t="0" r="0" b="0"/>
              <wp:wrapNone/>
              <wp:docPr id="1"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0" cy="209550"/>
                      </a:xfrm>
                      <a:prstGeom prst="rect">
                        <a:avLst/>
                      </a:prstGeom>
                      <a:solidFill>
                        <a:srgbClr val="92D050"/>
                      </a:solidFill>
                      <a:ln>
                        <a:noFill/>
                      </a:ln>
                      <a:effectLst/>
                      <a:extLst>
                        <a:ext uri="{91240B29-F687-4F45-9708-019B960494DF}">
                          <a14:hiddenLine xmlns:a14="http://schemas.microsoft.com/office/drawing/2010/main" w="9525">
                            <a:solidFill>
                              <a:srgbClr val="80808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1251448" id="Rectangle 4" o:spid="_x0000_s1026" style="position:absolute;margin-left:285pt;margin-top:24.95pt;width:270pt;height:16.5pt;z-index:-25165312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" fillcolor="#92d050" stroked="f" strokecolor="gray">
              <v:stroke joinstyle="round"/>
            </v:rect>
          </w:pict>
        </mc:Fallback>
      </mc:AlternateContent>
    </w:r>
    <w:r>
      <w:rPr>
        <w:noProof/>
        <w:lang w:val="vi-VN" w:eastAsia="vi-VN"/>
      </w:rPr>
      <mc:AlternateContent>
        <mc:Choice Requires="wps">
          <w:drawing>
            <wp:anchor distT="0" distB="0" distL="114300" distR="114300" simplePos="0" relativeHeight="251659264" behindDoc="1" locked="0" layoutInCell="1" allowOverlap="1" wp14:anchorId="6CE4F675" wp14:editId="26CFE7AF">
              <wp:simplePos x="0" y="0"/>
              <wp:positionH relativeFrom="column">
                <wp:posOffset>1276350</wp:posOffset>
              </wp:positionH>
              <wp:positionV relativeFrom="paragraph">
                <wp:posOffset>316865</wp:posOffset>
              </wp:positionV>
              <wp:extent cx="2295525" cy="209550"/>
              <wp:effectExtent l="0" t="0" r="9525" b="0"/>
              <wp:wrapNone/>
              <wp:docPr id="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95525" cy="209550"/>
                      </a:xfrm>
                      <a:prstGeom prst="rect">
                        <a:avLst/>
                      </a:prstGeom>
                      <a:solidFill>
                        <a:srgbClr val="00B0F0"/>
                      </a:solidFill>
                      <a:ln>
                        <a:noFill/>
                      </a:ln>
                      <a:effectLst/>
                      <a:extLst>
                        <a:ext uri="{91240B29-F687-4F45-9708-019B960494DF}">
                          <a14:hiddenLine xmlns:a14="http://schemas.microsoft.com/office/drawing/2010/main" w="9525">
                            <a:solidFill>
                              <a:srgbClr val="80808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128FFC0" id="Rectangle 3" o:spid="_x0000_s1026" style="position:absolute;margin-left:100.5pt;margin-top:24.95pt;width:180.75pt;height:16.5pt;z-index:-25165721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" fillcolor="#00b0f0" stroked="f" strokecolor="gray">
              <v:stroke joinstyle="round"/>
            </v:rect>
          </w:pict>
        </mc:Fallback>
      </mc:AlternateContent>
    </w:r>
    <w:r>
      <w:rPr>
        <w:noProof/>
        <w:lang w:val="vi-VN" w:eastAsia="vi-VN"/>
      </w:rPr>
      <mc:AlternateContent>
        <mc:Choice Requires="wps">
          <w:drawing>
            <wp:anchor distT="0" distB="0" distL="114300" distR="114300" simplePos="0" relativeHeight="251655168" behindDoc="1" locked="0" layoutInCell="1" allowOverlap="1" wp14:anchorId="10F7DDBF" wp14:editId="1002B292">
              <wp:simplePos x="0" y="0"/>
              <wp:positionH relativeFrom="column">
                <wp:posOffset>-514350</wp:posOffset>
              </wp:positionH>
              <wp:positionV relativeFrom="paragraph">
                <wp:posOffset>316865</wp:posOffset>
              </wp:positionV>
              <wp:extent cx="1724025" cy="209550"/>
              <wp:effectExtent l="0" t="0" r="9525" b="0"/>
              <wp:wrapNone/>
              <wp:docPr id="3"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24025" cy="209550"/>
                      </a:xfrm>
                      <a:prstGeom prst="rect">
                        <a:avLst/>
                      </a:prstGeom>
                      <a:solidFill>
                        <a:srgbClr val="D8D8D8"/>
                      </a:solidFill>
                      <a:ln>
                        <a:noFill/>
                      </a:ln>
                      <a:effectLst/>
                      <a:extLst>
                        <a:ext uri="{91240B29-F687-4F45-9708-019B960494DF}">
                          <a14:hiddenLine xmlns:a14="http://schemas.microsoft.com/office/drawing/2010/main" w="9525">
                            <a:solidFill>
                              <a:srgbClr val="80808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B70A1BA" id="Rectangle 2" o:spid="_x0000_s1026" style="position:absolute;margin-left:-40.5pt;margin-top:24.95pt;width:135.75pt;height:16.5pt;z-index:-25166131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" fillcolor="#d8d8d8" stroked="f" strokecolor="gray">
              <v:stroke joinstyle="round"/>
            </v:rect>
          </w:pict>
        </mc:Fallback>
      </mc:AlternateContent>
    </w:r>
    <w:r w:rsidR="00BE2D9E">
      <w:rPr>
        <w:rStyle w:val="PageNumber"/>
        <w:lang w:eastAsia="en-US"/>
      </w:rPr>
      <w:fldChar w:fldCharType="begin"/>
    </w:r>
    <w:r w:rsidR="00BE2D9E">
      <w:rPr>
        <w:rStyle w:val="PageNumber"/>
        <w:lang w:eastAsia="en-US"/>
      </w:rPr>
      <w:instrText xml:space="preserve"> PAGE </w:instrText>
    </w:r>
    <w:r w:rsidR="00BE2D9E">
      <w:rPr>
        <w:rStyle w:val="PageNumber"/>
        <w:lang w:eastAsia="en-US"/>
      </w:rPr>
      <w:fldChar w:fldCharType="separate"/>
    </w:r>
    <w:r w:rsidR="001E523B">
      <w:rPr>
        <w:rStyle w:val="PageNumber"/>
        <w:noProof/>
        <w:lang w:eastAsia="en-US"/>
      </w:rPr>
      <w:t>1</w:t>
    </w:r>
    <w:r w:rsidR="00BE2D9E">
      <w:rPr>
        <w:rStyle w:val="PageNumber"/>
        <w:lang w:eastAsia="en-US"/>
      </w:rPr>
      <w:fldChar w:fldCharType="end"/>
    </w:r>
    <w:r w:rsidR="00BE2D9E">
      <w:rPr>
        <w:rStyle w:val="PageNumber"/>
        <w:lang w:eastAsia="en-US"/>
      </w:rPr>
      <w:t>/</w:t>
    </w:r>
    <w:r w:rsidR="00BE2D9E">
      <w:rPr>
        <w:rStyle w:val="PageNumber"/>
        <w:lang w:eastAsia="en-US"/>
      </w:rPr>
      <w:fldChar w:fldCharType="begin"/>
    </w:r>
    <w:r w:rsidR="00BE2D9E">
      <w:rPr>
        <w:rStyle w:val="PageNumber"/>
        <w:lang w:eastAsia="en-US"/>
      </w:rPr>
      <w:instrText xml:space="preserve"> NUMPAGES \*Arabic </w:instrText>
    </w:r>
    <w:r w:rsidR="00BE2D9E">
      <w:rPr>
        <w:rStyle w:val="PageNumber"/>
        <w:lang w:eastAsia="en-US"/>
      </w:rPr>
      <w:fldChar w:fldCharType="separate"/>
    </w:r>
    <w:r w:rsidR="001E523B">
      <w:rPr>
        <w:rStyle w:val="PageNumber"/>
        <w:noProof/>
        <w:lang w:eastAsia="en-US"/>
      </w:rPr>
      <w:t>8</w:t>
    </w:r>
    <w:r w:rsidR="00BE2D9E">
      <w:rPr>
        <w:rStyle w:val="PageNumber"/>
        <w:lang w:eastAsia="en-US"/>
      </w:rPr>
      <w:fldChar w:fldCharType="end"/>
    </w:r>
    <w:r w:rsidR="00315F16">
      <w:rPr>
        <w:noProof/>
        <w:lang w:val="vi-VN" w:eastAsia="vi-VN"/>
      </w:rPr>
      <mc:AlternateContent>
        <mc:Choice Requires="wps">
          <w:drawing>
            <wp:anchor distT="0" distB="0" distL="114300" distR="114300" simplePos="0" relativeHeight="251651072" behindDoc="1" locked="0" layoutInCell="1" allowOverlap="1" wp14:anchorId="528937C5" wp14:editId="752D6B43">
              <wp:simplePos x="0" y="0"/>
              <wp:positionH relativeFrom="column">
                <wp:posOffset>-819150</wp:posOffset>
              </wp:positionH>
              <wp:positionV relativeFrom="paragraph">
                <wp:posOffset>-756920</wp:posOffset>
              </wp:positionV>
              <wp:extent cx="419100" cy="123825"/>
              <wp:effectExtent l="0" t="0" r="0" b="4445"/>
              <wp:wrapNone/>
              <wp:docPr id="4"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9100" cy="123825"/>
                      </a:xfrm>
                      <a:prstGeom prst="rect">
                        <a:avLst/>
                      </a:prstGeom>
                      <a:solidFill>
                        <a:srgbClr val="FFFFFF"/>
                      </a:solidFill>
                      <a:ln>
                        <a:noFill/>
                      </a:ln>
                      <a:effectLst/>
                      <a:extLst>
                        <a:ext uri="{91240B29-F687-4F45-9708-019B960494DF}">
                          <a14:hiddenLine xmlns:a14="http://schemas.microsoft.com/office/drawing/2010/main" w="9525">
                            <a:solidFill>
                              <a:srgbClr val="80808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D34E12A" id="Rectangle 1" o:spid="_x0000_s1026" style="position:absolute;margin-left:-64.5pt;margin-top:-59.6pt;width:33pt;height:9.75pt;z-index:-2516654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" stroked="f" strokecolor="gray">
              <v:stroke joinstyle="round"/>
            </v:rect>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EA29F74" w14:textId="77777777" w:rsidR="00C74FC5" w:rsidRDefault="00C74FC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A13B2B6" w14:textId="77777777" w:rsidR="008F7F9A" w:rsidRDefault="008F7F9A">
      <w:pPr>
        <w:spacing w:after="0" w:line="240" w:lineRule="auto"/>
      </w:pPr>
      <w:r>
        <w:separator/>
      </w:r>
    </w:p>
  </w:footnote>
  <w:footnote w:type="continuationSeparator" w:id="0">
    <w:p w14:paraId="254A082D" w14:textId="77777777" w:rsidR="008F7F9A" w:rsidRDefault="008F7F9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6F588C6" w14:textId="77777777" w:rsidR="00C74FC5" w:rsidRDefault="00C74FC5">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5011B1B" w14:textId="77777777" w:rsidR="00C936D3" w:rsidRDefault="00315F16">
    <w:pPr>
      <w:pStyle w:val="Header"/>
      <w:rPr>
        <w:lang w:eastAsia="en-US"/>
      </w:rPr>
    </w:pPr>
    <w:r>
      <w:rPr>
        <w:noProof/>
        <w:lang w:val="vi-VN" w:eastAsia="vi-VN"/>
      </w:rPr>
      <w:drawing>
        <wp:anchor distT="0" distB="0" distL="114300" distR="114300" simplePos="0" relativeHeight="251667456" behindDoc="1" locked="0" layoutInCell="1" allowOverlap="1" wp14:anchorId="127217BA" wp14:editId="3E04E3EE">
          <wp:simplePos x="0" y="0"/>
          <wp:positionH relativeFrom="column">
            <wp:posOffset>5431790</wp:posOffset>
          </wp:positionH>
          <wp:positionV relativeFrom="paragraph">
            <wp:posOffset>-401379</wp:posOffset>
          </wp:positionV>
          <wp:extent cx="1226185" cy="1000125"/>
          <wp:effectExtent l="0" t="0" r="0" b="9525"/>
          <wp:wrapNone/>
          <wp:docPr id="6" name="Picture 6" descr="Pict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icture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26185" cy="100012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A6EF5CB" w14:textId="77777777" w:rsidR="00C74FC5" w:rsidRDefault="00C74FC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00000001"/>
    <w:lvl w:ilvl="0">
      <w:start w:val="1"/>
      <w:numFmt w:val="decimal"/>
      <w:pStyle w:val="Heading1"/>
      <w:lvlText w:val="%1."/>
      <w:lvlJc w:val="left"/>
      <w:pPr>
        <w:tabs>
          <w:tab w:val="num" w:pos="720"/>
        </w:tabs>
        <w:ind w:left="720" w:hanging="360"/>
      </w:pPr>
      <w:rPr>
        <w:rFonts w:ascii="Symbol" w:hAnsi="Symbol" w:cs="Symbol"/>
      </w:rPr>
    </w:lvl>
    <w:lvl w:ilvl="1">
      <w:start w:val="1"/>
      <w:numFmt w:val="decimal"/>
      <w:pStyle w:val="Heading2"/>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pStyle w:val="Heading6"/>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nsid w:val="00000002"/>
    <w:multiLevelType w:val="singleLevel"/>
    <w:tmpl w:val="00000002"/>
    <w:name w:val="WW8Num2"/>
    <w:lvl w:ilvl="0">
      <w:start w:val="1"/>
      <w:numFmt w:val="bullet"/>
      <w:pStyle w:val="ListBullet3"/>
      <w:lvlText w:val=""/>
      <w:lvlJc w:val="left"/>
      <w:pPr>
        <w:tabs>
          <w:tab w:val="num" w:pos="0"/>
        </w:tabs>
        <w:ind w:left="720" w:hanging="360"/>
      </w:pPr>
      <w:rPr>
        <w:rFonts w:ascii="Symbol" w:hAnsi="Symbol" w:cs="Symbol"/>
      </w:rPr>
    </w:lvl>
  </w:abstractNum>
  <w:abstractNum w:abstractNumId="2">
    <w:nsid w:val="00000003"/>
    <w:multiLevelType w:val="singleLevel"/>
    <w:tmpl w:val="00000003"/>
    <w:name w:val="WW8Num3"/>
    <w:lvl w:ilvl="0">
      <w:numFmt w:val="bullet"/>
      <w:pStyle w:val="WW-ListBullet2"/>
      <w:lvlText w:val="-"/>
      <w:lvlJc w:val="left"/>
      <w:pPr>
        <w:tabs>
          <w:tab w:val="num" w:pos="0"/>
        </w:tabs>
        <w:ind w:left="512" w:hanging="360"/>
      </w:pPr>
      <w:rPr>
        <w:rFonts w:ascii="Arial" w:hAnsi="Arial" w:cs="Arial"/>
      </w:rPr>
    </w:lvl>
  </w:abstractNum>
  <w:abstractNum w:abstractNumId="3">
    <w:nsid w:val="00000004"/>
    <w:multiLevelType w:val="multilevel"/>
    <w:tmpl w:val="00000004"/>
    <w:name w:val="WW8Num4"/>
    <w:lvl w:ilvl="0">
      <w:start w:val="1"/>
      <w:numFmt w:val="none"/>
      <w:pStyle w:val="ListBullet"/>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4">
    <w:nsid w:val="00000005"/>
    <w:multiLevelType w:val="multilevel"/>
    <w:tmpl w:val="00000005"/>
    <w:name w:val="WW8Num6"/>
    <w:lvl w:ilvl="0">
      <w:start w:val="1"/>
      <w:numFmt w:val="lowerLetter"/>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nsid w:val="00000006"/>
    <w:multiLevelType w:val="multilevel"/>
    <w:tmpl w:val="D8DE59B0"/>
    <w:name w:val="WW8Num11"/>
    <w:lvl w:ilvl="0">
      <w:start w:val="10"/>
      <w:numFmt w:val="decimal"/>
      <w:lvlText w:val="%1"/>
      <w:lvlJc w:val="left"/>
      <w:pPr>
        <w:tabs>
          <w:tab w:val="num" w:pos="432"/>
        </w:tabs>
        <w:ind w:left="432" w:hanging="432"/>
      </w:pPr>
      <w:rPr>
        <w:rFonts w:hint="default"/>
      </w:rPr>
    </w:lvl>
    <w:lvl w:ilvl="1">
      <w:start w:val="1"/>
      <w:numFmt w:val="decimal"/>
      <w:lvlText w:val="10.%2"/>
      <w:lvlJc w:val="left"/>
      <w:pPr>
        <w:tabs>
          <w:tab w:val="num" w:pos="0"/>
        </w:tabs>
        <w:ind w:left="720" w:hanging="720"/>
      </w:pPr>
      <w:rPr>
        <w:rFonts w:ascii="Arial" w:hAnsi="Arial" w:cs="Courier New"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
    <w:nsid w:val="00000007"/>
    <w:multiLevelType w:val="multilevel"/>
    <w:tmpl w:val="8DCC7740"/>
    <w:name w:val="WW8Num12"/>
    <w:lvl w:ilvl="0">
      <w:start w:val="2"/>
      <w:numFmt w:val="decimal"/>
      <w:lvlText w:val="%1"/>
      <w:lvlJc w:val="left"/>
      <w:pPr>
        <w:tabs>
          <w:tab w:val="num" w:pos="360"/>
        </w:tabs>
        <w:ind w:left="360" w:hanging="360"/>
      </w:pPr>
    </w:lvl>
    <w:lvl w:ilvl="1">
      <w:start w:val="1"/>
      <w:numFmt w:val="decimal"/>
      <w:lvlText w:val="1.%2"/>
      <w:lvlJc w:val="left"/>
      <w:pPr>
        <w:tabs>
          <w:tab w:val="num" w:pos="284"/>
        </w:tabs>
        <w:ind w:left="720" w:hanging="720"/>
      </w:pPr>
      <w:rPr>
        <w:b w:val="0"/>
      </w:rPr>
    </w:lvl>
    <w:lvl w:ilvl="2">
      <w:start w:val="1"/>
      <w:numFmt w:val="decimal"/>
      <w:lvlText w:val="%1.%2.%3"/>
      <w:lvlJc w:val="left"/>
      <w:pPr>
        <w:tabs>
          <w:tab w:val="num" w:pos="720"/>
        </w:tabs>
        <w:ind w:left="720" w:hanging="720"/>
      </w:pPr>
      <w:rPr>
        <w:rFonts w:ascii="Wingdings" w:hAnsi="Wingdings" w:cs="Wingdings"/>
      </w:r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7">
    <w:nsid w:val="00000008"/>
    <w:multiLevelType w:val="multilevel"/>
    <w:tmpl w:val="092E8188"/>
    <w:name w:val="WW8Num13"/>
    <w:lvl w:ilvl="0">
      <w:start w:val="9"/>
      <w:numFmt w:val="decimal"/>
      <w:lvlText w:val="%1"/>
      <w:lvlJc w:val="left"/>
      <w:pPr>
        <w:tabs>
          <w:tab w:val="num" w:pos="432"/>
        </w:tabs>
        <w:ind w:left="432" w:hanging="432"/>
      </w:pPr>
      <w:rPr>
        <w:rFonts w:hint="default"/>
      </w:rPr>
    </w:lvl>
    <w:lvl w:ilvl="1">
      <w:start w:val="1"/>
      <w:numFmt w:val="decimal"/>
      <w:lvlText w:val="8.%2"/>
      <w:lvlJc w:val="left"/>
      <w:pPr>
        <w:tabs>
          <w:tab w:val="num" w:pos="0"/>
        </w:tabs>
        <w:ind w:left="720" w:hanging="720"/>
      </w:pPr>
      <w:rPr>
        <w:rFonts w:ascii="Arial" w:hAnsi="Arial" w:cs="Courier New"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
    <w:nsid w:val="00000009"/>
    <w:multiLevelType w:val="multilevel"/>
    <w:tmpl w:val="281ABFFC"/>
    <w:name w:val="WW8Num14"/>
    <w:lvl w:ilvl="0">
      <w:start w:val="8"/>
      <w:numFmt w:val="decimal"/>
      <w:lvlText w:val="%1"/>
      <w:lvlJc w:val="left"/>
      <w:pPr>
        <w:tabs>
          <w:tab w:val="num" w:pos="432"/>
        </w:tabs>
        <w:ind w:left="432" w:hanging="432"/>
      </w:pPr>
      <w:rPr>
        <w:rFonts w:hint="default"/>
      </w:rPr>
    </w:lvl>
    <w:lvl w:ilvl="1">
      <w:start w:val="1"/>
      <w:numFmt w:val="decimal"/>
      <w:lvlText w:val="7.%2"/>
      <w:lvlJc w:val="left"/>
      <w:pPr>
        <w:tabs>
          <w:tab w:val="num" w:pos="0"/>
        </w:tabs>
        <w:ind w:left="720" w:hanging="720"/>
      </w:pPr>
      <w:rPr>
        <w:rFonts w:ascii="Arial" w:hAnsi="Arial" w:cs="Courier New"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9">
    <w:nsid w:val="0000000A"/>
    <w:multiLevelType w:val="multilevel"/>
    <w:tmpl w:val="0000000A"/>
    <w:name w:val="WW8Num15"/>
    <w:lvl w:ilvl="0">
      <w:start w:val="1"/>
      <w:numFmt w:val="lowerLetter"/>
      <w:lvlText w:val="(%1)"/>
      <w:lvlJc w:val="left"/>
      <w:pPr>
        <w:tabs>
          <w:tab w:val="num" w:pos="0"/>
        </w:tabs>
        <w:ind w:left="1440" w:hanging="720"/>
      </w:pPr>
    </w:lvl>
    <w:lvl w:ilvl="1">
      <w:start w:val="1"/>
      <w:numFmt w:val="lowerRoman"/>
      <w:lvlText w:val="(%2)"/>
      <w:lvlJc w:val="left"/>
      <w:pPr>
        <w:tabs>
          <w:tab w:val="num" w:pos="-360"/>
        </w:tabs>
        <w:ind w:left="1800" w:hanging="720"/>
      </w:pPr>
    </w:lvl>
    <w:lvl w:ilvl="2">
      <w:start w:val="1"/>
      <w:numFmt w:val="lowerRoman"/>
      <w:lvlText w:val="%3."/>
      <w:lvlJc w:val="lef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lef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left"/>
      <w:pPr>
        <w:tabs>
          <w:tab w:val="num" w:pos="6480"/>
        </w:tabs>
        <w:ind w:left="6480" w:hanging="180"/>
      </w:pPr>
    </w:lvl>
  </w:abstractNum>
  <w:abstractNum w:abstractNumId="10">
    <w:nsid w:val="0000000B"/>
    <w:multiLevelType w:val="singleLevel"/>
    <w:tmpl w:val="0000000B"/>
    <w:name w:val="WW8Num16"/>
    <w:lvl w:ilvl="0">
      <w:start w:val="1"/>
      <w:numFmt w:val="lowerLetter"/>
      <w:lvlText w:val="(%1)"/>
      <w:lvlJc w:val="left"/>
      <w:pPr>
        <w:tabs>
          <w:tab w:val="num" w:pos="0"/>
        </w:tabs>
        <w:ind w:left="1440" w:hanging="720"/>
      </w:pPr>
    </w:lvl>
  </w:abstractNum>
  <w:abstractNum w:abstractNumId="11">
    <w:nsid w:val="0000000C"/>
    <w:multiLevelType w:val="multilevel"/>
    <w:tmpl w:val="4A3AE468"/>
    <w:name w:val="WW8Num17"/>
    <w:lvl w:ilvl="0">
      <w:start w:val="10"/>
      <w:numFmt w:val="decimal"/>
      <w:lvlText w:val="%1"/>
      <w:lvlJc w:val="left"/>
      <w:pPr>
        <w:tabs>
          <w:tab w:val="num" w:pos="360"/>
        </w:tabs>
        <w:ind w:left="360" w:hanging="360"/>
      </w:pPr>
      <w:rPr>
        <w:rFonts w:hint="default"/>
      </w:rPr>
    </w:lvl>
    <w:lvl w:ilvl="1">
      <w:start w:val="1"/>
      <w:numFmt w:val="decimal"/>
      <w:lvlText w:val="11.%2"/>
      <w:lvlJc w:val="left"/>
      <w:pPr>
        <w:tabs>
          <w:tab w:val="num" w:pos="284"/>
        </w:tabs>
        <w:ind w:left="720" w:hanging="720"/>
      </w:pPr>
      <w:rPr>
        <w:rFonts w:ascii="Arial" w:hAnsi="Arial" w:cs="Courier New" w:hint="default"/>
      </w:rPr>
    </w:lvl>
    <w:lvl w:ilvl="2">
      <w:start w:val="1"/>
      <w:numFmt w:val="decimal"/>
      <w:lvlText w:val="%1.%2.%3"/>
      <w:lvlJc w:val="left"/>
      <w:pPr>
        <w:tabs>
          <w:tab w:val="num" w:pos="720"/>
        </w:tabs>
        <w:ind w:left="720" w:hanging="720"/>
      </w:pPr>
      <w:rPr>
        <w:rFonts w:ascii="Wingdings" w:hAnsi="Wingdings" w:cs="Wingding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2">
    <w:nsid w:val="0000000D"/>
    <w:multiLevelType w:val="multilevel"/>
    <w:tmpl w:val="9DAEA182"/>
    <w:name w:val="WW8Num18"/>
    <w:lvl w:ilvl="0">
      <w:start w:val="11"/>
      <w:numFmt w:val="decimal"/>
      <w:lvlText w:val="%1"/>
      <w:lvlJc w:val="left"/>
      <w:pPr>
        <w:tabs>
          <w:tab w:val="num" w:pos="0"/>
        </w:tabs>
        <w:ind w:left="420" w:hanging="420"/>
      </w:pPr>
      <w:rPr>
        <w:rFonts w:hint="default"/>
      </w:rPr>
    </w:lvl>
    <w:lvl w:ilvl="1">
      <w:start w:val="1"/>
      <w:numFmt w:val="decimal"/>
      <w:lvlText w:val="12.%2"/>
      <w:lvlJc w:val="left"/>
      <w:pPr>
        <w:tabs>
          <w:tab w:val="num" w:pos="0"/>
        </w:tabs>
        <w:ind w:left="420" w:hanging="420"/>
      </w:pPr>
      <w:rPr>
        <w:rFonts w:hint="default"/>
      </w:rPr>
    </w:lvl>
    <w:lvl w:ilvl="2">
      <w:start w:val="1"/>
      <w:numFmt w:val="decimal"/>
      <w:lvlText w:val="%1.%2.%3"/>
      <w:lvlJc w:val="left"/>
      <w:pPr>
        <w:tabs>
          <w:tab w:val="num" w:pos="0"/>
        </w:tabs>
        <w:ind w:left="720" w:hanging="720"/>
      </w:pPr>
      <w:rPr>
        <w:rFonts w:hint="default"/>
      </w:rPr>
    </w:lvl>
    <w:lvl w:ilvl="3">
      <w:start w:val="1"/>
      <w:numFmt w:val="decimal"/>
      <w:lvlText w:val="%1.%2.%3.%4"/>
      <w:lvlJc w:val="left"/>
      <w:pPr>
        <w:tabs>
          <w:tab w:val="num" w:pos="0"/>
        </w:tabs>
        <w:ind w:left="720" w:hanging="720"/>
      </w:pPr>
      <w:rPr>
        <w:rFonts w:hint="default"/>
      </w:rPr>
    </w:lvl>
    <w:lvl w:ilvl="4">
      <w:start w:val="1"/>
      <w:numFmt w:val="decimal"/>
      <w:lvlText w:val="%1.%2.%3.%4.%5"/>
      <w:lvlJc w:val="left"/>
      <w:pPr>
        <w:tabs>
          <w:tab w:val="num" w:pos="0"/>
        </w:tabs>
        <w:ind w:left="1080" w:hanging="1080"/>
      </w:pPr>
      <w:rPr>
        <w:rFonts w:hint="default"/>
      </w:rPr>
    </w:lvl>
    <w:lvl w:ilvl="5">
      <w:start w:val="1"/>
      <w:numFmt w:val="decimal"/>
      <w:lvlText w:val="%1.%2.%3.%4.%5.%6"/>
      <w:lvlJc w:val="left"/>
      <w:pPr>
        <w:tabs>
          <w:tab w:val="num" w:pos="0"/>
        </w:tabs>
        <w:ind w:left="1080" w:hanging="1080"/>
      </w:pPr>
      <w:rPr>
        <w:rFonts w:hint="default"/>
      </w:rPr>
    </w:lvl>
    <w:lvl w:ilvl="6">
      <w:start w:val="1"/>
      <w:numFmt w:val="decimal"/>
      <w:lvlText w:val="%1.%2.%3.%4.%5.%6.%7"/>
      <w:lvlJc w:val="left"/>
      <w:pPr>
        <w:tabs>
          <w:tab w:val="num" w:pos="0"/>
        </w:tabs>
        <w:ind w:left="1440" w:hanging="1440"/>
      </w:pPr>
      <w:rPr>
        <w:rFonts w:hint="default"/>
      </w:rPr>
    </w:lvl>
    <w:lvl w:ilvl="7">
      <w:start w:val="1"/>
      <w:numFmt w:val="decimal"/>
      <w:lvlText w:val="%1.%2.%3.%4.%5.%6.%7.%8"/>
      <w:lvlJc w:val="left"/>
      <w:pPr>
        <w:tabs>
          <w:tab w:val="num" w:pos="0"/>
        </w:tabs>
        <w:ind w:left="1440" w:hanging="1440"/>
      </w:pPr>
      <w:rPr>
        <w:rFonts w:hint="default"/>
      </w:rPr>
    </w:lvl>
    <w:lvl w:ilvl="8">
      <w:start w:val="1"/>
      <w:numFmt w:val="decimal"/>
      <w:lvlText w:val="%1.%2.%3.%4.%5.%6.%7.%8.%9"/>
      <w:lvlJc w:val="left"/>
      <w:pPr>
        <w:tabs>
          <w:tab w:val="num" w:pos="0"/>
        </w:tabs>
        <w:ind w:left="1800" w:hanging="1800"/>
      </w:pPr>
      <w:rPr>
        <w:rFonts w:hint="default"/>
      </w:rPr>
    </w:lvl>
  </w:abstractNum>
  <w:abstractNum w:abstractNumId="13">
    <w:nsid w:val="0000000E"/>
    <w:multiLevelType w:val="singleLevel"/>
    <w:tmpl w:val="0000000E"/>
    <w:name w:val="WW8Num19"/>
    <w:lvl w:ilvl="0">
      <w:start w:val="1"/>
      <w:numFmt w:val="lowerLetter"/>
      <w:lvlText w:val="(%1)"/>
      <w:lvlJc w:val="left"/>
      <w:pPr>
        <w:tabs>
          <w:tab w:val="num" w:pos="0"/>
        </w:tabs>
        <w:ind w:left="1440" w:hanging="720"/>
      </w:pPr>
    </w:lvl>
  </w:abstractNum>
  <w:abstractNum w:abstractNumId="14">
    <w:nsid w:val="0000000F"/>
    <w:multiLevelType w:val="singleLevel"/>
    <w:tmpl w:val="0000000F"/>
    <w:name w:val="WW8Num20"/>
    <w:lvl w:ilvl="0">
      <w:start w:val="1"/>
      <w:numFmt w:val="lowerLetter"/>
      <w:lvlText w:val="(%1)"/>
      <w:lvlJc w:val="left"/>
      <w:pPr>
        <w:tabs>
          <w:tab w:val="num" w:pos="0"/>
        </w:tabs>
        <w:ind w:left="1440" w:hanging="720"/>
      </w:pPr>
    </w:lvl>
  </w:abstractNum>
  <w:abstractNum w:abstractNumId="15">
    <w:nsid w:val="00000010"/>
    <w:multiLevelType w:val="singleLevel"/>
    <w:tmpl w:val="00000010"/>
    <w:name w:val="WW8Num21"/>
    <w:lvl w:ilvl="0">
      <w:start w:val="1"/>
      <w:numFmt w:val="lowerLetter"/>
      <w:lvlText w:val="(%1)"/>
      <w:lvlJc w:val="left"/>
      <w:pPr>
        <w:tabs>
          <w:tab w:val="num" w:pos="0"/>
        </w:tabs>
        <w:ind w:left="1440" w:hanging="720"/>
      </w:pPr>
    </w:lvl>
  </w:abstractNum>
  <w:abstractNum w:abstractNumId="16">
    <w:nsid w:val="00000011"/>
    <w:multiLevelType w:val="multilevel"/>
    <w:tmpl w:val="00000011"/>
    <w:name w:val="WW8Num22"/>
    <w:lvl w:ilvl="0">
      <w:start w:val="1"/>
      <w:numFmt w:val="lowerLetter"/>
      <w:lvlText w:val="(%1)"/>
      <w:lvlJc w:val="left"/>
      <w:pPr>
        <w:tabs>
          <w:tab w:val="num" w:pos="0"/>
        </w:tabs>
        <w:ind w:left="1440" w:hanging="720"/>
      </w:pPr>
    </w:lvl>
    <w:lvl w:ilvl="1">
      <w:start w:val="1"/>
      <w:numFmt w:val="lowerRoman"/>
      <w:lvlText w:val="(%2)"/>
      <w:lvlJc w:val="left"/>
      <w:pPr>
        <w:tabs>
          <w:tab w:val="num" w:pos="-360"/>
        </w:tabs>
        <w:ind w:left="1800" w:hanging="720"/>
      </w:pPr>
    </w:lvl>
    <w:lvl w:ilvl="2">
      <w:start w:val="1"/>
      <w:numFmt w:val="lowerRoman"/>
      <w:lvlText w:val="%3."/>
      <w:lvlJc w:val="lef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lef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left"/>
      <w:pPr>
        <w:tabs>
          <w:tab w:val="num" w:pos="6480"/>
        </w:tabs>
        <w:ind w:left="6480" w:hanging="180"/>
      </w:pPr>
    </w:lvl>
  </w:abstractNum>
  <w:abstractNum w:abstractNumId="17">
    <w:nsid w:val="00000012"/>
    <w:multiLevelType w:val="singleLevel"/>
    <w:tmpl w:val="00000012"/>
    <w:name w:val="WW8Num23"/>
    <w:lvl w:ilvl="0">
      <w:start w:val="1"/>
      <w:numFmt w:val="lowerLetter"/>
      <w:lvlText w:val="(%1)"/>
      <w:lvlJc w:val="left"/>
      <w:pPr>
        <w:tabs>
          <w:tab w:val="num" w:pos="720"/>
        </w:tabs>
        <w:ind w:left="1440" w:hanging="720"/>
      </w:pPr>
    </w:lvl>
  </w:abstractNum>
  <w:abstractNum w:abstractNumId="18">
    <w:nsid w:val="00000013"/>
    <w:multiLevelType w:val="singleLevel"/>
    <w:tmpl w:val="00000013"/>
    <w:name w:val="WW8Num24"/>
    <w:lvl w:ilvl="0">
      <w:start w:val="1"/>
      <w:numFmt w:val="lowerLetter"/>
      <w:lvlText w:val="(%1)"/>
      <w:lvlJc w:val="left"/>
      <w:pPr>
        <w:tabs>
          <w:tab w:val="num" w:pos="720"/>
        </w:tabs>
        <w:ind w:left="1440" w:hanging="720"/>
      </w:pPr>
    </w:lvl>
  </w:abstractNum>
  <w:abstractNum w:abstractNumId="19">
    <w:nsid w:val="00000014"/>
    <w:multiLevelType w:val="singleLevel"/>
    <w:tmpl w:val="00000014"/>
    <w:name w:val="WW8Num25"/>
    <w:lvl w:ilvl="0">
      <w:start w:val="1"/>
      <w:numFmt w:val="lowerLetter"/>
      <w:lvlText w:val="(%1)"/>
      <w:lvlJc w:val="left"/>
      <w:pPr>
        <w:tabs>
          <w:tab w:val="num" w:pos="720"/>
        </w:tabs>
        <w:ind w:left="1440" w:hanging="720"/>
      </w:pPr>
    </w:lvl>
  </w:abstractNum>
  <w:abstractNum w:abstractNumId="20">
    <w:nsid w:val="00000015"/>
    <w:multiLevelType w:val="singleLevel"/>
    <w:tmpl w:val="00000015"/>
    <w:name w:val="WW8Num26"/>
    <w:lvl w:ilvl="0">
      <w:start w:val="1"/>
      <w:numFmt w:val="lowerLetter"/>
      <w:lvlText w:val="(%1)"/>
      <w:lvlJc w:val="left"/>
      <w:pPr>
        <w:tabs>
          <w:tab w:val="num" w:pos="720"/>
        </w:tabs>
        <w:ind w:left="1440" w:hanging="720"/>
      </w:pPr>
    </w:lvl>
  </w:abstractNum>
  <w:abstractNum w:abstractNumId="21">
    <w:nsid w:val="00000016"/>
    <w:multiLevelType w:val="singleLevel"/>
    <w:tmpl w:val="00000016"/>
    <w:name w:val="WW8Num27"/>
    <w:lvl w:ilvl="0">
      <w:start w:val="1"/>
      <w:numFmt w:val="lowerLetter"/>
      <w:lvlText w:val="(%1)"/>
      <w:lvlJc w:val="left"/>
      <w:pPr>
        <w:tabs>
          <w:tab w:val="num" w:pos="0"/>
        </w:tabs>
        <w:ind w:left="1440" w:hanging="720"/>
      </w:pPr>
    </w:lvl>
  </w:abstractNum>
  <w:abstractNum w:abstractNumId="22">
    <w:nsid w:val="00000017"/>
    <w:multiLevelType w:val="singleLevel"/>
    <w:tmpl w:val="00000017"/>
    <w:name w:val="WW8Num28"/>
    <w:lvl w:ilvl="0">
      <w:start w:val="1"/>
      <w:numFmt w:val="lowerLetter"/>
      <w:lvlText w:val="(%1)"/>
      <w:lvlJc w:val="left"/>
      <w:pPr>
        <w:tabs>
          <w:tab w:val="num" w:pos="720"/>
        </w:tabs>
        <w:ind w:left="1440" w:hanging="720"/>
      </w:pPr>
    </w:lvl>
  </w:abstractNum>
  <w:abstractNum w:abstractNumId="23">
    <w:nsid w:val="00000018"/>
    <w:multiLevelType w:val="multilevel"/>
    <w:tmpl w:val="00000018"/>
    <w:name w:val="WW8Num29"/>
    <w:lvl w:ilvl="0">
      <w:start w:val="1"/>
      <w:numFmt w:val="lowerLetter"/>
      <w:lvlText w:val="(%1)"/>
      <w:lvlJc w:val="left"/>
      <w:pPr>
        <w:tabs>
          <w:tab w:val="num" w:pos="0"/>
        </w:tabs>
        <w:ind w:left="1440" w:hanging="720"/>
      </w:pPr>
    </w:lvl>
    <w:lvl w:ilvl="1">
      <w:start w:val="1"/>
      <w:numFmt w:val="lowerRoman"/>
      <w:lvlText w:val="(%2)"/>
      <w:lvlJc w:val="left"/>
      <w:pPr>
        <w:tabs>
          <w:tab w:val="num" w:pos="-360"/>
        </w:tabs>
        <w:ind w:left="1800" w:hanging="720"/>
      </w:pPr>
    </w:lvl>
    <w:lvl w:ilvl="2">
      <w:start w:val="1"/>
      <w:numFmt w:val="lowerRoman"/>
      <w:lvlText w:val="%3."/>
      <w:lvlJc w:val="lef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lef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left"/>
      <w:pPr>
        <w:tabs>
          <w:tab w:val="num" w:pos="6480"/>
        </w:tabs>
        <w:ind w:left="6480" w:hanging="180"/>
      </w:pPr>
    </w:lvl>
  </w:abstractNum>
  <w:abstractNum w:abstractNumId="24">
    <w:nsid w:val="00000019"/>
    <w:multiLevelType w:val="multilevel"/>
    <w:tmpl w:val="00000019"/>
    <w:name w:val="WW8Num30"/>
    <w:lvl w:ilvl="0">
      <w:start w:val="1"/>
      <w:numFmt w:val="lowerLetter"/>
      <w:lvlText w:val="(%1)"/>
      <w:lvlJc w:val="left"/>
      <w:pPr>
        <w:tabs>
          <w:tab w:val="num" w:pos="0"/>
        </w:tabs>
        <w:ind w:left="1440" w:hanging="720"/>
      </w:pPr>
    </w:lvl>
    <w:lvl w:ilvl="1">
      <w:start w:val="1"/>
      <w:numFmt w:val="lowerRoman"/>
      <w:lvlText w:val="(%2)"/>
      <w:lvlJc w:val="left"/>
      <w:pPr>
        <w:tabs>
          <w:tab w:val="num" w:pos="-360"/>
        </w:tabs>
        <w:ind w:left="1800" w:hanging="720"/>
      </w:pPr>
    </w:lvl>
    <w:lvl w:ilvl="2">
      <w:start w:val="1"/>
      <w:numFmt w:val="lowerRoman"/>
      <w:lvlText w:val="%3."/>
      <w:lvlJc w:val="lef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lef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left"/>
      <w:pPr>
        <w:tabs>
          <w:tab w:val="num" w:pos="6480"/>
        </w:tabs>
        <w:ind w:left="6480" w:hanging="180"/>
      </w:pPr>
    </w:lvl>
  </w:abstractNum>
  <w:abstractNum w:abstractNumId="25">
    <w:nsid w:val="0000001A"/>
    <w:multiLevelType w:val="singleLevel"/>
    <w:tmpl w:val="0000001A"/>
    <w:name w:val="WW8Num31"/>
    <w:lvl w:ilvl="0">
      <w:start w:val="1"/>
      <w:numFmt w:val="lowerLetter"/>
      <w:lvlText w:val="(%1)"/>
      <w:lvlJc w:val="left"/>
      <w:pPr>
        <w:tabs>
          <w:tab w:val="num" w:pos="0"/>
        </w:tabs>
        <w:ind w:left="1440" w:hanging="720"/>
      </w:pPr>
    </w:lvl>
  </w:abstractNum>
  <w:abstractNum w:abstractNumId="26">
    <w:nsid w:val="0000001B"/>
    <w:multiLevelType w:val="multilevel"/>
    <w:tmpl w:val="0000001B"/>
    <w:name w:val="WW8Num33"/>
    <w:lvl w:ilvl="0">
      <w:start w:val="2"/>
      <w:numFmt w:val="decimal"/>
      <w:lvlText w:val="%1"/>
      <w:lvlJc w:val="left"/>
      <w:pPr>
        <w:tabs>
          <w:tab w:val="num" w:pos="360"/>
        </w:tabs>
        <w:ind w:left="360" w:hanging="360"/>
      </w:pPr>
    </w:lvl>
    <w:lvl w:ilvl="1">
      <w:start w:val="1"/>
      <w:numFmt w:val="decimal"/>
      <w:lvlText w:val="6.%2"/>
      <w:lvlJc w:val="left"/>
      <w:pPr>
        <w:tabs>
          <w:tab w:val="num" w:pos="284"/>
        </w:tabs>
        <w:ind w:left="720" w:hanging="720"/>
      </w:pPr>
      <w:rPr>
        <w:rFonts w:ascii="Arial" w:hAnsi="Arial" w:cs="Times New Roman"/>
        <w:b w:val="0"/>
        <w:sz w:val="22"/>
        <w:szCs w:val="24"/>
      </w:rPr>
    </w:lvl>
    <w:lvl w:ilvl="2">
      <w:start w:val="1"/>
      <w:numFmt w:val="decimal"/>
      <w:lvlText w:val="%1.%2.%3"/>
      <w:lvlJc w:val="left"/>
      <w:pPr>
        <w:tabs>
          <w:tab w:val="num" w:pos="720"/>
        </w:tabs>
        <w:ind w:left="720" w:hanging="720"/>
      </w:pPr>
      <w:rPr>
        <w:b w:val="0"/>
        <w:i w:val="0"/>
      </w:r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27">
    <w:nsid w:val="0000001C"/>
    <w:multiLevelType w:val="multilevel"/>
    <w:tmpl w:val="DDB2A592"/>
    <w:name w:val="WW8Num34"/>
    <w:lvl w:ilvl="0">
      <w:start w:val="2"/>
      <w:numFmt w:val="decimal"/>
      <w:lvlText w:val="%1"/>
      <w:lvlJc w:val="left"/>
      <w:pPr>
        <w:tabs>
          <w:tab w:val="num" w:pos="360"/>
        </w:tabs>
        <w:ind w:left="360" w:hanging="360"/>
      </w:pPr>
      <w:rPr>
        <w:rFonts w:hint="default"/>
      </w:rPr>
    </w:lvl>
    <w:lvl w:ilvl="1">
      <w:start w:val="1"/>
      <w:numFmt w:val="decimal"/>
      <w:lvlText w:val="5.%2"/>
      <w:lvlJc w:val="left"/>
      <w:pPr>
        <w:tabs>
          <w:tab w:val="num" w:pos="284"/>
        </w:tabs>
        <w:ind w:left="720" w:hanging="720"/>
      </w:pPr>
      <w:rPr>
        <w:rFonts w:ascii="Arial" w:hAnsi="Arial" w:cs="Times New Roman" w:hint="default"/>
        <w:b w:val="0"/>
        <w:sz w:val="22"/>
        <w:szCs w:val="24"/>
      </w:rPr>
    </w:lvl>
    <w:lvl w:ilvl="2">
      <w:start w:val="1"/>
      <w:numFmt w:val="decimal"/>
      <w:lvlText w:val="%1.%2.%3"/>
      <w:lvlJc w:val="left"/>
      <w:pPr>
        <w:tabs>
          <w:tab w:val="num" w:pos="720"/>
        </w:tabs>
        <w:ind w:left="720" w:hanging="720"/>
      </w:pPr>
      <w:rPr>
        <w:rFonts w:hint="default"/>
        <w:b w:val="0"/>
        <w:i w:val="0"/>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8">
    <w:nsid w:val="0000001D"/>
    <w:multiLevelType w:val="multilevel"/>
    <w:tmpl w:val="B17C608A"/>
    <w:name w:val="WW8Num37"/>
    <w:lvl w:ilvl="0">
      <w:start w:val="11"/>
      <w:numFmt w:val="decimal"/>
      <w:lvlText w:val="%1"/>
      <w:lvlJc w:val="left"/>
      <w:pPr>
        <w:tabs>
          <w:tab w:val="num" w:pos="0"/>
        </w:tabs>
        <w:ind w:left="420" w:hanging="420"/>
      </w:pPr>
      <w:rPr>
        <w:rFonts w:hint="default"/>
      </w:rPr>
    </w:lvl>
    <w:lvl w:ilvl="1">
      <w:start w:val="1"/>
      <w:numFmt w:val="decimal"/>
      <w:lvlText w:val="13.%2"/>
      <w:lvlJc w:val="left"/>
      <w:pPr>
        <w:tabs>
          <w:tab w:val="num" w:pos="0"/>
        </w:tabs>
        <w:ind w:left="420" w:hanging="420"/>
      </w:pPr>
      <w:rPr>
        <w:rFonts w:hint="default"/>
      </w:rPr>
    </w:lvl>
    <w:lvl w:ilvl="2">
      <w:start w:val="1"/>
      <w:numFmt w:val="decimal"/>
      <w:lvlText w:val="%1.%2.%3"/>
      <w:lvlJc w:val="left"/>
      <w:pPr>
        <w:tabs>
          <w:tab w:val="num" w:pos="0"/>
        </w:tabs>
        <w:ind w:left="720" w:hanging="720"/>
      </w:pPr>
      <w:rPr>
        <w:rFonts w:hint="default"/>
      </w:rPr>
    </w:lvl>
    <w:lvl w:ilvl="3">
      <w:start w:val="1"/>
      <w:numFmt w:val="decimal"/>
      <w:lvlText w:val="%1.%2.%3.%4"/>
      <w:lvlJc w:val="left"/>
      <w:pPr>
        <w:tabs>
          <w:tab w:val="num" w:pos="0"/>
        </w:tabs>
        <w:ind w:left="720" w:hanging="720"/>
      </w:pPr>
      <w:rPr>
        <w:rFonts w:hint="default"/>
      </w:rPr>
    </w:lvl>
    <w:lvl w:ilvl="4">
      <w:start w:val="1"/>
      <w:numFmt w:val="decimal"/>
      <w:lvlText w:val="%1.%2.%3.%4.%5"/>
      <w:lvlJc w:val="left"/>
      <w:pPr>
        <w:tabs>
          <w:tab w:val="num" w:pos="0"/>
        </w:tabs>
        <w:ind w:left="1080" w:hanging="1080"/>
      </w:pPr>
      <w:rPr>
        <w:rFonts w:hint="default"/>
      </w:rPr>
    </w:lvl>
    <w:lvl w:ilvl="5">
      <w:start w:val="1"/>
      <w:numFmt w:val="decimal"/>
      <w:lvlText w:val="%1.%2.%3.%4.%5.%6"/>
      <w:lvlJc w:val="left"/>
      <w:pPr>
        <w:tabs>
          <w:tab w:val="num" w:pos="0"/>
        </w:tabs>
        <w:ind w:left="1080" w:hanging="1080"/>
      </w:pPr>
      <w:rPr>
        <w:rFonts w:hint="default"/>
      </w:rPr>
    </w:lvl>
    <w:lvl w:ilvl="6">
      <w:start w:val="1"/>
      <w:numFmt w:val="decimal"/>
      <w:lvlText w:val="%1.%2.%3.%4.%5.%6.%7"/>
      <w:lvlJc w:val="left"/>
      <w:pPr>
        <w:tabs>
          <w:tab w:val="num" w:pos="0"/>
        </w:tabs>
        <w:ind w:left="1440" w:hanging="1440"/>
      </w:pPr>
      <w:rPr>
        <w:rFonts w:hint="default"/>
      </w:rPr>
    </w:lvl>
    <w:lvl w:ilvl="7">
      <w:start w:val="1"/>
      <w:numFmt w:val="decimal"/>
      <w:lvlText w:val="%1.%2.%3.%4.%5.%6.%7.%8"/>
      <w:lvlJc w:val="left"/>
      <w:pPr>
        <w:tabs>
          <w:tab w:val="num" w:pos="0"/>
        </w:tabs>
        <w:ind w:left="1440" w:hanging="1440"/>
      </w:pPr>
      <w:rPr>
        <w:rFonts w:hint="default"/>
      </w:rPr>
    </w:lvl>
    <w:lvl w:ilvl="8">
      <w:start w:val="1"/>
      <w:numFmt w:val="decimal"/>
      <w:lvlText w:val="%1.%2.%3.%4.%5.%6.%7.%8.%9"/>
      <w:lvlJc w:val="left"/>
      <w:pPr>
        <w:tabs>
          <w:tab w:val="num" w:pos="0"/>
        </w:tabs>
        <w:ind w:left="1800" w:hanging="1800"/>
      </w:pPr>
      <w:rPr>
        <w:rFonts w:hint="default"/>
      </w:rPr>
    </w:lvl>
  </w:abstractNum>
  <w:abstractNum w:abstractNumId="29">
    <w:nsid w:val="0000001E"/>
    <w:multiLevelType w:val="multilevel"/>
    <w:tmpl w:val="E6389584"/>
    <w:name w:val="WW8Num38"/>
    <w:lvl w:ilvl="0">
      <w:start w:val="2"/>
      <w:numFmt w:val="decimal"/>
      <w:lvlText w:val="%1"/>
      <w:lvlJc w:val="left"/>
      <w:pPr>
        <w:tabs>
          <w:tab w:val="num" w:pos="360"/>
        </w:tabs>
        <w:ind w:left="360" w:hanging="360"/>
      </w:pPr>
      <w:rPr>
        <w:rFonts w:hint="default"/>
      </w:rPr>
    </w:lvl>
    <w:lvl w:ilvl="1">
      <w:start w:val="1"/>
      <w:numFmt w:val="decimal"/>
      <w:lvlText w:val="4.%2"/>
      <w:lvlJc w:val="left"/>
      <w:pPr>
        <w:tabs>
          <w:tab w:val="num" w:pos="284"/>
        </w:tabs>
        <w:ind w:left="720" w:hanging="720"/>
      </w:pPr>
      <w:rPr>
        <w:rFonts w:ascii="Arial" w:hAnsi="Arial" w:cs="Times New Roman" w:hint="default"/>
        <w:b w:val="0"/>
        <w:sz w:val="22"/>
        <w:szCs w:val="24"/>
      </w:rPr>
    </w:lvl>
    <w:lvl w:ilvl="2">
      <w:start w:val="1"/>
      <w:numFmt w:val="decimal"/>
      <w:lvlText w:val="%1.%2.%3"/>
      <w:lvlJc w:val="left"/>
      <w:pPr>
        <w:tabs>
          <w:tab w:val="num" w:pos="720"/>
        </w:tabs>
        <w:ind w:left="720" w:hanging="720"/>
      </w:pPr>
      <w:rPr>
        <w:rFonts w:hint="default"/>
        <w:b w:val="0"/>
        <w:i w:val="0"/>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0">
    <w:nsid w:val="0000001F"/>
    <w:multiLevelType w:val="multilevel"/>
    <w:tmpl w:val="0000001F"/>
    <w:name w:val="WW8Num39"/>
    <w:lvl w:ilvl="0">
      <w:start w:val="1"/>
      <w:numFmt w:val="lowerLetter"/>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1">
    <w:nsid w:val="00000020"/>
    <w:multiLevelType w:val="singleLevel"/>
    <w:tmpl w:val="00000020"/>
    <w:name w:val="WW8Num40"/>
    <w:lvl w:ilvl="0">
      <w:start w:val="1"/>
      <w:numFmt w:val="lowerLetter"/>
      <w:lvlText w:val="(%1)"/>
      <w:lvlJc w:val="left"/>
      <w:pPr>
        <w:tabs>
          <w:tab w:val="num" w:pos="0"/>
        </w:tabs>
        <w:ind w:left="1440" w:hanging="720"/>
      </w:pPr>
    </w:lvl>
  </w:abstractNum>
  <w:abstractNum w:abstractNumId="32">
    <w:nsid w:val="00000021"/>
    <w:multiLevelType w:val="singleLevel"/>
    <w:tmpl w:val="00000021"/>
    <w:name w:val="WW8Num41"/>
    <w:lvl w:ilvl="0">
      <w:start w:val="1"/>
      <w:numFmt w:val="lowerLetter"/>
      <w:lvlText w:val="(%1)"/>
      <w:lvlJc w:val="left"/>
      <w:pPr>
        <w:tabs>
          <w:tab w:val="num" w:pos="0"/>
        </w:tabs>
        <w:ind w:left="1440" w:hanging="720"/>
      </w:pPr>
    </w:lvl>
  </w:abstractNum>
  <w:abstractNum w:abstractNumId="33">
    <w:nsid w:val="00000022"/>
    <w:multiLevelType w:val="singleLevel"/>
    <w:tmpl w:val="00000022"/>
    <w:name w:val="WW8Num42"/>
    <w:lvl w:ilvl="0">
      <w:start w:val="1"/>
      <w:numFmt w:val="lowerLetter"/>
      <w:lvlText w:val="(%1)"/>
      <w:lvlJc w:val="left"/>
      <w:pPr>
        <w:tabs>
          <w:tab w:val="num" w:pos="0"/>
        </w:tabs>
        <w:ind w:left="1440" w:hanging="720"/>
      </w:pPr>
    </w:lvl>
  </w:abstractNum>
  <w:abstractNum w:abstractNumId="34">
    <w:nsid w:val="00000023"/>
    <w:multiLevelType w:val="multilevel"/>
    <w:tmpl w:val="00000023"/>
    <w:name w:val="WW8Num43"/>
    <w:lvl w:ilvl="0">
      <w:start w:val="2"/>
      <w:numFmt w:val="decimal"/>
      <w:lvlText w:val="%1"/>
      <w:lvlJc w:val="left"/>
      <w:pPr>
        <w:tabs>
          <w:tab w:val="num" w:pos="360"/>
        </w:tabs>
        <w:ind w:left="360" w:hanging="360"/>
      </w:pPr>
    </w:lvl>
    <w:lvl w:ilvl="1">
      <w:start w:val="1"/>
      <w:numFmt w:val="decimal"/>
      <w:lvlText w:val="2.%2"/>
      <w:lvlJc w:val="left"/>
      <w:pPr>
        <w:tabs>
          <w:tab w:val="num" w:pos="284"/>
        </w:tabs>
        <w:ind w:left="720" w:hanging="720"/>
      </w:pPr>
      <w:rPr>
        <w:rFonts w:ascii="Arial" w:hAnsi="Arial" w:cs="Times New Roman"/>
        <w:b w:val="0"/>
        <w:sz w:val="22"/>
        <w:szCs w:val="24"/>
      </w:rPr>
    </w:lvl>
    <w:lvl w:ilvl="2">
      <w:start w:val="1"/>
      <w:numFmt w:val="decimal"/>
      <w:lvlText w:val="%1.%2.%3"/>
      <w:lvlJc w:val="left"/>
      <w:pPr>
        <w:tabs>
          <w:tab w:val="num" w:pos="720"/>
        </w:tabs>
        <w:ind w:left="720" w:hanging="720"/>
      </w:pPr>
      <w:rPr>
        <w:b w:val="0"/>
        <w:i w:val="0"/>
      </w:r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35">
    <w:nsid w:val="00000024"/>
    <w:multiLevelType w:val="multilevel"/>
    <w:tmpl w:val="00000024"/>
    <w:name w:val="WW8Num45"/>
    <w:lvl w:ilvl="0">
      <w:start w:val="2"/>
      <w:numFmt w:val="decimal"/>
      <w:lvlText w:val="%1"/>
      <w:lvlJc w:val="left"/>
      <w:pPr>
        <w:tabs>
          <w:tab w:val="num" w:pos="360"/>
        </w:tabs>
        <w:ind w:left="360" w:hanging="360"/>
      </w:pPr>
    </w:lvl>
    <w:lvl w:ilvl="1">
      <w:start w:val="1"/>
      <w:numFmt w:val="decimal"/>
      <w:lvlText w:val="5.%2"/>
      <w:lvlJc w:val="left"/>
      <w:pPr>
        <w:tabs>
          <w:tab w:val="num" w:pos="284"/>
        </w:tabs>
        <w:ind w:left="720" w:hanging="720"/>
      </w:pPr>
      <w:rPr>
        <w:rFonts w:ascii="Arial" w:hAnsi="Arial" w:cs="Times New Roman"/>
        <w:b w:val="0"/>
        <w:sz w:val="22"/>
        <w:szCs w:val="24"/>
      </w:rPr>
    </w:lvl>
    <w:lvl w:ilvl="2">
      <w:start w:val="1"/>
      <w:numFmt w:val="decimal"/>
      <w:lvlText w:val="%1.%2.%3"/>
      <w:lvlJc w:val="left"/>
      <w:pPr>
        <w:tabs>
          <w:tab w:val="num" w:pos="720"/>
        </w:tabs>
        <w:ind w:left="720" w:hanging="720"/>
      </w:pPr>
      <w:rPr>
        <w:b w:val="0"/>
        <w:i w:val="0"/>
      </w:r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36">
    <w:nsid w:val="02C03CA4"/>
    <w:multiLevelType w:val="singleLevel"/>
    <w:tmpl w:val="00000010"/>
    <w:lvl w:ilvl="0">
      <w:start w:val="1"/>
      <w:numFmt w:val="lowerLetter"/>
      <w:lvlText w:val="(%1)"/>
      <w:lvlJc w:val="left"/>
      <w:pPr>
        <w:tabs>
          <w:tab w:val="num" w:pos="0"/>
        </w:tabs>
        <w:ind w:left="1440" w:hanging="720"/>
      </w:pPr>
    </w:lvl>
  </w:abstractNum>
  <w:abstractNum w:abstractNumId="37">
    <w:nsid w:val="035C084E"/>
    <w:multiLevelType w:val="multilevel"/>
    <w:tmpl w:val="5C268CC2"/>
    <w:name w:val="WW8Num13"/>
    <w:lvl w:ilvl="0">
      <w:start w:val="2"/>
      <w:numFmt w:val="decimal"/>
      <w:lvlText w:val="%1"/>
      <w:lvlJc w:val="left"/>
      <w:pPr>
        <w:tabs>
          <w:tab w:val="num" w:pos="360"/>
        </w:tabs>
        <w:ind w:left="360" w:hanging="360"/>
      </w:pPr>
      <w:rPr>
        <w:rFonts w:hint="default"/>
      </w:rPr>
    </w:lvl>
    <w:lvl w:ilvl="1">
      <w:start w:val="1"/>
      <w:numFmt w:val="decimal"/>
      <w:lvlText w:val="2.%2"/>
      <w:lvlJc w:val="left"/>
      <w:pPr>
        <w:tabs>
          <w:tab w:val="num" w:pos="284"/>
        </w:tabs>
        <w:ind w:left="720" w:hanging="720"/>
      </w:pPr>
      <w:rPr>
        <w:rFonts w:hint="default"/>
        <w:b w:val="0"/>
      </w:rPr>
    </w:lvl>
    <w:lvl w:ilvl="2">
      <w:start w:val="1"/>
      <w:numFmt w:val="decimal"/>
      <w:lvlText w:val="%1.%2.%3"/>
      <w:lvlJc w:val="left"/>
      <w:pPr>
        <w:tabs>
          <w:tab w:val="num" w:pos="720"/>
        </w:tabs>
        <w:ind w:left="720" w:hanging="720"/>
      </w:pPr>
      <w:rPr>
        <w:rFonts w:ascii="Wingdings" w:hAnsi="Wingdings" w:cs="Wingding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8">
    <w:nsid w:val="04F61161"/>
    <w:multiLevelType w:val="hybridMultilevel"/>
    <w:tmpl w:val="5030ABFC"/>
    <w:lvl w:ilvl="0" w:tplc="00000015">
      <w:start w:val="1"/>
      <w:numFmt w:val="lowerLetter"/>
      <w:lvlText w:val="(%1)"/>
      <w:lvlJc w:val="left"/>
      <w:pPr>
        <w:tabs>
          <w:tab w:val="num" w:pos="360"/>
        </w:tabs>
        <w:ind w:left="360" w:hanging="360"/>
      </w:pPr>
      <w:rPr>
        <w:rFonts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9">
    <w:nsid w:val="0D890430"/>
    <w:multiLevelType w:val="multilevel"/>
    <w:tmpl w:val="5C268CC2"/>
    <w:lvl w:ilvl="0">
      <w:start w:val="2"/>
      <w:numFmt w:val="decimal"/>
      <w:lvlText w:val="%1"/>
      <w:lvlJc w:val="left"/>
      <w:pPr>
        <w:tabs>
          <w:tab w:val="num" w:pos="360"/>
        </w:tabs>
        <w:ind w:left="360" w:hanging="360"/>
      </w:pPr>
      <w:rPr>
        <w:rFonts w:hint="default"/>
      </w:rPr>
    </w:lvl>
    <w:lvl w:ilvl="1">
      <w:start w:val="1"/>
      <w:numFmt w:val="decimal"/>
      <w:lvlText w:val="2.%2"/>
      <w:lvlJc w:val="left"/>
      <w:pPr>
        <w:tabs>
          <w:tab w:val="num" w:pos="284"/>
        </w:tabs>
        <w:ind w:left="720" w:hanging="720"/>
      </w:pPr>
      <w:rPr>
        <w:rFonts w:hint="default"/>
        <w:b w:val="0"/>
      </w:rPr>
    </w:lvl>
    <w:lvl w:ilvl="2">
      <w:start w:val="1"/>
      <w:numFmt w:val="decimal"/>
      <w:lvlText w:val="%1.%2.%3"/>
      <w:lvlJc w:val="left"/>
      <w:pPr>
        <w:tabs>
          <w:tab w:val="num" w:pos="720"/>
        </w:tabs>
        <w:ind w:left="720" w:hanging="720"/>
      </w:pPr>
      <w:rPr>
        <w:rFonts w:ascii="Wingdings" w:hAnsi="Wingdings" w:cs="Wingding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0">
    <w:nsid w:val="0FD1772A"/>
    <w:multiLevelType w:val="multilevel"/>
    <w:tmpl w:val="00000018"/>
    <w:lvl w:ilvl="0">
      <w:start w:val="1"/>
      <w:numFmt w:val="lowerLetter"/>
      <w:lvlText w:val="(%1)"/>
      <w:lvlJc w:val="left"/>
      <w:pPr>
        <w:tabs>
          <w:tab w:val="num" w:pos="0"/>
        </w:tabs>
        <w:ind w:left="1440" w:hanging="720"/>
      </w:pPr>
    </w:lvl>
    <w:lvl w:ilvl="1">
      <w:start w:val="1"/>
      <w:numFmt w:val="lowerRoman"/>
      <w:lvlText w:val="(%2)"/>
      <w:lvlJc w:val="left"/>
      <w:pPr>
        <w:tabs>
          <w:tab w:val="num" w:pos="-360"/>
        </w:tabs>
        <w:ind w:left="1800" w:hanging="720"/>
      </w:pPr>
    </w:lvl>
    <w:lvl w:ilvl="2">
      <w:start w:val="1"/>
      <w:numFmt w:val="lowerRoman"/>
      <w:lvlText w:val="%3."/>
      <w:lvlJc w:val="lef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lef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left"/>
      <w:pPr>
        <w:tabs>
          <w:tab w:val="num" w:pos="6480"/>
        </w:tabs>
        <w:ind w:left="6480" w:hanging="180"/>
      </w:pPr>
    </w:lvl>
  </w:abstractNum>
  <w:abstractNum w:abstractNumId="41">
    <w:nsid w:val="104967E4"/>
    <w:multiLevelType w:val="multilevel"/>
    <w:tmpl w:val="5C268CC2"/>
    <w:lvl w:ilvl="0">
      <w:start w:val="2"/>
      <w:numFmt w:val="decimal"/>
      <w:lvlText w:val="%1"/>
      <w:lvlJc w:val="left"/>
      <w:pPr>
        <w:tabs>
          <w:tab w:val="num" w:pos="360"/>
        </w:tabs>
        <w:ind w:left="360" w:hanging="360"/>
      </w:pPr>
      <w:rPr>
        <w:rFonts w:hint="default"/>
      </w:rPr>
    </w:lvl>
    <w:lvl w:ilvl="1">
      <w:start w:val="1"/>
      <w:numFmt w:val="decimal"/>
      <w:lvlText w:val="2.%2"/>
      <w:lvlJc w:val="left"/>
      <w:pPr>
        <w:tabs>
          <w:tab w:val="num" w:pos="284"/>
        </w:tabs>
        <w:ind w:left="720" w:hanging="720"/>
      </w:pPr>
      <w:rPr>
        <w:rFonts w:hint="default"/>
        <w:b w:val="0"/>
      </w:rPr>
    </w:lvl>
    <w:lvl w:ilvl="2">
      <w:start w:val="1"/>
      <w:numFmt w:val="decimal"/>
      <w:lvlText w:val="%1.%2.%3"/>
      <w:lvlJc w:val="left"/>
      <w:pPr>
        <w:tabs>
          <w:tab w:val="num" w:pos="720"/>
        </w:tabs>
        <w:ind w:left="720" w:hanging="720"/>
      </w:pPr>
      <w:rPr>
        <w:rFonts w:ascii="Wingdings" w:hAnsi="Wingdings" w:cs="Wingding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2">
    <w:nsid w:val="15C31CA5"/>
    <w:multiLevelType w:val="hybridMultilevel"/>
    <w:tmpl w:val="1A70791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nsid w:val="230240BB"/>
    <w:multiLevelType w:val="multilevel"/>
    <w:tmpl w:val="0000000A"/>
    <w:lvl w:ilvl="0">
      <w:start w:val="1"/>
      <w:numFmt w:val="lowerLetter"/>
      <w:lvlText w:val="(%1)"/>
      <w:lvlJc w:val="left"/>
      <w:pPr>
        <w:tabs>
          <w:tab w:val="num" w:pos="0"/>
        </w:tabs>
        <w:ind w:left="1440" w:hanging="720"/>
      </w:pPr>
    </w:lvl>
    <w:lvl w:ilvl="1">
      <w:start w:val="1"/>
      <w:numFmt w:val="lowerRoman"/>
      <w:lvlText w:val="(%2)"/>
      <w:lvlJc w:val="left"/>
      <w:pPr>
        <w:tabs>
          <w:tab w:val="num" w:pos="-360"/>
        </w:tabs>
        <w:ind w:left="1800" w:hanging="720"/>
      </w:pPr>
    </w:lvl>
    <w:lvl w:ilvl="2">
      <w:start w:val="1"/>
      <w:numFmt w:val="lowerRoman"/>
      <w:lvlText w:val="%3."/>
      <w:lvlJc w:val="lef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lef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left"/>
      <w:pPr>
        <w:tabs>
          <w:tab w:val="num" w:pos="6480"/>
        </w:tabs>
        <w:ind w:left="6480" w:hanging="180"/>
      </w:pPr>
    </w:lvl>
  </w:abstractNum>
  <w:abstractNum w:abstractNumId="44">
    <w:nsid w:val="26862BDB"/>
    <w:multiLevelType w:val="multilevel"/>
    <w:tmpl w:val="70F49E56"/>
    <w:name w:val="WW8Num34"/>
    <w:lvl w:ilvl="0">
      <w:start w:val="2"/>
      <w:numFmt w:val="decimal"/>
      <w:lvlText w:val="%1"/>
      <w:lvlJc w:val="left"/>
      <w:pPr>
        <w:tabs>
          <w:tab w:val="num" w:pos="360"/>
        </w:tabs>
        <w:ind w:left="360" w:hanging="360"/>
      </w:pPr>
      <w:rPr>
        <w:rFonts w:hint="default"/>
      </w:rPr>
    </w:lvl>
    <w:lvl w:ilvl="1">
      <w:start w:val="1"/>
      <w:numFmt w:val="decimal"/>
      <w:lvlText w:val="5.%2"/>
      <w:lvlJc w:val="left"/>
      <w:pPr>
        <w:tabs>
          <w:tab w:val="num" w:pos="284"/>
        </w:tabs>
        <w:ind w:left="720" w:hanging="720"/>
      </w:pPr>
      <w:rPr>
        <w:rFonts w:ascii="Arial" w:hAnsi="Arial" w:cs="Times New Roman" w:hint="default"/>
        <w:b w:val="0"/>
        <w:sz w:val="22"/>
        <w:szCs w:val="24"/>
      </w:rPr>
    </w:lvl>
    <w:lvl w:ilvl="2">
      <w:start w:val="1"/>
      <w:numFmt w:val="decimal"/>
      <w:lvlText w:val="%1.%2.%3"/>
      <w:lvlJc w:val="left"/>
      <w:pPr>
        <w:tabs>
          <w:tab w:val="num" w:pos="720"/>
        </w:tabs>
        <w:ind w:left="720" w:hanging="720"/>
      </w:pPr>
      <w:rPr>
        <w:rFonts w:hint="default"/>
        <w:b w:val="0"/>
        <w:i w:val="0"/>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5">
    <w:nsid w:val="26A719FD"/>
    <w:multiLevelType w:val="multilevel"/>
    <w:tmpl w:val="5C268CC2"/>
    <w:lvl w:ilvl="0">
      <w:start w:val="2"/>
      <w:numFmt w:val="decimal"/>
      <w:lvlText w:val="%1"/>
      <w:lvlJc w:val="left"/>
      <w:pPr>
        <w:tabs>
          <w:tab w:val="num" w:pos="360"/>
        </w:tabs>
        <w:ind w:left="360" w:hanging="360"/>
      </w:pPr>
      <w:rPr>
        <w:rFonts w:hint="default"/>
      </w:rPr>
    </w:lvl>
    <w:lvl w:ilvl="1">
      <w:start w:val="1"/>
      <w:numFmt w:val="decimal"/>
      <w:lvlText w:val="2.%2"/>
      <w:lvlJc w:val="left"/>
      <w:pPr>
        <w:tabs>
          <w:tab w:val="num" w:pos="284"/>
        </w:tabs>
        <w:ind w:left="720" w:hanging="720"/>
      </w:pPr>
      <w:rPr>
        <w:rFonts w:hint="default"/>
        <w:b w:val="0"/>
      </w:rPr>
    </w:lvl>
    <w:lvl w:ilvl="2">
      <w:start w:val="1"/>
      <w:numFmt w:val="decimal"/>
      <w:lvlText w:val="%1.%2.%3"/>
      <w:lvlJc w:val="left"/>
      <w:pPr>
        <w:tabs>
          <w:tab w:val="num" w:pos="720"/>
        </w:tabs>
        <w:ind w:left="720" w:hanging="720"/>
      </w:pPr>
      <w:rPr>
        <w:rFonts w:ascii="Wingdings" w:hAnsi="Wingdings" w:cs="Wingding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6">
    <w:nsid w:val="27510A2E"/>
    <w:multiLevelType w:val="multilevel"/>
    <w:tmpl w:val="5C268CC2"/>
    <w:lvl w:ilvl="0">
      <w:start w:val="2"/>
      <w:numFmt w:val="decimal"/>
      <w:lvlText w:val="%1"/>
      <w:lvlJc w:val="left"/>
      <w:pPr>
        <w:tabs>
          <w:tab w:val="num" w:pos="360"/>
        </w:tabs>
        <w:ind w:left="360" w:hanging="360"/>
      </w:pPr>
      <w:rPr>
        <w:rFonts w:hint="default"/>
      </w:rPr>
    </w:lvl>
    <w:lvl w:ilvl="1">
      <w:start w:val="1"/>
      <w:numFmt w:val="decimal"/>
      <w:lvlText w:val="2.%2"/>
      <w:lvlJc w:val="left"/>
      <w:pPr>
        <w:tabs>
          <w:tab w:val="num" w:pos="284"/>
        </w:tabs>
        <w:ind w:left="720" w:hanging="720"/>
      </w:pPr>
      <w:rPr>
        <w:rFonts w:hint="default"/>
        <w:b w:val="0"/>
      </w:rPr>
    </w:lvl>
    <w:lvl w:ilvl="2">
      <w:start w:val="1"/>
      <w:numFmt w:val="decimal"/>
      <w:lvlText w:val="%1.%2.%3"/>
      <w:lvlJc w:val="left"/>
      <w:pPr>
        <w:tabs>
          <w:tab w:val="num" w:pos="720"/>
        </w:tabs>
        <w:ind w:left="720" w:hanging="720"/>
      </w:pPr>
      <w:rPr>
        <w:rFonts w:ascii="Wingdings" w:hAnsi="Wingdings" w:cs="Wingding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7">
    <w:nsid w:val="2C0A2ADF"/>
    <w:multiLevelType w:val="multilevel"/>
    <w:tmpl w:val="00000018"/>
    <w:lvl w:ilvl="0">
      <w:start w:val="1"/>
      <w:numFmt w:val="lowerLetter"/>
      <w:lvlText w:val="(%1)"/>
      <w:lvlJc w:val="left"/>
      <w:pPr>
        <w:tabs>
          <w:tab w:val="num" w:pos="0"/>
        </w:tabs>
        <w:ind w:left="1440" w:hanging="720"/>
      </w:pPr>
    </w:lvl>
    <w:lvl w:ilvl="1">
      <w:start w:val="1"/>
      <w:numFmt w:val="lowerRoman"/>
      <w:lvlText w:val="(%2)"/>
      <w:lvlJc w:val="left"/>
      <w:pPr>
        <w:tabs>
          <w:tab w:val="num" w:pos="-360"/>
        </w:tabs>
        <w:ind w:left="1800" w:hanging="720"/>
      </w:pPr>
    </w:lvl>
    <w:lvl w:ilvl="2">
      <w:start w:val="1"/>
      <w:numFmt w:val="lowerRoman"/>
      <w:lvlText w:val="%3."/>
      <w:lvlJc w:val="lef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lef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left"/>
      <w:pPr>
        <w:tabs>
          <w:tab w:val="num" w:pos="6480"/>
        </w:tabs>
        <w:ind w:left="6480" w:hanging="180"/>
      </w:pPr>
    </w:lvl>
  </w:abstractNum>
  <w:abstractNum w:abstractNumId="48">
    <w:nsid w:val="2E2E4C15"/>
    <w:multiLevelType w:val="singleLevel"/>
    <w:tmpl w:val="D81AE2EA"/>
    <w:lvl w:ilvl="0">
      <w:start w:val="1"/>
      <w:numFmt w:val="lowerLetter"/>
      <w:lvlText w:val="(%1)"/>
      <w:lvlJc w:val="left"/>
      <w:pPr>
        <w:tabs>
          <w:tab w:val="num" w:pos="810"/>
        </w:tabs>
        <w:ind w:left="2250" w:hanging="720"/>
      </w:pPr>
      <w:rPr>
        <w:rFonts w:hint="default"/>
      </w:rPr>
    </w:lvl>
  </w:abstractNum>
  <w:abstractNum w:abstractNumId="49">
    <w:nsid w:val="2F29644B"/>
    <w:multiLevelType w:val="hybridMultilevel"/>
    <w:tmpl w:val="99B4F4A8"/>
    <w:name w:val="WW8Num172"/>
    <w:lvl w:ilvl="0" w:tplc="1E9EFCCA">
      <w:start w:val="1"/>
      <w:numFmt w:val="lowerRoman"/>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nsid w:val="2F3679A0"/>
    <w:multiLevelType w:val="hybridMultilevel"/>
    <w:tmpl w:val="5030ABFC"/>
    <w:lvl w:ilvl="0" w:tplc="00000015">
      <w:start w:val="1"/>
      <w:numFmt w:val="lowerLetter"/>
      <w:lvlText w:val="(%1)"/>
      <w:lvlJc w:val="left"/>
      <w:pPr>
        <w:tabs>
          <w:tab w:val="num" w:pos="360"/>
        </w:tabs>
        <w:ind w:left="360" w:hanging="360"/>
      </w:pPr>
      <w:rPr>
        <w:rFonts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1">
    <w:nsid w:val="2F8B2F72"/>
    <w:multiLevelType w:val="multilevel"/>
    <w:tmpl w:val="00000018"/>
    <w:lvl w:ilvl="0">
      <w:start w:val="1"/>
      <w:numFmt w:val="lowerLetter"/>
      <w:lvlText w:val="(%1)"/>
      <w:lvlJc w:val="left"/>
      <w:pPr>
        <w:tabs>
          <w:tab w:val="num" w:pos="0"/>
        </w:tabs>
        <w:ind w:left="1440" w:hanging="720"/>
      </w:pPr>
    </w:lvl>
    <w:lvl w:ilvl="1">
      <w:start w:val="1"/>
      <w:numFmt w:val="lowerRoman"/>
      <w:lvlText w:val="(%2)"/>
      <w:lvlJc w:val="left"/>
      <w:pPr>
        <w:tabs>
          <w:tab w:val="num" w:pos="-360"/>
        </w:tabs>
        <w:ind w:left="1800" w:hanging="720"/>
      </w:pPr>
    </w:lvl>
    <w:lvl w:ilvl="2">
      <w:start w:val="1"/>
      <w:numFmt w:val="lowerRoman"/>
      <w:lvlText w:val="%3."/>
      <w:lvlJc w:val="lef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lef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left"/>
      <w:pPr>
        <w:tabs>
          <w:tab w:val="num" w:pos="6480"/>
        </w:tabs>
        <w:ind w:left="6480" w:hanging="180"/>
      </w:pPr>
    </w:lvl>
  </w:abstractNum>
  <w:abstractNum w:abstractNumId="52">
    <w:nsid w:val="31BD68E4"/>
    <w:multiLevelType w:val="multilevel"/>
    <w:tmpl w:val="D6BA439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nsid w:val="380A1E6A"/>
    <w:multiLevelType w:val="multilevel"/>
    <w:tmpl w:val="D27C626C"/>
    <w:name w:val="WW8Num34"/>
    <w:lvl w:ilvl="0">
      <w:start w:val="2"/>
      <w:numFmt w:val="decimal"/>
      <w:lvlText w:val="%1"/>
      <w:lvlJc w:val="left"/>
      <w:pPr>
        <w:tabs>
          <w:tab w:val="num" w:pos="360"/>
        </w:tabs>
        <w:ind w:left="360" w:hanging="360"/>
      </w:pPr>
      <w:rPr>
        <w:rFonts w:hint="default"/>
      </w:rPr>
    </w:lvl>
    <w:lvl w:ilvl="1">
      <w:start w:val="1"/>
      <w:numFmt w:val="decimal"/>
      <w:lvlText w:val="6.%2"/>
      <w:lvlJc w:val="left"/>
      <w:pPr>
        <w:tabs>
          <w:tab w:val="num" w:pos="284"/>
        </w:tabs>
        <w:ind w:left="720" w:hanging="720"/>
      </w:pPr>
      <w:rPr>
        <w:rFonts w:ascii="Arial" w:hAnsi="Arial" w:cs="Times New Roman" w:hint="default"/>
        <w:b w:val="0"/>
        <w:sz w:val="22"/>
        <w:szCs w:val="24"/>
      </w:rPr>
    </w:lvl>
    <w:lvl w:ilvl="2">
      <w:start w:val="1"/>
      <w:numFmt w:val="decimal"/>
      <w:lvlText w:val="%1.%2.%3"/>
      <w:lvlJc w:val="left"/>
      <w:pPr>
        <w:tabs>
          <w:tab w:val="num" w:pos="720"/>
        </w:tabs>
        <w:ind w:left="720" w:hanging="720"/>
      </w:pPr>
      <w:rPr>
        <w:rFonts w:hint="default"/>
        <w:b w:val="0"/>
        <w:i w:val="0"/>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4">
    <w:nsid w:val="3835165E"/>
    <w:multiLevelType w:val="multilevel"/>
    <w:tmpl w:val="00000018"/>
    <w:lvl w:ilvl="0">
      <w:start w:val="1"/>
      <w:numFmt w:val="lowerLetter"/>
      <w:lvlText w:val="(%1)"/>
      <w:lvlJc w:val="left"/>
      <w:pPr>
        <w:tabs>
          <w:tab w:val="num" w:pos="0"/>
        </w:tabs>
        <w:ind w:left="1440" w:hanging="720"/>
      </w:pPr>
    </w:lvl>
    <w:lvl w:ilvl="1">
      <w:start w:val="1"/>
      <w:numFmt w:val="lowerRoman"/>
      <w:lvlText w:val="(%2)"/>
      <w:lvlJc w:val="left"/>
      <w:pPr>
        <w:tabs>
          <w:tab w:val="num" w:pos="-360"/>
        </w:tabs>
        <w:ind w:left="1800" w:hanging="720"/>
      </w:pPr>
    </w:lvl>
    <w:lvl w:ilvl="2">
      <w:start w:val="1"/>
      <w:numFmt w:val="lowerRoman"/>
      <w:lvlText w:val="%3."/>
      <w:lvlJc w:val="lef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lef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left"/>
      <w:pPr>
        <w:tabs>
          <w:tab w:val="num" w:pos="6480"/>
        </w:tabs>
        <w:ind w:left="6480" w:hanging="180"/>
      </w:pPr>
    </w:lvl>
  </w:abstractNum>
  <w:abstractNum w:abstractNumId="55">
    <w:nsid w:val="3C8D3FFA"/>
    <w:multiLevelType w:val="multilevel"/>
    <w:tmpl w:val="79E00174"/>
    <w:name w:val="WW8Num12"/>
    <w:lvl w:ilvl="0">
      <w:start w:val="2"/>
      <w:numFmt w:val="decimal"/>
      <w:lvlText w:val="%1"/>
      <w:lvlJc w:val="left"/>
      <w:pPr>
        <w:tabs>
          <w:tab w:val="num" w:pos="360"/>
        </w:tabs>
        <w:ind w:left="360" w:hanging="360"/>
      </w:pPr>
      <w:rPr>
        <w:rFonts w:hint="default"/>
      </w:rPr>
    </w:lvl>
    <w:lvl w:ilvl="1">
      <w:start w:val="1"/>
      <w:numFmt w:val="decimal"/>
      <w:lvlText w:val="2.%2"/>
      <w:lvlJc w:val="left"/>
      <w:pPr>
        <w:tabs>
          <w:tab w:val="num" w:pos="284"/>
        </w:tabs>
        <w:ind w:left="720" w:hanging="720"/>
      </w:pPr>
      <w:rPr>
        <w:rFonts w:hint="default"/>
        <w:b w:val="0"/>
      </w:rPr>
    </w:lvl>
    <w:lvl w:ilvl="2">
      <w:start w:val="1"/>
      <w:numFmt w:val="decimal"/>
      <w:lvlText w:val="%1.%2.%3"/>
      <w:lvlJc w:val="left"/>
      <w:pPr>
        <w:tabs>
          <w:tab w:val="num" w:pos="720"/>
        </w:tabs>
        <w:ind w:left="720" w:hanging="720"/>
      </w:pPr>
      <w:rPr>
        <w:rFonts w:ascii="Wingdings" w:hAnsi="Wingdings" w:cs="Wingding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6">
    <w:nsid w:val="3D616CB2"/>
    <w:multiLevelType w:val="multilevel"/>
    <w:tmpl w:val="7C8C9CB4"/>
    <w:name w:val="WW8Num13"/>
    <w:lvl w:ilvl="0">
      <w:start w:val="9"/>
      <w:numFmt w:val="decimal"/>
      <w:lvlText w:val="%1"/>
      <w:lvlJc w:val="left"/>
      <w:pPr>
        <w:tabs>
          <w:tab w:val="num" w:pos="432"/>
        </w:tabs>
        <w:ind w:left="432" w:hanging="432"/>
      </w:pPr>
      <w:rPr>
        <w:rFonts w:hint="default"/>
      </w:rPr>
    </w:lvl>
    <w:lvl w:ilvl="1">
      <w:start w:val="1"/>
      <w:numFmt w:val="decimal"/>
      <w:lvlText w:val="8.%2"/>
      <w:lvlJc w:val="left"/>
      <w:pPr>
        <w:tabs>
          <w:tab w:val="num" w:pos="0"/>
        </w:tabs>
        <w:ind w:left="720" w:hanging="720"/>
      </w:pPr>
      <w:rPr>
        <w:rFonts w:ascii="Arial" w:hAnsi="Arial" w:cs="Courier New"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7">
    <w:nsid w:val="3FC4724E"/>
    <w:multiLevelType w:val="hybridMultilevel"/>
    <w:tmpl w:val="CFE6305E"/>
    <w:lvl w:ilvl="0" w:tplc="00000009">
      <w:start w:val="1"/>
      <w:numFmt w:val="bullet"/>
      <w:lvlText w:val=""/>
      <w:lvlJc w:val="left"/>
      <w:pPr>
        <w:ind w:left="720" w:hanging="360"/>
      </w:pPr>
      <w:rPr>
        <w:rFonts w:ascii="Symbol" w:hAnsi="Symbol" w:cs="Symbo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nsid w:val="44843EAF"/>
    <w:multiLevelType w:val="singleLevel"/>
    <w:tmpl w:val="00000017"/>
    <w:lvl w:ilvl="0">
      <w:start w:val="1"/>
      <w:numFmt w:val="lowerLetter"/>
      <w:lvlText w:val="(%1)"/>
      <w:lvlJc w:val="left"/>
      <w:pPr>
        <w:tabs>
          <w:tab w:val="num" w:pos="720"/>
        </w:tabs>
        <w:ind w:left="1440" w:hanging="720"/>
      </w:pPr>
    </w:lvl>
  </w:abstractNum>
  <w:abstractNum w:abstractNumId="59">
    <w:nsid w:val="47EA1495"/>
    <w:multiLevelType w:val="multilevel"/>
    <w:tmpl w:val="8B68A7D2"/>
    <w:name w:val="WW8Num13"/>
    <w:lvl w:ilvl="0">
      <w:start w:val="9"/>
      <w:numFmt w:val="decimal"/>
      <w:lvlText w:val="%1"/>
      <w:lvlJc w:val="left"/>
      <w:pPr>
        <w:tabs>
          <w:tab w:val="num" w:pos="432"/>
        </w:tabs>
        <w:ind w:left="432" w:hanging="432"/>
      </w:pPr>
      <w:rPr>
        <w:rFonts w:hint="default"/>
      </w:rPr>
    </w:lvl>
    <w:lvl w:ilvl="1">
      <w:start w:val="1"/>
      <w:numFmt w:val="decimal"/>
      <w:lvlText w:val="9.%2"/>
      <w:lvlJc w:val="left"/>
      <w:pPr>
        <w:tabs>
          <w:tab w:val="num" w:pos="0"/>
        </w:tabs>
        <w:ind w:left="720" w:hanging="720"/>
      </w:pPr>
      <w:rPr>
        <w:rFonts w:ascii="Arial" w:hAnsi="Arial" w:cs="Courier New"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0">
    <w:nsid w:val="522B034E"/>
    <w:multiLevelType w:val="multilevel"/>
    <w:tmpl w:val="3168EFCC"/>
    <w:lvl w:ilvl="0">
      <w:start w:val="1"/>
      <w:numFmt w:val="decimal"/>
      <w:lvlText w:val="3.%1."/>
      <w:lvlJc w:val="left"/>
      <w:pPr>
        <w:ind w:left="720" w:hanging="720"/>
      </w:pPr>
      <w:rPr>
        <w:rFonts w:hint="default"/>
      </w:rPr>
    </w:lvl>
    <w:lvl w:ilvl="1">
      <w:start w:val="1"/>
      <w:numFmt w:val="decimal"/>
      <w:lvlText w:val="%1.%2."/>
      <w:lvlJc w:val="left"/>
      <w:pPr>
        <w:ind w:left="720" w:hanging="720"/>
      </w:pPr>
      <w:rPr>
        <w:rFonts w:hint="default"/>
      </w:rPr>
    </w:lvl>
    <w:lvl w:ilvl="2">
      <w:start w:val="1"/>
      <w:numFmt w:val="lowerLetter"/>
      <w:lvlText w:val="(%3)"/>
      <w:lvlJc w:val="left"/>
      <w:pPr>
        <w:ind w:left="216" w:firstLine="504"/>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1">
    <w:nsid w:val="52CD480C"/>
    <w:multiLevelType w:val="hybridMultilevel"/>
    <w:tmpl w:val="5030ABFC"/>
    <w:lvl w:ilvl="0" w:tplc="00000015">
      <w:start w:val="1"/>
      <w:numFmt w:val="lowerLetter"/>
      <w:lvlText w:val="(%1)"/>
      <w:lvlJc w:val="left"/>
      <w:pPr>
        <w:tabs>
          <w:tab w:val="num" w:pos="360"/>
        </w:tabs>
        <w:ind w:left="360" w:hanging="360"/>
      </w:pPr>
      <w:rPr>
        <w:rFonts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2">
    <w:nsid w:val="54B97EDC"/>
    <w:multiLevelType w:val="hybridMultilevel"/>
    <w:tmpl w:val="5030ABFC"/>
    <w:lvl w:ilvl="0" w:tplc="00000015">
      <w:start w:val="1"/>
      <w:numFmt w:val="lowerLetter"/>
      <w:lvlText w:val="(%1)"/>
      <w:lvlJc w:val="left"/>
      <w:pPr>
        <w:tabs>
          <w:tab w:val="num" w:pos="360"/>
        </w:tabs>
        <w:ind w:left="360" w:hanging="360"/>
      </w:pPr>
      <w:rPr>
        <w:rFonts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3">
    <w:nsid w:val="64266150"/>
    <w:multiLevelType w:val="multilevel"/>
    <w:tmpl w:val="FF66B5AE"/>
    <w:lvl w:ilvl="0">
      <w:start w:val="1"/>
      <w:numFmt w:val="bullet"/>
      <w:lvlText w:val=""/>
      <w:lvlJc w:val="left"/>
      <w:pPr>
        <w:ind w:left="720" w:hanging="720"/>
      </w:pPr>
      <w:rPr>
        <w:rFonts w:ascii="Symbol" w:hAnsi="Symbol" w:cs="Arial" w:hint="default"/>
      </w:rPr>
    </w:lvl>
    <w:lvl w:ilvl="1">
      <w:start w:val="1"/>
      <w:numFmt w:val="decimal"/>
      <w:lvlText w:val="%1.%2."/>
      <w:lvlJc w:val="left"/>
      <w:pPr>
        <w:ind w:left="720" w:hanging="720"/>
      </w:pPr>
      <w:rPr>
        <w:rFonts w:hint="default"/>
      </w:rPr>
    </w:lvl>
    <w:lvl w:ilvl="2">
      <w:start w:val="1"/>
      <w:numFmt w:val="lowerLetter"/>
      <w:lvlText w:val="(%3)"/>
      <w:lvlJc w:val="left"/>
      <w:pPr>
        <w:ind w:left="216" w:firstLine="504"/>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4">
    <w:nsid w:val="648D44E7"/>
    <w:multiLevelType w:val="multilevel"/>
    <w:tmpl w:val="5C268CC2"/>
    <w:lvl w:ilvl="0">
      <w:start w:val="2"/>
      <w:numFmt w:val="decimal"/>
      <w:lvlText w:val="%1"/>
      <w:lvlJc w:val="left"/>
      <w:pPr>
        <w:tabs>
          <w:tab w:val="num" w:pos="360"/>
        </w:tabs>
        <w:ind w:left="360" w:hanging="360"/>
      </w:pPr>
      <w:rPr>
        <w:rFonts w:hint="default"/>
      </w:rPr>
    </w:lvl>
    <w:lvl w:ilvl="1">
      <w:start w:val="1"/>
      <w:numFmt w:val="decimal"/>
      <w:lvlText w:val="2.%2"/>
      <w:lvlJc w:val="left"/>
      <w:pPr>
        <w:tabs>
          <w:tab w:val="num" w:pos="284"/>
        </w:tabs>
        <w:ind w:left="720" w:hanging="720"/>
      </w:pPr>
      <w:rPr>
        <w:rFonts w:hint="default"/>
        <w:b w:val="0"/>
      </w:rPr>
    </w:lvl>
    <w:lvl w:ilvl="2">
      <w:start w:val="1"/>
      <w:numFmt w:val="decimal"/>
      <w:lvlText w:val="%1.%2.%3"/>
      <w:lvlJc w:val="left"/>
      <w:pPr>
        <w:tabs>
          <w:tab w:val="num" w:pos="720"/>
        </w:tabs>
        <w:ind w:left="720" w:hanging="720"/>
      </w:pPr>
      <w:rPr>
        <w:rFonts w:ascii="Wingdings" w:hAnsi="Wingdings" w:cs="Wingding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5">
    <w:nsid w:val="67D17F8F"/>
    <w:multiLevelType w:val="hybridMultilevel"/>
    <w:tmpl w:val="1C7C38E0"/>
    <w:lvl w:ilvl="0" w:tplc="E708D782">
      <w:start w:val="942"/>
      <w:numFmt w:val="bullet"/>
      <w:lvlText w:val="-"/>
      <w:lvlJc w:val="left"/>
      <w:pPr>
        <w:ind w:left="1800" w:hanging="360"/>
      </w:pPr>
      <w:rPr>
        <w:rFonts w:ascii="Arial" w:eastAsia="Times New Roman" w:hAnsi="Arial" w:cs="Aria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6">
    <w:nsid w:val="69FD5F0A"/>
    <w:multiLevelType w:val="hybridMultilevel"/>
    <w:tmpl w:val="83548EDA"/>
    <w:lvl w:ilvl="0" w:tplc="0409000F">
      <w:start w:val="1"/>
      <w:numFmt w:val="decimal"/>
      <w:lvlText w:val="%1."/>
      <w:lvlJc w:val="left"/>
      <w:pPr>
        <w:ind w:left="360" w:hanging="360"/>
      </w:pPr>
      <w:rPr>
        <w:rFonts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7">
    <w:nsid w:val="76FA2C1F"/>
    <w:multiLevelType w:val="singleLevel"/>
    <w:tmpl w:val="00000014"/>
    <w:lvl w:ilvl="0">
      <w:start w:val="1"/>
      <w:numFmt w:val="lowerLetter"/>
      <w:lvlText w:val="(%1)"/>
      <w:lvlJc w:val="left"/>
      <w:pPr>
        <w:tabs>
          <w:tab w:val="num" w:pos="720"/>
        </w:tabs>
        <w:ind w:left="1440" w:hanging="720"/>
      </w:pPr>
    </w:lvl>
  </w:abstractNum>
  <w:abstractNum w:abstractNumId="68">
    <w:nsid w:val="778D203A"/>
    <w:multiLevelType w:val="hybridMultilevel"/>
    <w:tmpl w:val="EC9A7878"/>
    <w:name w:val="WW8Num132"/>
    <w:lvl w:ilvl="0" w:tplc="9182CA28">
      <w:start w:val="1"/>
      <w:numFmt w:val="decimal"/>
      <w:lvlText w:val="3.%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nsid w:val="7FCB5473"/>
    <w:multiLevelType w:val="singleLevel"/>
    <w:tmpl w:val="00000013"/>
    <w:lvl w:ilvl="0">
      <w:start w:val="1"/>
      <w:numFmt w:val="lowerLetter"/>
      <w:lvlText w:val="(%1)"/>
      <w:lvlJc w:val="left"/>
      <w:pPr>
        <w:tabs>
          <w:tab w:val="num" w:pos="720"/>
        </w:tabs>
        <w:ind w:left="1440" w:hanging="720"/>
      </w:pPr>
    </w:lvl>
  </w:abstractNum>
  <w:num w:numId="1">
    <w:abstractNumId w:val="0"/>
  </w:num>
  <w:num w:numId="2">
    <w:abstractNumId w:val="1"/>
  </w:num>
  <w:num w:numId="3">
    <w:abstractNumId w:val="2"/>
  </w:num>
  <w:num w:numId="4">
    <w:abstractNumId w:val="3"/>
  </w:num>
  <w:num w:numId="5">
    <w:abstractNumId w:val="5"/>
  </w:num>
  <w:num w:numId="6">
    <w:abstractNumId w:val="6"/>
  </w:num>
  <w:num w:numId="7">
    <w:abstractNumId w:val="7"/>
  </w:num>
  <w:num w:numId="8">
    <w:abstractNumId w:val="8"/>
  </w:num>
  <w:num w:numId="9">
    <w:abstractNumId w:val="11"/>
  </w:num>
  <w:num w:numId="10">
    <w:abstractNumId w:val="12"/>
  </w:num>
  <w:num w:numId="11">
    <w:abstractNumId w:val="21"/>
  </w:num>
  <w:num w:numId="12">
    <w:abstractNumId w:val="22"/>
  </w:num>
  <w:num w:numId="13">
    <w:abstractNumId w:val="27"/>
  </w:num>
  <w:num w:numId="14">
    <w:abstractNumId w:val="28"/>
  </w:num>
  <w:num w:numId="15">
    <w:abstractNumId w:val="29"/>
  </w:num>
  <w:num w:numId="16">
    <w:abstractNumId w:val="69"/>
  </w:num>
  <w:num w:numId="17">
    <w:abstractNumId w:val="58"/>
  </w:num>
  <w:num w:numId="18">
    <w:abstractNumId w:val="43"/>
  </w:num>
  <w:num w:numId="19">
    <w:abstractNumId w:val="36"/>
  </w:num>
  <w:num w:numId="20">
    <w:abstractNumId w:val="67"/>
  </w:num>
  <w:num w:numId="21">
    <w:abstractNumId w:val="44"/>
  </w:num>
  <w:num w:numId="22">
    <w:abstractNumId w:val="55"/>
  </w:num>
  <w:num w:numId="23">
    <w:abstractNumId w:val="56"/>
  </w:num>
  <w:num w:numId="24">
    <w:abstractNumId w:val="37"/>
  </w:num>
  <w:num w:numId="25">
    <w:abstractNumId w:val="46"/>
  </w:num>
  <w:num w:numId="26">
    <w:abstractNumId w:val="41"/>
  </w:num>
  <w:num w:numId="27">
    <w:abstractNumId w:val="68"/>
  </w:num>
  <w:num w:numId="28">
    <w:abstractNumId w:val="53"/>
  </w:num>
  <w:num w:numId="29">
    <w:abstractNumId w:val="59"/>
  </w:num>
  <w:num w:numId="30">
    <w:abstractNumId w:val="39"/>
  </w:num>
  <w:num w:numId="31">
    <w:abstractNumId w:val="64"/>
  </w:num>
  <w:num w:numId="32">
    <w:abstractNumId w:val="45"/>
  </w:num>
  <w:num w:numId="33">
    <w:abstractNumId w:val="52"/>
  </w:num>
  <w:num w:numId="34">
    <w:abstractNumId w:val="42"/>
  </w:num>
  <w:num w:numId="35">
    <w:abstractNumId w:val="61"/>
  </w:num>
  <w:num w:numId="36">
    <w:abstractNumId w:val="40"/>
  </w:num>
  <w:num w:numId="37">
    <w:abstractNumId w:val="62"/>
  </w:num>
  <w:num w:numId="38">
    <w:abstractNumId w:val="50"/>
  </w:num>
  <w:num w:numId="39">
    <w:abstractNumId w:val="54"/>
  </w:num>
  <w:num w:numId="40">
    <w:abstractNumId w:val="47"/>
  </w:num>
  <w:num w:numId="41">
    <w:abstractNumId w:val="38"/>
  </w:num>
  <w:num w:numId="42">
    <w:abstractNumId w:val="66"/>
  </w:num>
  <w:num w:numId="43">
    <w:abstractNumId w:val="51"/>
  </w:num>
  <w:num w:numId="44">
    <w:abstractNumId w:val="60"/>
  </w:num>
  <w:num w:numId="45">
    <w:abstractNumId w:val="49"/>
  </w:num>
  <w:num w:numId="46">
    <w:abstractNumId w:val="63"/>
  </w:num>
  <w:num w:numId="47">
    <w:abstractNumId w:val="48"/>
  </w:num>
  <w:num w:numId="48">
    <w:abstractNumId w:val="65"/>
  </w:num>
  <w:num w:numId="49">
    <w:abstractNumId w:val="57"/>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5"/>
  <w:displayBackgroundShape/>
  <w:embedSystemFonts/>
  <w:hideSpellingError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33798"/>
    <w:rsid w:val="00003123"/>
    <w:rsid w:val="00004519"/>
    <w:rsid w:val="00004A71"/>
    <w:rsid w:val="00007AA4"/>
    <w:rsid w:val="00010260"/>
    <w:rsid w:val="000113DE"/>
    <w:rsid w:val="0002551C"/>
    <w:rsid w:val="00031665"/>
    <w:rsid w:val="00034410"/>
    <w:rsid w:val="00034A5F"/>
    <w:rsid w:val="0003563B"/>
    <w:rsid w:val="00036614"/>
    <w:rsid w:val="0004055D"/>
    <w:rsid w:val="00040A81"/>
    <w:rsid w:val="00043D31"/>
    <w:rsid w:val="000470EC"/>
    <w:rsid w:val="00050177"/>
    <w:rsid w:val="0005496D"/>
    <w:rsid w:val="0005646D"/>
    <w:rsid w:val="00060DF4"/>
    <w:rsid w:val="0006615C"/>
    <w:rsid w:val="00071B86"/>
    <w:rsid w:val="00071DB9"/>
    <w:rsid w:val="000729A0"/>
    <w:rsid w:val="000733F1"/>
    <w:rsid w:val="00073ECC"/>
    <w:rsid w:val="000754BC"/>
    <w:rsid w:val="00077EAC"/>
    <w:rsid w:val="00080862"/>
    <w:rsid w:val="0008174F"/>
    <w:rsid w:val="00081CF6"/>
    <w:rsid w:val="00081F7E"/>
    <w:rsid w:val="000908AF"/>
    <w:rsid w:val="00090E71"/>
    <w:rsid w:val="00094B95"/>
    <w:rsid w:val="0009796C"/>
    <w:rsid w:val="000A00DE"/>
    <w:rsid w:val="000A2780"/>
    <w:rsid w:val="000A2C6F"/>
    <w:rsid w:val="000B1A86"/>
    <w:rsid w:val="000B3EEB"/>
    <w:rsid w:val="000B612C"/>
    <w:rsid w:val="000C149E"/>
    <w:rsid w:val="000C307A"/>
    <w:rsid w:val="000C5E22"/>
    <w:rsid w:val="000C66D4"/>
    <w:rsid w:val="000C77EE"/>
    <w:rsid w:val="000D2C3C"/>
    <w:rsid w:val="000D621B"/>
    <w:rsid w:val="000D6C9F"/>
    <w:rsid w:val="000E2088"/>
    <w:rsid w:val="000E2803"/>
    <w:rsid w:val="000F59B4"/>
    <w:rsid w:val="00105258"/>
    <w:rsid w:val="001114AE"/>
    <w:rsid w:val="0011237D"/>
    <w:rsid w:val="0011439E"/>
    <w:rsid w:val="00115C97"/>
    <w:rsid w:val="0012037B"/>
    <w:rsid w:val="001213B2"/>
    <w:rsid w:val="00125BCB"/>
    <w:rsid w:val="00126A11"/>
    <w:rsid w:val="00127889"/>
    <w:rsid w:val="001311C7"/>
    <w:rsid w:val="00131AD6"/>
    <w:rsid w:val="00131F9C"/>
    <w:rsid w:val="001325C4"/>
    <w:rsid w:val="001325F7"/>
    <w:rsid w:val="00136604"/>
    <w:rsid w:val="00144721"/>
    <w:rsid w:val="00144FB4"/>
    <w:rsid w:val="00152350"/>
    <w:rsid w:val="00152E84"/>
    <w:rsid w:val="00153604"/>
    <w:rsid w:val="0015523D"/>
    <w:rsid w:val="00155F19"/>
    <w:rsid w:val="00157816"/>
    <w:rsid w:val="001621E9"/>
    <w:rsid w:val="00163ACA"/>
    <w:rsid w:val="001667F8"/>
    <w:rsid w:val="00166B48"/>
    <w:rsid w:val="00166D1C"/>
    <w:rsid w:val="00170CA5"/>
    <w:rsid w:val="001760EC"/>
    <w:rsid w:val="00183C56"/>
    <w:rsid w:val="001850C5"/>
    <w:rsid w:val="0018681E"/>
    <w:rsid w:val="001875BB"/>
    <w:rsid w:val="00195CCB"/>
    <w:rsid w:val="00196E7A"/>
    <w:rsid w:val="001A2EF4"/>
    <w:rsid w:val="001A7E88"/>
    <w:rsid w:val="001B3B20"/>
    <w:rsid w:val="001B6DCF"/>
    <w:rsid w:val="001C73C0"/>
    <w:rsid w:val="001D1CB8"/>
    <w:rsid w:val="001D7F40"/>
    <w:rsid w:val="001E1017"/>
    <w:rsid w:val="001E239C"/>
    <w:rsid w:val="001E296A"/>
    <w:rsid w:val="001E523B"/>
    <w:rsid w:val="001F08CB"/>
    <w:rsid w:val="001F0E30"/>
    <w:rsid w:val="001F5CB3"/>
    <w:rsid w:val="001F77E9"/>
    <w:rsid w:val="002024B3"/>
    <w:rsid w:val="00203BDD"/>
    <w:rsid w:val="00206067"/>
    <w:rsid w:val="002120D8"/>
    <w:rsid w:val="00212A84"/>
    <w:rsid w:val="00213769"/>
    <w:rsid w:val="00214AB5"/>
    <w:rsid w:val="00215449"/>
    <w:rsid w:val="002162DA"/>
    <w:rsid w:val="00217429"/>
    <w:rsid w:val="0021778E"/>
    <w:rsid w:val="002204F2"/>
    <w:rsid w:val="00221BE0"/>
    <w:rsid w:val="00222A7A"/>
    <w:rsid w:val="00222C10"/>
    <w:rsid w:val="00225593"/>
    <w:rsid w:val="00225E60"/>
    <w:rsid w:val="002264CB"/>
    <w:rsid w:val="002303BB"/>
    <w:rsid w:val="002310F6"/>
    <w:rsid w:val="002368F4"/>
    <w:rsid w:val="00236A13"/>
    <w:rsid w:val="00237FC7"/>
    <w:rsid w:val="00240188"/>
    <w:rsid w:val="002406F8"/>
    <w:rsid w:val="002408AF"/>
    <w:rsid w:val="00240E48"/>
    <w:rsid w:val="002444D2"/>
    <w:rsid w:val="0024625A"/>
    <w:rsid w:val="0024676A"/>
    <w:rsid w:val="00247B14"/>
    <w:rsid w:val="0025383B"/>
    <w:rsid w:val="00256BE0"/>
    <w:rsid w:val="0026065D"/>
    <w:rsid w:val="0026123C"/>
    <w:rsid w:val="00263725"/>
    <w:rsid w:val="00263AF5"/>
    <w:rsid w:val="002707CF"/>
    <w:rsid w:val="00274547"/>
    <w:rsid w:val="00276E85"/>
    <w:rsid w:val="00280BCA"/>
    <w:rsid w:val="00281F27"/>
    <w:rsid w:val="00287D03"/>
    <w:rsid w:val="0029095F"/>
    <w:rsid w:val="0029117F"/>
    <w:rsid w:val="002917DF"/>
    <w:rsid w:val="002926AA"/>
    <w:rsid w:val="00292A2E"/>
    <w:rsid w:val="00294B39"/>
    <w:rsid w:val="002972FD"/>
    <w:rsid w:val="002A021C"/>
    <w:rsid w:val="002A1245"/>
    <w:rsid w:val="002A19C7"/>
    <w:rsid w:val="002A404F"/>
    <w:rsid w:val="002A4BA3"/>
    <w:rsid w:val="002A4BE3"/>
    <w:rsid w:val="002A504D"/>
    <w:rsid w:val="002B0780"/>
    <w:rsid w:val="002B1C2A"/>
    <w:rsid w:val="002B269E"/>
    <w:rsid w:val="002B2912"/>
    <w:rsid w:val="002B5342"/>
    <w:rsid w:val="002C151F"/>
    <w:rsid w:val="002C264F"/>
    <w:rsid w:val="002D0E9F"/>
    <w:rsid w:val="002D29DB"/>
    <w:rsid w:val="002D2E17"/>
    <w:rsid w:val="002D3162"/>
    <w:rsid w:val="002D3920"/>
    <w:rsid w:val="002E0EC1"/>
    <w:rsid w:val="002F1215"/>
    <w:rsid w:val="002F188C"/>
    <w:rsid w:val="002F3862"/>
    <w:rsid w:val="002F53E8"/>
    <w:rsid w:val="002F5BB6"/>
    <w:rsid w:val="002F61A7"/>
    <w:rsid w:val="0030005F"/>
    <w:rsid w:val="00307812"/>
    <w:rsid w:val="00307A67"/>
    <w:rsid w:val="00307E1E"/>
    <w:rsid w:val="003125DF"/>
    <w:rsid w:val="00312CCC"/>
    <w:rsid w:val="00315F16"/>
    <w:rsid w:val="0032345C"/>
    <w:rsid w:val="003255CE"/>
    <w:rsid w:val="003262B9"/>
    <w:rsid w:val="003316C3"/>
    <w:rsid w:val="003319B0"/>
    <w:rsid w:val="003330C2"/>
    <w:rsid w:val="00333798"/>
    <w:rsid w:val="00333B64"/>
    <w:rsid w:val="00333DCB"/>
    <w:rsid w:val="003432FA"/>
    <w:rsid w:val="003455F2"/>
    <w:rsid w:val="00345BDF"/>
    <w:rsid w:val="00346495"/>
    <w:rsid w:val="00347155"/>
    <w:rsid w:val="00361D60"/>
    <w:rsid w:val="0037095D"/>
    <w:rsid w:val="00371A5D"/>
    <w:rsid w:val="00372B6F"/>
    <w:rsid w:val="00380517"/>
    <w:rsid w:val="003863CB"/>
    <w:rsid w:val="0038702A"/>
    <w:rsid w:val="00393326"/>
    <w:rsid w:val="00393D42"/>
    <w:rsid w:val="003A0CE0"/>
    <w:rsid w:val="003A27E3"/>
    <w:rsid w:val="003A37DC"/>
    <w:rsid w:val="003A3946"/>
    <w:rsid w:val="003A6865"/>
    <w:rsid w:val="003B033C"/>
    <w:rsid w:val="003B04CC"/>
    <w:rsid w:val="003B462F"/>
    <w:rsid w:val="003B653E"/>
    <w:rsid w:val="003B6989"/>
    <w:rsid w:val="003B7D9B"/>
    <w:rsid w:val="003C460C"/>
    <w:rsid w:val="003C5697"/>
    <w:rsid w:val="003D1769"/>
    <w:rsid w:val="003D2CC3"/>
    <w:rsid w:val="003D346E"/>
    <w:rsid w:val="003D3B1A"/>
    <w:rsid w:val="003D78FB"/>
    <w:rsid w:val="003D7C4D"/>
    <w:rsid w:val="003E01C2"/>
    <w:rsid w:val="003E15BD"/>
    <w:rsid w:val="003E6DFE"/>
    <w:rsid w:val="003E7383"/>
    <w:rsid w:val="003E7B57"/>
    <w:rsid w:val="003F1055"/>
    <w:rsid w:val="003F1E26"/>
    <w:rsid w:val="003F5258"/>
    <w:rsid w:val="003F5C4A"/>
    <w:rsid w:val="004015CE"/>
    <w:rsid w:val="00402DF7"/>
    <w:rsid w:val="00403047"/>
    <w:rsid w:val="004036B7"/>
    <w:rsid w:val="00411108"/>
    <w:rsid w:val="00412F63"/>
    <w:rsid w:val="00415018"/>
    <w:rsid w:val="00423CFE"/>
    <w:rsid w:val="00425680"/>
    <w:rsid w:val="00425A16"/>
    <w:rsid w:val="00426087"/>
    <w:rsid w:val="00427E5C"/>
    <w:rsid w:val="0043143D"/>
    <w:rsid w:val="00434A02"/>
    <w:rsid w:val="00434C01"/>
    <w:rsid w:val="004413EF"/>
    <w:rsid w:val="004422EB"/>
    <w:rsid w:val="00445AB0"/>
    <w:rsid w:val="00450AFC"/>
    <w:rsid w:val="00451792"/>
    <w:rsid w:val="00453F76"/>
    <w:rsid w:val="00454351"/>
    <w:rsid w:val="00455D58"/>
    <w:rsid w:val="004572DE"/>
    <w:rsid w:val="00467D02"/>
    <w:rsid w:val="00467D1D"/>
    <w:rsid w:val="0047023A"/>
    <w:rsid w:val="0047192D"/>
    <w:rsid w:val="004811DD"/>
    <w:rsid w:val="004812A4"/>
    <w:rsid w:val="00481573"/>
    <w:rsid w:val="004817C0"/>
    <w:rsid w:val="004822BC"/>
    <w:rsid w:val="00483775"/>
    <w:rsid w:val="00484485"/>
    <w:rsid w:val="004870B8"/>
    <w:rsid w:val="004871C8"/>
    <w:rsid w:val="0049047F"/>
    <w:rsid w:val="00492023"/>
    <w:rsid w:val="00492E1C"/>
    <w:rsid w:val="00494C3F"/>
    <w:rsid w:val="00494ED3"/>
    <w:rsid w:val="004A24D9"/>
    <w:rsid w:val="004A4DB0"/>
    <w:rsid w:val="004A5C96"/>
    <w:rsid w:val="004B0A60"/>
    <w:rsid w:val="004B29B5"/>
    <w:rsid w:val="004B407A"/>
    <w:rsid w:val="004B42E3"/>
    <w:rsid w:val="004B4F0A"/>
    <w:rsid w:val="004C107C"/>
    <w:rsid w:val="004C43BF"/>
    <w:rsid w:val="004C4ABF"/>
    <w:rsid w:val="004C5301"/>
    <w:rsid w:val="004C7C8D"/>
    <w:rsid w:val="004D0DDD"/>
    <w:rsid w:val="004D1739"/>
    <w:rsid w:val="004D3A07"/>
    <w:rsid w:val="004E153E"/>
    <w:rsid w:val="004E33F9"/>
    <w:rsid w:val="004E435A"/>
    <w:rsid w:val="004F1813"/>
    <w:rsid w:val="004F22A3"/>
    <w:rsid w:val="004F3B82"/>
    <w:rsid w:val="004F5AAE"/>
    <w:rsid w:val="004F5FD0"/>
    <w:rsid w:val="004F7B37"/>
    <w:rsid w:val="00500912"/>
    <w:rsid w:val="00500A86"/>
    <w:rsid w:val="00502AD4"/>
    <w:rsid w:val="00505720"/>
    <w:rsid w:val="00505CAE"/>
    <w:rsid w:val="005071D2"/>
    <w:rsid w:val="00510726"/>
    <w:rsid w:val="00512B79"/>
    <w:rsid w:val="00513B14"/>
    <w:rsid w:val="00513C58"/>
    <w:rsid w:val="0051515D"/>
    <w:rsid w:val="0051581F"/>
    <w:rsid w:val="0051764D"/>
    <w:rsid w:val="0052160F"/>
    <w:rsid w:val="0052220E"/>
    <w:rsid w:val="00523620"/>
    <w:rsid w:val="0052371D"/>
    <w:rsid w:val="00526D62"/>
    <w:rsid w:val="005317CB"/>
    <w:rsid w:val="0053560F"/>
    <w:rsid w:val="00536C42"/>
    <w:rsid w:val="00543794"/>
    <w:rsid w:val="00544B1F"/>
    <w:rsid w:val="00550ABD"/>
    <w:rsid w:val="00550EDD"/>
    <w:rsid w:val="005635C6"/>
    <w:rsid w:val="00563EE8"/>
    <w:rsid w:val="005644EF"/>
    <w:rsid w:val="00564F7D"/>
    <w:rsid w:val="005677E1"/>
    <w:rsid w:val="005677F4"/>
    <w:rsid w:val="00571233"/>
    <w:rsid w:val="0058237C"/>
    <w:rsid w:val="005827E7"/>
    <w:rsid w:val="00582D2C"/>
    <w:rsid w:val="0058546F"/>
    <w:rsid w:val="00590656"/>
    <w:rsid w:val="00590F5F"/>
    <w:rsid w:val="0059261C"/>
    <w:rsid w:val="0059599C"/>
    <w:rsid w:val="005960AD"/>
    <w:rsid w:val="00596668"/>
    <w:rsid w:val="005A024E"/>
    <w:rsid w:val="005A0B10"/>
    <w:rsid w:val="005A121B"/>
    <w:rsid w:val="005A4780"/>
    <w:rsid w:val="005B33FC"/>
    <w:rsid w:val="005C01D0"/>
    <w:rsid w:val="005C0ACF"/>
    <w:rsid w:val="005C1464"/>
    <w:rsid w:val="005C15A7"/>
    <w:rsid w:val="005D03B8"/>
    <w:rsid w:val="005D06B2"/>
    <w:rsid w:val="005D1534"/>
    <w:rsid w:val="005D4040"/>
    <w:rsid w:val="005D58B7"/>
    <w:rsid w:val="005E2E94"/>
    <w:rsid w:val="005E3A56"/>
    <w:rsid w:val="005E51A6"/>
    <w:rsid w:val="005E59A0"/>
    <w:rsid w:val="005F3AE1"/>
    <w:rsid w:val="005F53E7"/>
    <w:rsid w:val="005F7C22"/>
    <w:rsid w:val="0060159F"/>
    <w:rsid w:val="00605A9E"/>
    <w:rsid w:val="006122DD"/>
    <w:rsid w:val="00615382"/>
    <w:rsid w:val="00615DD5"/>
    <w:rsid w:val="00617163"/>
    <w:rsid w:val="00623E93"/>
    <w:rsid w:val="0062603E"/>
    <w:rsid w:val="0063012F"/>
    <w:rsid w:val="00635BB8"/>
    <w:rsid w:val="0064016F"/>
    <w:rsid w:val="0064302C"/>
    <w:rsid w:val="0064615A"/>
    <w:rsid w:val="006510A1"/>
    <w:rsid w:val="00652F9E"/>
    <w:rsid w:val="00660644"/>
    <w:rsid w:val="00661E38"/>
    <w:rsid w:val="00663D55"/>
    <w:rsid w:val="006659F0"/>
    <w:rsid w:val="00666F45"/>
    <w:rsid w:val="0067108D"/>
    <w:rsid w:val="006756AB"/>
    <w:rsid w:val="00684155"/>
    <w:rsid w:val="00684167"/>
    <w:rsid w:val="006852CE"/>
    <w:rsid w:val="00686638"/>
    <w:rsid w:val="00687FC2"/>
    <w:rsid w:val="00690376"/>
    <w:rsid w:val="00694AD7"/>
    <w:rsid w:val="0069503A"/>
    <w:rsid w:val="00697545"/>
    <w:rsid w:val="006A19BB"/>
    <w:rsid w:val="006A3156"/>
    <w:rsid w:val="006A4287"/>
    <w:rsid w:val="006A42CD"/>
    <w:rsid w:val="006A5269"/>
    <w:rsid w:val="006B4E8C"/>
    <w:rsid w:val="006B631A"/>
    <w:rsid w:val="006B67FD"/>
    <w:rsid w:val="006B6A4A"/>
    <w:rsid w:val="006B6EE1"/>
    <w:rsid w:val="006B7919"/>
    <w:rsid w:val="006C1F8C"/>
    <w:rsid w:val="006C4A47"/>
    <w:rsid w:val="006C5B58"/>
    <w:rsid w:val="006C6417"/>
    <w:rsid w:val="006C7284"/>
    <w:rsid w:val="006D11CA"/>
    <w:rsid w:val="006D34C5"/>
    <w:rsid w:val="006D5854"/>
    <w:rsid w:val="006D5940"/>
    <w:rsid w:val="006E4697"/>
    <w:rsid w:val="006E4B06"/>
    <w:rsid w:val="006E7130"/>
    <w:rsid w:val="006F08C4"/>
    <w:rsid w:val="006F0D6B"/>
    <w:rsid w:val="006F1184"/>
    <w:rsid w:val="006F2739"/>
    <w:rsid w:val="006F3E6A"/>
    <w:rsid w:val="006F4378"/>
    <w:rsid w:val="006F7BA4"/>
    <w:rsid w:val="0070308A"/>
    <w:rsid w:val="00703A97"/>
    <w:rsid w:val="00704842"/>
    <w:rsid w:val="00707F9E"/>
    <w:rsid w:val="00710C65"/>
    <w:rsid w:val="00711243"/>
    <w:rsid w:val="00713B88"/>
    <w:rsid w:val="00721619"/>
    <w:rsid w:val="00721DF4"/>
    <w:rsid w:val="00722E94"/>
    <w:rsid w:val="007268BD"/>
    <w:rsid w:val="00731471"/>
    <w:rsid w:val="007316DA"/>
    <w:rsid w:val="0073263B"/>
    <w:rsid w:val="00732D1F"/>
    <w:rsid w:val="00733E83"/>
    <w:rsid w:val="00740FE4"/>
    <w:rsid w:val="00741B9B"/>
    <w:rsid w:val="00742B3F"/>
    <w:rsid w:val="00745EFA"/>
    <w:rsid w:val="007465A8"/>
    <w:rsid w:val="007470EE"/>
    <w:rsid w:val="00753138"/>
    <w:rsid w:val="00762A92"/>
    <w:rsid w:val="0076619E"/>
    <w:rsid w:val="007669CB"/>
    <w:rsid w:val="00767B27"/>
    <w:rsid w:val="00767FF8"/>
    <w:rsid w:val="00771E02"/>
    <w:rsid w:val="007730FB"/>
    <w:rsid w:val="007749DE"/>
    <w:rsid w:val="00780BD8"/>
    <w:rsid w:val="007861F9"/>
    <w:rsid w:val="00786538"/>
    <w:rsid w:val="00786ABB"/>
    <w:rsid w:val="007908F8"/>
    <w:rsid w:val="007941EA"/>
    <w:rsid w:val="0079712E"/>
    <w:rsid w:val="007A58DE"/>
    <w:rsid w:val="007A7C7A"/>
    <w:rsid w:val="007B41D1"/>
    <w:rsid w:val="007B706B"/>
    <w:rsid w:val="007C08CE"/>
    <w:rsid w:val="007C3137"/>
    <w:rsid w:val="007C3586"/>
    <w:rsid w:val="007C4643"/>
    <w:rsid w:val="007C6954"/>
    <w:rsid w:val="007C6B77"/>
    <w:rsid w:val="007D2380"/>
    <w:rsid w:val="007D49C1"/>
    <w:rsid w:val="007D4F06"/>
    <w:rsid w:val="007D5BE1"/>
    <w:rsid w:val="007E16F9"/>
    <w:rsid w:val="007E1C76"/>
    <w:rsid w:val="007E6D7D"/>
    <w:rsid w:val="007E7056"/>
    <w:rsid w:val="007E7C1E"/>
    <w:rsid w:val="007F1985"/>
    <w:rsid w:val="007F1CE5"/>
    <w:rsid w:val="007F34B2"/>
    <w:rsid w:val="007F3E2F"/>
    <w:rsid w:val="007F5374"/>
    <w:rsid w:val="007F5C7D"/>
    <w:rsid w:val="007F7940"/>
    <w:rsid w:val="007F7B07"/>
    <w:rsid w:val="00800950"/>
    <w:rsid w:val="008014CA"/>
    <w:rsid w:val="0080294E"/>
    <w:rsid w:val="008101FC"/>
    <w:rsid w:val="008119A0"/>
    <w:rsid w:val="0081363D"/>
    <w:rsid w:val="0081580F"/>
    <w:rsid w:val="00817763"/>
    <w:rsid w:val="00821D24"/>
    <w:rsid w:val="00822A68"/>
    <w:rsid w:val="00824162"/>
    <w:rsid w:val="00824C6C"/>
    <w:rsid w:val="00825715"/>
    <w:rsid w:val="008302C9"/>
    <w:rsid w:val="008336F0"/>
    <w:rsid w:val="0083441A"/>
    <w:rsid w:val="00841420"/>
    <w:rsid w:val="00841CB2"/>
    <w:rsid w:val="008425CD"/>
    <w:rsid w:val="00843762"/>
    <w:rsid w:val="00844C26"/>
    <w:rsid w:val="00845002"/>
    <w:rsid w:val="008476B0"/>
    <w:rsid w:val="00850136"/>
    <w:rsid w:val="008504BA"/>
    <w:rsid w:val="0085100A"/>
    <w:rsid w:val="0086066D"/>
    <w:rsid w:val="008623DD"/>
    <w:rsid w:val="008641C3"/>
    <w:rsid w:val="0086427C"/>
    <w:rsid w:val="00864B0F"/>
    <w:rsid w:val="00864FCD"/>
    <w:rsid w:val="00865A98"/>
    <w:rsid w:val="0087230F"/>
    <w:rsid w:val="00872BD6"/>
    <w:rsid w:val="00877ACA"/>
    <w:rsid w:val="00880E69"/>
    <w:rsid w:val="0088317E"/>
    <w:rsid w:val="00885136"/>
    <w:rsid w:val="00885C30"/>
    <w:rsid w:val="00885DA5"/>
    <w:rsid w:val="00893A3E"/>
    <w:rsid w:val="008947C8"/>
    <w:rsid w:val="00896757"/>
    <w:rsid w:val="00896C69"/>
    <w:rsid w:val="00897897"/>
    <w:rsid w:val="008A1824"/>
    <w:rsid w:val="008A48CA"/>
    <w:rsid w:val="008A4CC9"/>
    <w:rsid w:val="008A5EAB"/>
    <w:rsid w:val="008A6C01"/>
    <w:rsid w:val="008B40F3"/>
    <w:rsid w:val="008B654C"/>
    <w:rsid w:val="008C05F7"/>
    <w:rsid w:val="008C152A"/>
    <w:rsid w:val="008C1C42"/>
    <w:rsid w:val="008C421A"/>
    <w:rsid w:val="008C7050"/>
    <w:rsid w:val="008D27F3"/>
    <w:rsid w:val="008D3FCE"/>
    <w:rsid w:val="008D51A9"/>
    <w:rsid w:val="008D5BD2"/>
    <w:rsid w:val="008D621C"/>
    <w:rsid w:val="008D69A9"/>
    <w:rsid w:val="008D7B44"/>
    <w:rsid w:val="008E2056"/>
    <w:rsid w:val="008E67A3"/>
    <w:rsid w:val="008F5B58"/>
    <w:rsid w:val="008F64A9"/>
    <w:rsid w:val="008F67B5"/>
    <w:rsid w:val="008F67F7"/>
    <w:rsid w:val="008F6EEA"/>
    <w:rsid w:val="008F7E98"/>
    <w:rsid w:val="008F7F9A"/>
    <w:rsid w:val="00905BFA"/>
    <w:rsid w:val="0091018F"/>
    <w:rsid w:val="00911076"/>
    <w:rsid w:val="009127F5"/>
    <w:rsid w:val="009179EA"/>
    <w:rsid w:val="00920216"/>
    <w:rsid w:val="00920FF7"/>
    <w:rsid w:val="00921DC6"/>
    <w:rsid w:val="00921F52"/>
    <w:rsid w:val="009221C5"/>
    <w:rsid w:val="00924AF7"/>
    <w:rsid w:val="00924D50"/>
    <w:rsid w:val="0092694D"/>
    <w:rsid w:val="009314D2"/>
    <w:rsid w:val="00933F12"/>
    <w:rsid w:val="00934E52"/>
    <w:rsid w:val="00935C58"/>
    <w:rsid w:val="0094070A"/>
    <w:rsid w:val="00940D0F"/>
    <w:rsid w:val="00941C3E"/>
    <w:rsid w:val="00956E34"/>
    <w:rsid w:val="00965A85"/>
    <w:rsid w:val="0096611C"/>
    <w:rsid w:val="00966F50"/>
    <w:rsid w:val="009724DE"/>
    <w:rsid w:val="00973481"/>
    <w:rsid w:val="00981E2A"/>
    <w:rsid w:val="009822A2"/>
    <w:rsid w:val="00983259"/>
    <w:rsid w:val="0098384E"/>
    <w:rsid w:val="009979DE"/>
    <w:rsid w:val="009A3EC3"/>
    <w:rsid w:val="009A6D71"/>
    <w:rsid w:val="009B30B6"/>
    <w:rsid w:val="009B5359"/>
    <w:rsid w:val="009B5884"/>
    <w:rsid w:val="009B6783"/>
    <w:rsid w:val="009C0E1E"/>
    <w:rsid w:val="009C1366"/>
    <w:rsid w:val="009C7F0C"/>
    <w:rsid w:val="009D24CF"/>
    <w:rsid w:val="009D2F9A"/>
    <w:rsid w:val="009D3E85"/>
    <w:rsid w:val="009D4C65"/>
    <w:rsid w:val="009D558D"/>
    <w:rsid w:val="009D5C79"/>
    <w:rsid w:val="009D7228"/>
    <w:rsid w:val="009D759C"/>
    <w:rsid w:val="009E0006"/>
    <w:rsid w:val="009E087E"/>
    <w:rsid w:val="009E5088"/>
    <w:rsid w:val="009E5F0C"/>
    <w:rsid w:val="009F2E64"/>
    <w:rsid w:val="009F38C0"/>
    <w:rsid w:val="009F3C23"/>
    <w:rsid w:val="009F6F7F"/>
    <w:rsid w:val="00A01CA4"/>
    <w:rsid w:val="00A0733B"/>
    <w:rsid w:val="00A2109F"/>
    <w:rsid w:val="00A22472"/>
    <w:rsid w:val="00A225A2"/>
    <w:rsid w:val="00A22CC5"/>
    <w:rsid w:val="00A27707"/>
    <w:rsid w:val="00A2779C"/>
    <w:rsid w:val="00A308A5"/>
    <w:rsid w:val="00A32CA3"/>
    <w:rsid w:val="00A41F68"/>
    <w:rsid w:val="00A43A2B"/>
    <w:rsid w:val="00A447E9"/>
    <w:rsid w:val="00A533B5"/>
    <w:rsid w:val="00A57039"/>
    <w:rsid w:val="00A60E9C"/>
    <w:rsid w:val="00A633B4"/>
    <w:rsid w:val="00A63899"/>
    <w:rsid w:val="00A64874"/>
    <w:rsid w:val="00A71976"/>
    <w:rsid w:val="00A71A73"/>
    <w:rsid w:val="00A73C12"/>
    <w:rsid w:val="00A744DC"/>
    <w:rsid w:val="00A74BEE"/>
    <w:rsid w:val="00A765C0"/>
    <w:rsid w:val="00A77461"/>
    <w:rsid w:val="00A77620"/>
    <w:rsid w:val="00A82B3B"/>
    <w:rsid w:val="00A842B0"/>
    <w:rsid w:val="00A864D0"/>
    <w:rsid w:val="00A8788E"/>
    <w:rsid w:val="00A914BF"/>
    <w:rsid w:val="00A939D7"/>
    <w:rsid w:val="00A96498"/>
    <w:rsid w:val="00AA1405"/>
    <w:rsid w:val="00AA27EB"/>
    <w:rsid w:val="00AA2924"/>
    <w:rsid w:val="00AA315F"/>
    <w:rsid w:val="00AA4BA9"/>
    <w:rsid w:val="00AA73B1"/>
    <w:rsid w:val="00AA7F91"/>
    <w:rsid w:val="00AB53C4"/>
    <w:rsid w:val="00AB6AFD"/>
    <w:rsid w:val="00AB7614"/>
    <w:rsid w:val="00AC1F87"/>
    <w:rsid w:val="00AC2221"/>
    <w:rsid w:val="00AC3154"/>
    <w:rsid w:val="00AC476F"/>
    <w:rsid w:val="00AD057E"/>
    <w:rsid w:val="00AD05B5"/>
    <w:rsid w:val="00AD3795"/>
    <w:rsid w:val="00AD5293"/>
    <w:rsid w:val="00AD56AD"/>
    <w:rsid w:val="00AE00C6"/>
    <w:rsid w:val="00AE17DD"/>
    <w:rsid w:val="00AE32F9"/>
    <w:rsid w:val="00AE541C"/>
    <w:rsid w:val="00AE72E6"/>
    <w:rsid w:val="00AE79D0"/>
    <w:rsid w:val="00AF4A5C"/>
    <w:rsid w:val="00AF51D8"/>
    <w:rsid w:val="00AF57BF"/>
    <w:rsid w:val="00B005F3"/>
    <w:rsid w:val="00B01D96"/>
    <w:rsid w:val="00B02F74"/>
    <w:rsid w:val="00B03472"/>
    <w:rsid w:val="00B073B3"/>
    <w:rsid w:val="00B10F19"/>
    <w:rsid w:val="00B1313E"/>
    <w:rsid w:val="00B20256"/>
    <w:rsid w:val="00B22D5B"/>
    <w:rsid w:val="00B3167B"/>
    <w:rsid w:val="00B31A30"/>
    <w:rsid w:val="00B32944"/>
    <w:rsid w:val="00B36D21"/>
    <w:rsid w:val="00B4257E"/>
    <w:rsid w:val="00B43631"/>
    <w:rsid w:val="00B46B83"/>
    <w:rsid w:val="00B470B5"/>
    <w:rsid w:val="00B5194F"/>
    <w:rsid w:val="00B53D47"/>
    <w:rsid w:val="00B53F93"/>
    <w:rsid w:val="00B54965"/>
    <w:rsid w:val="00B552FB"/>
    <w:rsid w:val="00B55704"/>
    <w:rsid w:val="00B5630E"/>
    <w:rsid w:val="00B56CD2"/>
    <w:rsid w:val="00B6140A"/>
    <w:rsid w:val="00B6167D"/>
    <w:rsid w:val="00B61AB7"/>
    <w:rsid w:val="00B63664"/>
    <w:rsid w:val="00B6656B"/>
    <w:rsid w:val="00B71338"/>
    <w:rsid w:val="00B77F19"/>
    <w:rsid w:val="00B80AA4"/>
    <w:rsid w:val="00B80BA7"/>
    <w:rsid w:val="00B8151C"/>
    <w:rsid w:val="00B817F8"/>
    <w:rsid w:val="00B83F46"/>
    <w:rsid w:val="00B84C97"/>
    <w:rsid w:val="00B86011"/>
    <w:rsid w:val="00B952BA"/>
    <w:rsid w:val="00B96CA6"/>
    <w:rsid w:val="00BA1508"/>
    <w:rsid w:val="00BA47CE"/>
    <w:rsid w:val="00BA78EB"/>
    <w:rsid w:val="00BA7958"/>
    <w:rsid w:val="00BB00C1"/>
    <w:rsid w:val="00BB4521"/>
    <w:rsid w:val="00BB49B5"/>
    <w:rsid w:val="00BB4A6A"/>
    <w:rsid w:val="00BB4EBA"/>
    <w:rsid w:val="00BB5445"/>
    <w:rsid w:val="00BB5FD9"/>
    <w:rsid w:val="00BB7C7F"/>
    <w:rsid w:val="00BC30DC"/>
    <w:rsid w:val="00BC3611"/>
    <w:rsid w:val="00BC415D"/>
    <w:rsid w:val="00BC596B"/>
    <w:rsid w:val="00BC6356"/>
    <w:rsid w:val="00BD0AD4"/>
    <w:rsid w:val="00BD219F"/>
    <w:rsid w:val="00BD59AC"/>
    <w:rsid w:val="00BE0C9F"/>
    <w:rsid w:val="00BE291D"/>
    <w:rsid w:val="00BE2D9E"/>
    <w:rsid w:val="00BE5386"/>
    <w:rsid w:val="00BE53E6"/>
    <w:rsid w:val="00BF06C6"/>
    <w:rsid w:val="00BF1989"/>
    <w:rsid w:val="00BF33CA"/>
    <w:rsid w:val="00BF3A1A"/>
    <w:rsid w:val="00BF4846"/>
    <w:rsid w:val="00BF5EEB"/>
    <w:rsid w:val="00C01E7B"/>
    <w:rsid w:val="00C06A85"/>
    <w:rsid w:val="00C13A04"/>
    <w:rsid w:val="00C144D0"/>
    <w:rsid w:val="00C177B3"/>
    <w:rsid w:val="00C2344F"/>
    <w:rsid w:val="00C235F8"/>
    <w:rsid w:val="00C23DEC"/>
    <w:rsid w:val="00C24559"/>
    <w:rsid w:val="00C30360"/>
    <w:rsid w:val="00C33D94"/>
    <w:rsid w:val="00C36328"/>
    <w:rsid w:val="00C36AD9"/>
    <w:rsid w:val="00C36FF7"/>
    <w:rsid w:val="00C4081C"/>
    <w:rsid w:val="00C46688"/>
    <w:rsid w:val="00C470A5"/>
    <w:rsid w:val="00C5204B"/>
    <w:rsid w:val="00C54F80"/>
    <w:rsid w:val="00C554C7"/>
    <w:rsid w:val="00C55F94"/>
    <w:rsid w:val="00C56959"/>
    <w:rsid w:val="00C56C50"/>
    <w:rsid w:val="00C578AA"/>
    <w:rsid w:val="00C60AC8"/>
    <w:rsid w:val="00C61434"/>
    <w:rsid w:val="00C61D3B"/>
    <w:rsid w:val="00C64209"/>
    <w:rsid w:val="00C716F4"/>
    <w:rsid w:val="00C71B9F"/>
    <w:rsid w:val="00C72768"/>
    <w:rsid w:val="00C72EF1"/>
    <w:rsid w:val="00C74FC5"/>
    <w:rsid w:val="00C77953"/>
    <w:rsid w:val="00C8061E"/>
    <w:rsid w:val="00C858A7"/>
    <w:rsid w:val="00C86B64"/>
    <w:rsid w:val="00C875D1"/>
    <w:rsid w:val="00C90412"/>
    <w:rsid w:val="00C917E1"/>
    <w:rsid w:val="00C91A65"/>
    <w:rsid w:val="00C936D3"/>
    <w:rsid w:val="00C94462"/>
    <w:rsid w:val="00C96250"/>
    <w:rsid w:val="00C97031"/>
    <w:rsid w:val="00C976AC"/>
    <w:rsid w:val="00C97987"/>
    <w:rsid w:val="00CA233D"/>
    <w:rsid w:val="00CB08A3"/>
    <w:rsid w:val="00CB441A"/>
    <w:rsid w:val="00CB573A"/>
    <w:rsid w:val="00CC044C"/>
    <w:rsid w:val="00CC2294"/>
    <w:rsid w:val="00CC2BA0"/>
    <w:rsid w:val="00CC7A50"/>
    <w:rsid w:val="00CD0384"/>
    <w:rsid w:val="00CD2605"/>
    <w:rsid w:val="00CD36F3"/>
    <w:rsid w:val="00CD5DC0"/>
    <w:rsid w:val="00CD6C85"/>
    <w:rsid w:val="00CD78FE"/>
    <w:rsid w:val="00CE2D64"/>
    <w:rsid w:val="00CE6E24"/>
    <w:rsid w:val="00CF0618"/>
    <w:rsid w:val="00CF1134"/>
    <w:rsid w:val="00CF1814"/>
    <w:rsid w:val="00CF2E35"/>
    <w:rsid w:val="00D024F7"/>
    <w:rsid w:val="00D06E23"/>
    <w:rsid w:val="00D06FFD"/>
    <w:rsid w:val="00D11323"/>
    <w:rsid w:val="00D13353"/>
    <w:rsid w:val="00D13F99"/>
    <w:rsid w:val="00D143EA"/>
    <w:rsid w:val="00D1743F"/>
    <w:rsid w:val="00D178F5"/>
    <w:rsid w:val="00D2150B"/>
    <w:rsid w:val="00D26ACF"/>
    <w:rsid w:val="00D26DD0"/>
    <w:rsid w:val="00D3112C"/>
    <w:rsid w:val="00D3134B"/>
    <w:rsid w:val="00D32F60"/>
    <w:rsid w:val="00D330D7"/>
    <w:rsid w:val="00D34D49"/>
    <w:rsid w:val="00D420BF"/>
    <w:rsid w:val="00D426E3"/>
    <w:rsid w:val="00D44AEA"/>
    <w:rsid w:val="00D466D3"/>
    <w:rsid w:val="00D47873"/>
    <w:rsid w:val="00D60CAD"/>
    <w:rsid w:val="00D6335F"/>
    <w:rsid w:val="00D6469B"/>
    <w:rsid w:val="00D74426"/>
    <w:rsid w:val="00D74E2F"/>
    <w:rsid w:val="00D86E66"/>
    <w:rsid w:val="00D923A5"/>
    <w:rsid w:val="00D92F6B"/>
    <w:rsid w:val="00D97B24"/>
    <w:rsid w:val="00DA1DAF"/>
    <w:rsid w:val="00DA3CDF"/>
    <w:rsid w:val="00DA4A8F"/>
    <w:rsid w:val="00DA7C2F"/>
    <w:rsid w:val="00DB05FD"/>
    <w:rsid w:val="00DB1363"/>
    <w:rsid w:val="00DB13C2"/>
    <w:rsid w:val="00DB43EF"/>
    <w:rsid w:val="00DB47C1"/>
    <w:rsid w:val="00DB6F3D"/>
    <w:rsid w:val="00DC2621"/>
    <w:rsid w:val="00DC3086"/>
    <w:rsid w:val="00DC40E1"/>
    <w:rsid w:val="00DC483F"/>
    <w:rsid w:val="00DC5DA2"/>
    <w:rsid w:val="00DD5A1A"/>
    <w:rsid w:val="00DD75B8"/>
    <w:rsid w:val="00DE08C3"/>
    <w:rsid w:val="00DE3499"/>
    <w:rsid w:val="00DE4390"/>
    <w:rsid w:val="00DF101C"/>
    <w:rsid w:val="00DF3EE2"/>
    <w:rsid w:val="00DF5D0C"/>
    <w:rsid w:val="00DF7EA1"/>
    <w:rsid w:val="00E01FD0"/>
    <w:rsid w:val="00E02008"/>
    <w:rsid w:val="00E04450"/>
    <w:rsid w:val="00E059D0"/>
    <w:rsid w:val="00E079D1"/>
    <w:rsid w:val="00E07B3B"/>
    <w:rsid w:val="00E11222"/>
    <w:rsid w:val="00E12529"/>
    <w:rsid w:val="00E23625"/>
    <w:rsid w:val="00E24152"/>
    <w:rsid w:val="00E24842"/>
    <w:rsid w:val="00E25192"/>
    <w:rsid w:val="00E2703D"/>
    <w:rsid w:val="00E31735"/>
    <w:rsid w:val="00E35481"/>
    <w:rsid w:val="00E423A9"/>
    <w:rsid w:val="00E43E5E"/>
    <w:rsid w:val="00E45705"/>
    <w:rsid w:val="00E46AC5"/>
    <w:rsid w:val="00E47208"/>
    <w:rsid w:val="00E47897"/>
    <w:rsid w:val="00E51584"/>
    <w:rsid w:val="00E51A75"/>
    <w:rsid w:val="00E51CD5"/>
    <w:rsid w:val="00E534E7"/>
    <w:rsid w:val="00E55EFF"/>
    <w:rsid w:val="00E57C82"/>
    <w:rsid w:val="00E62CE8"/>
    <w:rsid w:val="00E62F21"/>
    <w:rsid w:val="00E74A73"/>
    <w:rsid w:val="00E74F39"/>
    <w:rsid w:val="00E821D7"/>
    <w:rsid w:val="00E84527"/>
    <w:rsid w:val="00E90C41"/>
    <w:rsid w:val="00E917B0"/>
    <w:rsid w:val="00E92E6F"/>
    <w:rsid w:val="00EA0BFF"/>
    <w:rsid w:val="00EA12DB"/>
    <w:rsid w:val="00EA1A31"/>
    <w:rsid w:val="00EA59CB"/>
    <w:rsid w:val="00EA6EDD"/>
    <w:rsid w:val="00EB1BC5"/>
    <w:rsid w:val="00EB316E"/>
    <w:rsid w:val="00EB4B59"/>
    <w:rsid w:val="00EB5D2A"/>
    <w:rsid w:val="00EB7A01"/>
    <w:rsid w:val="00EC01F8"/>
    <w:rsid w:val="00EC144E"/>
    <w:rsid w:val="00EC437D"/>
    <w:rsid w:val="00EC5671"/>
    <w:rsid w:val="00ED0CB4"/>
    <w:rsid w:val="00ED2F63"/>
    <w:rsid w:val="00ED7546"/>
    <w:rsid w:val="00EE3740"/>
    <w:rsid w:val="00EE40A2"/>
    <w:rsid w:val="00EF0AAB"/>
    <w:rsid w:val="00EF25F2"/>
    <w:rsid w:val="00EF2A0E"/>
    <w:rsid w:val="00EF4346"/>
    <w:rsid w:val="00EF6567"/>
    <w:rsid w:val="00EF6C9A"/>
    <w:rsid w:val="00EF756A"/>
    <w:rsid w:val="00F0029F"/>
    <w:rsid w:val="00F03A78"/>
    <w:rsid w:val="00F041C8"/>
    <w:rsid w:val="00F04932"/>
    <w:rsid w:val="00F04A0A"/>
    <w:rsid w:val="00F04CCE"/>
    <w:rsid w:val="00F12167"/>
    <w:rsid w:val="00F12AA6"/>
    <w:rsid w:val="00F150C3"/>
    <w:rsid w:val="00F1764D"/>
    <w:rsid w:val="00F20E14"/>
    <w:rsid w:val="00F241CB"/>
    <w:rsid w:val="00F26A67"/>
    <w:rsid w:val="00F344F9"/>
    <w:rsid w:val="00F355EF"/>
    <w:rsid w:val="00F360E7"/>
    <w:rsid w:val="00F404C5"/>
    <w:rsid w:val="00F41AF1"/>
    <w:rsid w:val="00F42645"/>
    <w:rsid w:val="00F44191"/>
    <w:rsid w:val="00F45B14"/>
    <w:rsid w:val="00F477E5"/>
    <w:rsid w:val="00F50135"/>
    <w:rsid w:val="00F50663"/>
    <w:rsid w:val="00F510FD"/>
    <w:rsid w:val="00F517F1"/>
    <w:rsid w:val="00F548B6"/>
    <w:rsid w:val="00F607FB"/>
    <w:rsid w:val="00F61195"/>
    <w:rsid w:val="00F61784"/>
    <w:rsid w:val="00F66BFD"/>
    <w:rsid w:val="00F67174"/>
    <w:rsid w:val="00F67E1B"/>
    <w:rsid w:val="00F70025"/>
    <w:rsid w:val="00F731A1"/>
    <w:rsid w:val="00F767E9"/>
    <w:rsid w:val="00F76E17"/>
    <w:rsid w:val="00F80223"/>
    <w:rsid w:val="00F816BF"/>
    <w:rsid w:val="00F829A8"/>
    <w:rsid w:val="00F84B7F"/>
    <w:rsid w:val="00F851D5"/>
    <w:rsid w:val="00F915C5"/>
    <w:rsid w:val="00F91869"/>
    <w:rsid w:val="00F9187A"/>
    <w:rsid w:val="00F94A54"/>
    <w:rsid w:val="00F97F1F"/>
    <w:rsid w:val="00FA15BB"/>
    <w:rsid w:val="00FA24FA"/>
    <w:rsid w:val="00FA2AAE"/>
    <w:rsid w:val="00FA350E"/>
    <w:rsid w:val="00FB0CC7"/>
    <w:rsid w:val="00FB2C0D"/>
    <w:rsid w:val="00FB3FB7"/>
    <w:rsid w:val="00FB4142"/>
    <w:rsid w:val="00FB4B6B"/>
    <w:rsid w:val="00FC1694"/>
    <w:rsid w:val="00FC1C19"/>
    <w:rsid w:val="00FC3055"/>
    <w:rsid w:val="00FD26D4"/>
    <w:rsid w:val="00FD6A50"/>
    <w:rsid w:val="00FD6B7F"/>
    <w:rsid w:val="00FD730B"/>
    <w:rsid w:val="00FE4CB5"/>
    <w:rsid w:val="00FE58A6"/>
    <w:rsid w:val="00FF4A55"/>
    <w:rsid w:val="00FF6211"/>
    <w:rsid w:val="00FF72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oNotEmbedSmartTags/>
  <w:decimalSymbol w:val="."/>
  <w:listSeparator w:val=","/>
  <w14:docId w14:val="39AA62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uiPriority="9" w:qFormat="1"/>
    <w:lsdException w:name="heading 4" w:uiPriority="9" w:qFormat="1"/>
    <w:lsdException w:name="heading 5" w:uiPriority="9" w:qFormat="1"/>
    <w:lsdException w:name="heading 6" w:semiHidden="0"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uppressAutoHyphens/>
      <w:spacing w:after="200" w:line="276" w:lineRule="auto"/>
    </w:pPr>
    <w:rPr>
      <w:rFonts w:ascii="Arial" w:hAnsi="Arial"/>
      <w:spacing w:val="4"/>
      <w:position w:val="4"/>
      <w:sz w:val="22"/>
      <w:szCs w:val="24"/>
      <w:lang w:eastAsia="zh-CN"/>
    </w:rPr>
  </w:style>
  <w:style w:type="paragraph" w:styleId="Heading1">
    <w:name w:val="heading 1"/>
    <w:basedOn w:val="Normal"/>
    <w:next w:val="Normal"/>
    <w:qFormat/>
    <w:pPr>
      <w:keepNext/>
      <w:numPr>
        <w:numId w:val="1"/>
      </w:numPr>
      <w:spacing w:before="240" w:after="60"/>
      <w:outlineLvl w:val="0"/>
    </w:pPr>
    <w:rPr>
      <w:rFonts w:cs="Arial"/>
      <w:b/>
      <w:bCs/>
      <w:kern w:val="1"/>
      <w:sz w:val="32"/>
      <w:szCs w:val="32"/>
    </w:rPr>
  </w:style>
  <w:style w:type="paragraph" w:styleId="Heading2">
    <w:name w:val="heading 2"/>
    <w:basedOn w:val="Normal"/>
    <w:next w:val="Normal"/>
    <w:qFormat/>
    <w:pPr>
      <w:keepNext/>
      <w:numPr>
        <w:ilvl w:val="1"/>
        <w:numId w:val="1"/>
      </w:numPr>
      <w:spacing w:before="240" w:after="60"/>
      <w:outlineLvl w:val="1"/>
    </w:pPr>
    <w:rPr>
      <w:rFonts w:cs="Arial"/>
      <w:b/>
      <w:bCs/>
      <w:i/>
      <w:iCs/>
      <w:sz w:val="28"/>
      <w:szCs w:val="28"/>
    </w:rPr>
  </w:style>
  <w:style w:type="paragraph" w:styleId="Heading6">
    <w:name w:val="heading 6"/>
    <w:basedOn w:val="Normal"/>
    <w:next w:val="Normal"/>
    <w:qFormat/>
    <w:pPr>
      <w:numPr>
        <w:ilvl w:val="5"/>
        <w:numId w:val="1"/>
      </w:numPr>
      <w:spacing w:before="240" w:after="60"/>
      <w:outlineLvl w:val="5"/>
    </w:pPr>
    <w:rPr>
      <w:rFonts w:ascii="Times New Roman" w:hAnsi="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Pr>
      <w:rFonts w:ascii="Symbol" w:hAnsi="Symbol" w:cs="Symbol"/>
    </w:rPr>
  </w:style>
  <w:style w:type="character" w:customStyle="1" w:styleId="WW8Num2z0">
    <w:name w:val="WW8Num2z0"/>
    <w:rPr>
      <w:rFonts w:ascii="Symbol" w:hAnsi="Symbol" w:cs="Symbol"/>
    </w:rPr>
  </w:style>
  <w:style w:type="character" w:customStyle="1" w:styleId="WW8Num3z0">
    <w:name w:val="WW8Num3z0"/>
    <w:rPr>
      <w:rFonts w:ascii="Arial" w:eastAsia="Calibri" w:hAnsi="Arial" w:cs="Arial"/>
    </w:rPr>
  </w:style>
  <w:style w:type="character" w:customStyle="1" w:styleId="WW8Num5z0">
    <w:name w:val="WW8Num5z0"/>
    <w:rPr>
      <w:rFonts w:ascii="Arial" w:eastAsia="Calibri" w:hAnsi="Arial" w:cs="Arial"/>
    </w:rPr>
  </w:style>
  <w:style w:type="character" w:customStyle="1" w:styleId="WW8Num7z0">
    <w:name w:val="WW8Num7z0"/>
    <w:rPr>
      <w:rFonts w:ascii="Wingdings" w:hAnsi="Wingdings" w:cs="Wingdings"/>
    </w:rPr>
  </w:style>
  <w:style w:type="character" w:customStyle="1" w:styleId="WW8Num8z0">
    <w:name w:val="WW8Num8z0"/>
    <w:rPr>
      <w:rFonts w:ascii="Wingdings" w:hAnsi="Wingdings" w:cs="Wingdings"/>
    </w:rPr>
  </w:style>
  <w:style w:type="character" w:customStyle="1" w:styleId="WW8Num11z1">
    <w:name w:val="WW8Num11z1"/>
    <w:rPr>
      <w:rFonts w:ascii="Arial" w:hAnsi="Arial" w:cs="Courier New"/>
    </w:rPr>
  </w:style>
  <w:style w:type="character" w:customStyle="1" w:styleId="WW8Num12z1">
    <w:name w:val="WW8Num12z1"/>
    <w:rPr>
      <w:b/>
    </w:rPr>
  </w:style>
  <w:style w:type="character" w:customStyle="1" w:styleId="WW8Num12z2">
    <w:name w:val="WW8Num12z2"/>
    <w:rPr>
      <w:rFonts w:ascii="Wingdings" w:hAnsi="Wingdings" w:cs="Wingdings"/>
    </w:rPr>
  </w:style>
  <w:style w:type="character" w:customStyle="1" w:styleId="WW8Num13z1">
    <w:name w:val="WW8Num13z1"/>
    <w:rPr>
      <w:rFonts w:ascii="Arial" w:hAnsi="Arial" w:cs="Courier New"/>
    </w:rPr>
  </w:style>
  <w:style w:type="character" w:customStyle="1" w:styleId="WW8Num14z1">
    <w:name w:val="WW8Num14z1"/>
    <w:rPr>
      <w:rFonts w:ascii="Courier New" w:hAnsi="Courier New" w:cs="Courier New"/>
    </w:rPr>
  </w:style>
  <w:style w:type="character" w:customStyle="1" w:styleId="WW8Num17z1">
    <w:name w:val="WW8Num17z1"/>
    <w:rPr>
      <w:rFonts w:ascii="Courier New" w:hAnsi="Courier New" w:cs="Courier New"/>
    </w:rPr>
  </w:style>
  <w:style w:type="character" w:customStyle="1" w:styleId="WW8Num17z2">
    <w:name w:val="WW8Num17z2"/>
    <w:rPr>
      <w:rFonts w:ascii="Wingdings" w:hAnsi="Wingdings" w:cs="Wingdings"/>
    </w:rPr>
  </w:style>
  <w:style w:type="character" w:customStyle="1" w:styleId="WW8Num33z1">
    <w:name w:val="WW8Num33z1"/>
    <w:rPr>
      <w:rFonts w:ascii="Arial" w:hAnsi="Arial" w:cs="Times New Roman"/>
      <w:b w:val="0"/>
      <w:sz w:val="22"/>
      <w:szCs w:val="24"/>
    </w:rPr>
  </w:style>
  <w:style w:type="character" w:customStyle="1" w:styleId="WW8Num33z2">
    <w:name w:val="WW8Num33z2"/>
    <w:rPr>
      <w:b w:val="0"/>
      <w:i w:val="0"/>
    </w:rPr>
  </w:style>
  <w:style w:type="character" w:customStyle="1" w:styleId="WW8Num34z1">
    <w:name w:val="WW8Num34z1"/>
    <w:rPr>
      <w:rFonts w:ascii="Arial" w:hAnsi="Arial" w:cs="Times New Roman"/>
      <w:b w:val="0"/>
      <w:sz w:val="22"/>
      <w:szCs w:val="24"/>
    </w:rPr>
  </w:style>
  <w:style w:type="character" w:customStyle="1" w:styleId="WW8Num34z2">
    <w:name w:val="WW8Num34z2"/>
    <w:rPr>
      <w:b w:val="0"/>
      <w:i w:val="0"/>
    </w:rPr>
  </w:style>
  <w:style w:type="character" w:customStyle="1" w:styleId="WW8Num38z1">
    <w:name w:val="WW8Num38z1"/>
    <w:rPr>
      <w:rFonts w:ascii="Arial" w:hAnsi="Arial" w:cs="Times New Roman"/>
      <w:b w:val="0"/>
      <w:sz w:val="22"/>
      <w:szCs w:val="24"/>
    </w:rPr>
  </w:style>
  <w:style w:type="character" w:customStyle="1" w:styleId="WW8Num38z2">
    <w:name w:val="WW8Num38z2"/>
    <w:rPr>
      <w:b w:val="0"/>
      <w:i w:val="0"/>
    </w:rPr>
  </w:style>
  <w:style w:type="character" w:customStyle="1" w:styleId="WW8Num43z1">
    <w:name w:val="WW8Num43z1"/>
    <w:rPr>
      <w:rFonts w:ascii="Arial" w:hAnsi="Arial" w:cs="Times New Roman"/>
      <w:b w:val="0"/>
      <w:sz w:val="22"/>
      <w:szCs w:val="24"/>
    </w:rPr>
  </w:style>
  <w:style w:type="character" w:customStyle="1" w:styleId="WW8Num43z2">
    <w:name w:val="WW8Num43z2"/>
    <w:rPr>
      <w:b w:val="0"/>
      <w:i w:val="0"/>
    </w:rPr>
  </w:style>
  <w:style w:type="character" w:customStyle="1" w:styleId="WW8Num45z1">
    <w:name w:val="WW8Num45z1"/>
    <w:rPr>
      <w:rFonts w:ascii="Arial" w:hAnsi="Arial" w:cs="Times New Roman"/>
      <w:b w:val="0"/>
      <w:sz w:val="22"/>
      <w:szCs w:val="24"/>
    </w:rPr>
  </w:style>
  <w:style w:type="character" w:customStyle="1" w:styleId="WW8Num45z2">
    <w:name w:val="WW8Num45z2"/>
    <w:rPr>
      <w:b w:val="0"/>
      <w:i w:val="0"/>
    </w:rPr>
  </w:style>
  <w:style w:type="character" w:customStyle="1" w:styleId="WW8Num5z1">
    <w:name w:val="WW8Num5z1"/>
    <w:rPr>
      <w:rFonts w:ascii="Courier New" w:hAnsi="Courier New" w:cs="Courier New"/>
    </w:rPr>
  </w:style>
  <w:style w:type="character" w:customStyle="1" w:styleId="WW8Num5z2">
    <w:name w:val="WW8Num5z2"/>
    <w:rPr>
      <w:rFonts w:ascii="Wingdings" w:hAnsi="Wingdings" w:cs="Wingdings"/>
    </w:rPr>
  </w:style>
  <w:style w:type="character" w:customStyle="1" w:styleId="WW8Num5z3">
    <w:name w:val="WW8Num5z3"/>
    <w:rPr>
      <w:rFonts w:ascii="Symbol" w:hAnsi="Symbol" w:cs="Symbol"/>
    </w:rPr>
  </w:style>
  <w:style w:type="character" w:customStyle="1" w:styleId="WW-DefaultParagraphFont">
    <w:name w:val="WW-Default Paragraph Font"/>
  </w:style>
  <w:style w:type="character" w:customStyle="1" w:styleId="WW-DefaultParagraphFont1">
    <w:name w:val="WW-Default Paragraph Font1"/>
  </w:style>
  <w:style w:type="character" w:customStyle="1" w:styleId="WW8Num1z2">
    <w:name w:val="WW8Num1z2"/>
    <w:rPr>
      <w:rFonts w:ascii="Courier New" w:hAnsi="Courier New" w:cs="Courier New"/>
    </w:rPr>
  </w:style>
  <w:style w:type="character" w:customStyle="1" w:styleId="WW8Num1z3">
    <w:name w:val="WW8Num1z3"/>
    <w:rPr>
      <w:rFonts w:ascii="Wingdings" w:hAnsi="Wingdings" w:cs="Wingdings"/>
    </w:rPr>
  </w:style>
  <w:style w:type="character" w:customStyle="1" w:styleId="WW8Num3z1">
    <w:name w:val="WW8Num3z1"/>
    <w:rPr>
      <w:rFonts w:ascii="Courier New" w:hAnsi="Courier New" w:cs="Courier New"/>
    </w:rPr>
  </w:style>
  <w:style w:type="character" w:customStyle="1" w:styleId="WW8Num3z2">
    <w:name w:val="WW8Num3z2"/>
    <w:rPr>
      <w:rFonts w:ascii="Wingdings" w:hAnsi="Wingdings" w:cs="Wingdings"/>
    </w:rPr>
  </w:style>
  <w:style w:type="character" w:customStyle="1" w:styleId="WW8Num3z3">
    <w:name w:val="WW8Num3z3"/>
    <w:rPr>
      <w:rFonts w:ascii="Symbol" w:hAnsi="Symbol" w:cs="Symbol"/>
    </w:rPr>
  </w:style>
  <w:style w:type="character" w:customStyle="1" w:styleId="WW8Num4z0">
    <w:name w:val="WW8Num4z0"/>
    <w:rPr>
      <w:rFonts w:ascii="Symbol" w:hAnsi="Symbol" w:cs="Symbol"/>
    </w:rPr>
  </w:style>
  <w:style w:type="character" w:customStyle="1" w:styleId="WW8Num4z1">
    <w:name w:val="WW8Num4z1"/>
    <w:rPr>
      <w:rFonts w:ascii="Courier New" w:hAnsi="Courier New" w:cs="Courier New"/>
    </w:rPr>
  </w:style>
  <w:style w:type="character" w:customStyle="1" w:styleId="WW8Num4z2">
    <w:name w:val="WW8Num4z2"/>
    <w:rPr>
      <w:rFonts w:ascii="Wingdings" w:hAnsi="Wingdings" w:cs="Wingdings"/>
    </w:rPr>
  </w:style>
  <w:style w:type="character" w:customStyle="1" w:styleId="WW8Num7z1">
    <w:name w:val="WW8Num7z1"/>
    <w:rPr>
      <w:rFonts w:ascii="Courier New" w:hAnsi="Courier New" w:cs="Courier New"/>
    </w:rPr>
  </w:style>
  <w:style w:type="character" w:customStyle="1" w:styleId="WW8Num7z3">
    <w:name w:val="WW8Num7z3"/>
    <w:rPr>
      <w:rFonts w:ascii="Symbol" w:hAnsi="Symbol" w:cs="Symbol"/>
    </w:rPr>
  </w:style>
  <w:style w:type="character" w:customStyle="1" w:styleId="WW8Num8z1">
    <w:name w:val="WW8Num8z1"/>
    <w:rPr>
      <w:rFonts w:ascii="Courier New" w:hAnsi="Courier New" w:cs="Courier New"/>
    </w:rPr>
  </w:style>
  <w:style w:type="character" w:customStyle="1" w:styleId="WW8Num8z3">
    <w:name w:val="WW8Num8z3"/>
    <w:rPr>
      <w:rFonts w:ascii="Symbol" w:hAnsi="Symbol" w:cs="Symbol"/>
    </w:rPr>
  </w:style>
  <w:style w:type="character" w:customStyle="1" w:styleId="WW8Num9z0">
    <w:name w:val="WW8Num9z0"/>
    <w:rPr>
      <w:rFonts w:ascii="Symbol" w:hAnsi="Symbol" w:cs="Symbol"/>
    </w:rPr>
  </w:style>
  <w:style w:type="character" w:customStyle="1" w:styleId="WW8Num9z1">
    <w:name w:val="WW8Num9z1"/>
    <w:rPr>
      <w:rFonts w:ascii="Courier New" w:hAnsi="Courier New" w:cs="Courier New"/>
    </w:rPr>
  </w:style>
  <w:style w:type="character" w:customStyle="1" w:styleId="WW8Num9z2">
    <w:name w:val="WW8Num9z2"/>
    <w:rPr>
      <w:rFonts w:ascii="Wingdings" w:hAnsi="Wingdings" w:cs="Wingdings"/>
    </w:rPr>
  </w:style>
  <w:style w:type="character" w:customStyle="1" w:styleId="WW8Num14z0">
    <w:name w:val="WW8Num14z0"/>
    <w:rPr>
      <w:rFonts w:ascii="Arial" w:eastAsia="Calibri" w:hAnsi="Arial" w:cs="Arial"/>
    </w:rPr>
  </w:style>
  <w:style w:type="character" w:customStyle="1" w:styleId="WW8Num14z2">
    <w:name w:val="WW8Num14z2"/>
    <w:rPr>
      <w:rFonts w:ascii="Wingdings" w:hAnsi="Wingdings" w:cs="Wingdings"/>
    </w:rPr>
  </w:style>
  <w:style w:type="character" w:customStyle="1" w:styleId="WW8Num14z3">
    <w:name w:val="WW8Num14z3"/>
    <w:rPr>
      <w:rFonts w:ascii="Symbol" w:hAnsi="Symbol" w:cs="Symbol"/>
    </w:rPr>
  </w:style>
  <w:style w:type="character" w:customStyle="1" w:styleId="WW8Num15z0">
    <w:name w:val="WW8Num15z0"/>
    <w:rPr>
      <w:rFonts w:ascii="Arial" w:eastAsia="Calibri" w:hAnsi="Arial" w:cs="Arial"/>
    </w:rPr>
  </w:style>
  <w:style w:type="character" w:customStyle="1" w:styleId="WW8Num15z1">
    <w:name w:val="WW8Num15z1"/>
    <w:rPr>
      <w:rFonts w:ascii="Courier New" w:hAnsi="Courier New" w:cs="Courier New"/>
    </w:rPr>
  </w:style>
  <w:style w:type="character" w:customStyle="1" w:styleId="WW8Num15z2">
    <w:name w:val="WW8Num15z2"/>
    <w:rPr>
      <w:rFonts w:ascii="Wingdings" w:hAnsi="Wingdings" w:cs="Wingdings"/>
    </w:rPr>
  </w:style>
  <w:style w:type="character" w:customStyle="1" w:styleId="WW8Num15z3">
    <w:name w:val="WW8Num15z3"/>
    <w:rPr>
      <w:rFonts w:ascii="Symbol" w:hAnsi="Symbol" w:cs="Symbol"/>
    </w:rPr>
  </w:style>
  <w:style w:type="character" w:customStyle="1" w:styleId="WW-DefaultParagraphFont11">
    <w:name w:val="WW-Default Paragraph Font11"/>
  </w:style>
  <w:style w:type="character" w:customStyle="1" w:styleId="BalloonTextChar">
    <w:name w:val="Balloon Text Char"/>
    <w:rPr>
      <w:rFonts w:ascii="Tahoma" w:hAnsi="Tahoma" w:cs="Tahoma"/>
      <w:sz w:val="16"/>
      <w:szCs w:val="16"/>
    </w:rPr>
  </w:style>
  <w:style w:type="character" w:customStyle="1" w:styleId="HeaderChar">
    <w:name w:val="Header Char"/>
    <w:basedOn w:val="WW-DefaultParagraphFont11"/>
  </w:style>
  <w:style w:type="character" w:customStyle="1" w:styleId="FooterChar">
    <w:name w:val="Footer Char"/>
    <w:basedOn w:val="WW-DefaultParagraphFont11"/>
  </w:style>
  <w:style w:type="character" w:styleId="Hyperlink">
    <w:name w:val="Hyperlink"/>
    <w:rPr>
      <w:color w:val="0000FF"/>
      <w:u w:val="single"/>
    </w:rPr>
  </w:style>
  <w:style w:type="character" w:styleId="FollowedHyperlink">
    <w:name w:val="FollowedHyperlink"/>
    <w:rPr>
      <w:color w:val="800080"/>
      <w:u w:val="single"/>
    </w:rPr>
  </w:style>
  <w:style w:type="character" w:customStyle="1" w:styleId="BodyText2Char">
    <w:name w:val="Body Text 2 Char"/>
    <w:rPr>
      <w:rFonts w:ascii="VNI-Times" w:eastAsia="Times New Roman" w:hAnsi="VNI-Times" w:cs="Times New Roman"/>
      <w:szCs w:val="20"/>
    </w:rPr>
  </w:style>
  <w:style w:type="character" w:customStyle="1" w:styleId="content">
    <w:name w:val="content"/>
    <w:basedOn w:val="WW-DefaultParagraphFont11"/>
  </w:style>
  <w:style w:type="character" w:customStyle="1" w:styleId="pbody1">
    <w:name w:val="pbody1"/>
    <w:basedOn w:val="WW-DefaultParagraphFont11"/>
  </w:style>
  <w:style w:type="character" w:customStyle="1" w:styleId="innertitle1">
    <w:name w:val="innertitle1"/>
    <w:basedOn w:val="WW-DefaultParagraphFont11"/>
  </w:style>
  <w:style w:type="character" w:styleId="Emphasis">
    <w:name w:val="Emphasis"/>
    <w:qFormat/>
    <w:rPr>
      <w:i/>
      <w:iCs/>
    </w:rPr>
  </w:style>
  <w:style w:type="character" w:customStyle="1" w:styleId="apple-style-span">
    <w:name w:val="apple-style-span"/>
    <w:basedOn w:val="WW-DefaultParagraphFont11"/>
  </w:style>
  <w:style w:type="character" w:styleId="Strong">
    <w:name w:val="Strong"/>
    <w:qFormat/>
    <w:rPr>
      <w:b/>
      <w:bCs/>
    </w:rPr>
  </w:style>
  <w:style w:type="character" w:customStyle="1" w:styleId="apple-converted-space">
    <w:name w:val="apple-converted-space"/>
    <w:basedOn w:val="WW-DefaultParagraphFont11"/>
  </w:style>
  <w:style w:type="character" w:customStyle="1" w:styleId="WW8Num6z0">
    <w:name w:val="WW8Num6z0"/>
    <w:rPr>
      <w:rFonts w:ascii="Symbol" w:hAnsi="Symbol" w:cs="Symbol"/>
    </w:rPr>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8Num12z0">
    <w:name w:val="WW8Num12z0"/>
    <w:rPr>
      <w:rFonts w:ascii="Symbol" w:hAnsi="Symbol" w:cs="Symbol"/>
    </w:rPr>
  </w:style>
  <w:style w:type="character" w:customStyle="1" w:styleId="WW8Num16z0">
    <w:name w:val="WW8Num16z0"/>
    <w:rPr>
      <w:rFonts w:ascii="Symbol" w:hAnsi="Symbol" w:cs="Symbol"/>
    </w:rPr>
  </w:style>
  <w:style w:type="character" w:customStyle="1" w:styleId="WW8Num16z1">
    <w:name w:val="WW8Num16z1"/>
    <w:rPr>
      <w:rFonts w:ascii="Courier New" w:hAnsi="Courier New" w:cs="Courier New"/>
    </w:rPr>
  </w:style>
  <w:style w:type="character" w:customStyle="1" w:styleId="WW8Num16z2">
    <w:name w:val="WW8Num16z2"/>
    <w:rPr>
      <w:rFonts w:ascii="Wingdings" w:hAnsi="Wingdings" w:cs="Wingdings"/>
    </w:rPr>
  </w:style>
  <w:style w:type="character" w:customStyle="1" w:styleId="WW8Num19z0">
    <w:name w:val="WW8Num19z0"/>
    <w:rPr>
      <w:rFonts w:ascii="Arial" w:eastAsia="Times New Roman" w:hAnsi="Arial" w:cs="Arial"/>
    </w:rPr>
  </w:style>
  <w:style w:type="character" w:customStyle="1" w:styleId="WW8Num19z1">
    <w:name w:val="WW8Num19z1"/>
    <w:rPr>
      <w:rFonts w:ascii="Courier New" w:hAnsi="Courier New" w:cs="Courier New"/>
    </w:rPr>
  </w:style>
  <w:style w:type="character" w:customStyle="1" w:styleId="WW8Num19z2">
    <w:name w:val="WW8Num19z2"/>
    <w:rPr>
      <w:rFonts w:ascii="Wingdings" w:hAnsi="Wingdings" w:cs="Wingdings"/>
    </w:rPr>
  </w:style>
  <w:style w:type="character" w:customStyle="1" w:styleId="WW8Num19z3">
    <w:name w:val="WW8Num19z3"/>
    <w:rPr>
      <w:rFonts w:ascii="Symbol" w:hAnsi="Symbol" w:cs="Symbol"/>
    </w:rPr>
  </w:style>
  <w:style w:type="character" w:customStyle="1" w:styleId="WW-Absatz-Standardschriftart1">
    <w:name w:val="WW-Absatz-Standardschriftart1"/>
  </w:style>
  <w:style w:type="character" w:customStyle="1" w:styleId="WW-Absatz-Standardschriftart11">
    <w:name w:val="WW-Absatz-Standardschriftart11"/>
  </w:style>
  <w:style w:type="character" w:customStyle="1" w:styleId="WW-Absatz-Standardschriftart111">
    <w:name w:val="WW-Absatz-Standardschriftart111"/>
  </w:style>
  <w:style w:type="character" w:customStyle="1" w:styleId="WW-Absatz-Standardschriftart1111">
    <w:name w:val="WW-Absatz-Standardschriftart1111"/>
  </w:style>
  <w:style w:type="character" w:customStyle="1" w:styleId="Heading1Char">
    <w:name w:val="Heading 1 Char"/>
    <w:rPr>
      <w:rFonts w:ascii="Arial" w:eastAsia="Calibri" w:hAnsi="Arial" w:cs="Arial"/>
      <w:b/>
      <w:bCs/>
      <w:kern w:val="1"/>
      <w:sz w:val="32"/>
      <w:szCs w:val="32"/>
      <w:lang w:eastAsia="zh-CN"/>
    </w:rPr>
  </w:style>
  <w:style w:type="character" w:customStyle="1" w:styleId="Heading2Char">
    <w:name w:val="Heading 2 Char"/>
    <w:rPr>
      <w:rFonts w:ascii="Arial" w:eastAsia="Calibri" w:hAnsi="Arial" w:cs="Arial"/>
      <w:b/>
      <w:bCs/>
      <w:i/>
      <w:iCs/>
      <w:sz w:val="28"/>
      <w:szCs w:val="28"/>
      <w:lang w:eastAsia="zh-CN"/>
    </w:rPr>
  </w:style>
  <w:style w:type="character" w:customStyle="1" w:styleId="Heading6Char">
    <w:name w:val="Heading 6 Char"/>
    <w:rPr>
      <w:rFonts w:eastAsia="Calibri"/>
      <w:b/>
      <w:bCs/>
      <w:sz w:val="22"/>
      <w:szCs w:val="22"/>
      <w:lang w:eastAsia="zh-CN"/>
    </w:rPr>
  </w:style>
  <w:style w:type="character" w:customStyle="1" w:styleId="WW8Num6z1">
    <w:name w:val="WW8Num6z1"/>
    <w:rPr>
      <w:rFonts w:ascii="Courier New" w:hAnsi="Courier New" w:cs="Courier New"/>
    </w:rPr>
  </w:style>
  <w:style w:type="character" w:customStyle="1" w:styleId="WW8Num10z1">
    <w:name w:val="WW8Num10z1"/>
    <w:rPr>
      <w:rFonts w:ascii="Times New Roman" w:hAnsi="Times New Roman" w:cs="Times New Roman"/>
      <w:b w:val="0"/>
      <w:i w:val="0"/>
      <w:sz w:val="24"/>
      <w:szCs w:val="24"/>
    </w:rPr>
  </w:style>
  <w:style w:type="character" w:customStyle="1" w:styleId="WW8Num10z2">
    <w:name w:val="WW8Num10z2"/>
    <w:rPr>
      <w:b w:val="0"/>
      <w:i w:val="0"/>
    </w:rPr>
  </w:style>
  <w:style w:type="character" w:customStyle="1" w:styleId="WW8Num10z8">
    <w:name w:val="WW8Num10z8"/>
    <w:rPr>
      <w:rFonts w:ascii="Symbol" w:hAnsi="Symbol" w:cs="Symbol"/>
    </w:rPr>
  </w:style>
  <w:style w:type="character" w:customStyle="1" w:styleId="WW8Num18z1">
    <w:name w:val="WW8Num18z1"/>
    <w:rPr>
      <w:rFonts w:ascii="Times New Roman" w:hAnsi="Times New Roman" w:cs="Times New Roman"/>
      <w:b w:val="0"/>
      <w:sz w:val="24"/>
      <w:szCs w:val="24"/>
    </w:rPr>
  </w:style>
  <w:style w:type="character" w:customStyle="1" w:styleId="WW8Num18z2">
    <w:name w:val="WW8Num18z2"/>
    <w:rPr>
      <w:b w:val="0"/>
      <w:i w:val="0"/>
    </w:rPr>
  </w:style>
  <w:style w:type="character" w:customStyle="1" w:styleId="WW8Num20z1">
    <w:name w:val="WW8Num20z1"/>
    <w:rPr>
      <w:rFonts w:ascii="Courier New" w:hAnsi="Courier New" w:cs="Courier New"/>
    </w:rPr>
  </w:style>
  <w:style w:type="character" w:customStyle="1" w:styleId="WW8Num21z1">
    <w:name w:val="WW8Num21z1"/>
    <w:rPr>
      <w:rFonts w:ascii="Times New Roman" w:hAnsi="Times New Roman" w:cs="Times New Roman"/>
      <w:b w:val="0"/>
      <w:sz w:val="24"/>
      <w:szCs w:val="24"/>
    </w:rPr>
  </w:style>
  <w:style w:type="character" w:customStyle="1" w:styleId="WW8Num23z0">
    <w:name w:val="WW8Num23z0"/>
    <w:rPr>
      <w:rFonts w:ascii="Symbol" w:hAnsi="Symbol" w:cs="Symbol"/>
    </w:rPr>
  </w:style>
  <w:style w:type="character" w:customStyle="1" w:styleId="WW8Num23z1">
    <w:name w:val="WW8Num23z1"/>
    <w:rPr>
      <w:rFonts w:ascii="Courier New" w:hAnsi="Courier New" w:cs="Courier New"/>
    </w:rPr>
  </w:style>
  <w:style w:type="character" w:customStyle="1" w:styleId="WW8Num23z2">
    <w:name w:val="WW8Num23z2"/>
    <w:rPr>
      <w:rFonts w:ascii="Wingdings" w:hAnsi="Wingdings" w:cs="Wingdings"/>
    </w:rPr>
  </w:style>
  <w:style w:type="character" w:customStyle="1" w:styleId="WW8Num27z1">
    <w:name w:val="WW8Num27z1"/>
    <w:rPr>
      <w:b w:val="0"/>
      <w:i w:val="0"/>
      <w:sz w:val="24"/>
      <w:szCs w:val="24"/>
    </w:rPr>
  </w:style>
  <w:style w:type="character" w:customStyle="1" w:styleId="WW8Num27z2">
    <w:name w:val="WW8Num27z2"/>
    <w:rPr>
      <w:b w:val="0"/>
      <w:i w:val="0"/>
    </w:rPr>
  </w:style>
  <w:style w:type="character" w:customStyle="1" w:styleId="WW8Num6z2">
    <w:name w:val="WW8Num6z2"/>
    <w:rPr>
      <w:rFonts w:ascii="Wingdings" w:hAnsi="Wingdings" w:cs="Wingdings"/>
    </w:rPr>
  </w:style>
  <w:style w:type="character" w:customStyle="1" w:styleId="WW8Num17z0">
    <w:name w:val="WW8Num17z0"/>
    <w:rPr>
      <w:rFonts w:ascii="Symbol" w:hAnsi="Symbol" w:cs="Symbol"/>
    </w:rPr>
  </w:style>
  <w:style w:type="character" w:customStyle="1" w:styleId="WW8Num20z0">
    <w:name w:val="WW8Num20z0"/>
    <w:rPr>
      <w:b w:val="0"/>
    </w:rPr>
  </w:style>
  <w:style w:type="character" w:customStyle="1" w:styleId="WW8Num20z2">
    <w:name w:val="WW8Num20z2"/>
    <w:rPr>
      <w:rFonts w:ascii="Wingdings" w:hAnsi="Wingdings" w:cs="Wingdings"/>
    </w:rPr>
  </w:style>
  <w:style w:type="character" w:customStyle="1" w:styleId="WW8Num20z3">
    <w:name w:val="WW8Num20z3"/>
    <w:rPr>
      <w:rFonts w:ascii="Symbol" w:hAnsi="Symbol" w:cs="Symbol"/>
    </w:rPr>
  </w:style>
  <w:style w:type="character" w:customStyle="1" w:styleId="WW8Num22z1">
    <w:name w:val="WW8Num22z1"/>
    <w:rPr>
      <w:rFonts w:ascii="Times New Roman" w:hAnsi="Times New Roman" w:cs="Times New Roman"/>
      <w:b w:val="0"/>
      <w:sz w:val="24"/>
      <w:szCs w:val="24"/>
    </w:rPr>
  </w:style>
  <w:style w:type="character" w:customStyle="1" w:styleId="AuDuongDat">
    <w:name w:val="Au Duong Dat"/>
    <w:rPr>
      <w:rFonts w:ascii="Arial" w:hAnsi="Arial" w:cs="Arial"/>
      <w:color w:val="000080"/>
      <w:sz w:val="20"/>
      <w:szCs w:val="20"/>
    </w:rPr>
  </w:style>
  <w:style w:type="character" w:styleId="PageNumber">
    <w:name w:val="page number"/>
    <w:basedOn w:val="WW-DefaultParagraphFont1"/>
  </w:style>
  <w:style w:type="character" w:customStyle="1" w:styleId="BodyTextIndentChar">
    <w:name w:val="Body Text Indent Char"/>
    <w:rPr>
      <w:sz w:val="22"/>
      <w:szCs w:val="22"/>
    </w:rPr>
  </w:style>
  <w:style w:type="character" w:customStyle="1" w:styleId="SubtitleChar">
    <w:name w:val="Subtitle Char"/>
    <w:rPr>
      <w:rFonts w:ascii="Arial" w:eastAsia="Calibri" w:hAnsi="Arial" w:cs="Arial"/>
      <w:sz w:val="24"/>
      <w:szCs w:val="24"/>
      <w:lang w:eastAsia="zh-CN"/>
    </w:rPr>
  </w:style>
  <w:style w:type="character" w:customStyle="1" w:styleId="BodyTextIndentChar1">
    <w:name w:val="Body Text Indent Char1"/>
    <w:rPr>
      <w:rFonts w:ascii="Calibri" w:eastAsia="Calibri" w:hAnsi="Calibri" w:cs="Calibri"/>
      <w:sz w:val="22"/>
      <w:szCs w:val="22"/>
      <w:lang w:eastAsia="zh-CN"/>
    </w:rPr>
  </w:style>
  <w:style w:type="character" w:styleId="CommentReference">
    <w:name w:val="annotation reference"/>
    <w:uiPriority w:val="99"/>
    <w:rPr>
      <w:sz w:val="16"/>
      <w:szCs w:val="16"/>
    </w:rPr>
  </w:style>
  <w:style w:type="character" w:customStyle="1" w:styleId="CommentTextChar">
    <w:name w:val="Comment Text Char"/>
    <w:uiPriority w:val="99"/>
    <w:rPr>
      <w:rFonts w:ascii="Calibri" w:eastAsia="Calibri" w:hAnsi="Calibri" w:cs="Calibri"/>
      <w:lang w:eastAsia="zh-CN"/>
    </w:rPr>
  </w:style>
  <w:style w:type="character" w:customStyle="1" w:styleId="CommentSubjectChar">
    <w:name w:val="Comment Subject Char"/>
    <w:rPr>
      <w:rFonts w:ascii="Calibri" w:eastAsia="Calibri" w:hAnsi="Calibri" w:cs="Calibri"/>
      <w:b/>
      <w:bCs/>
      <w:lang w:eastAsia="zh-CN"/>
    </w:rPr>
  </w:style>
  <w:style w:type="paragraph" w:customStyle="1" w:styleId="Heading">
    <w:name w:val="Heading"/>
    <w:basedOn w:val="Normal"/>
    <w:next w:val="BodyText"/>
    <w:pPr>
      <w:keepNext/>
      <w:spacing w:before="240" w:after="120"/>
    </w:pPr>
    <w:rPr>
      <w:rFonts w:eastAsia="Droid Sans Fallback" w:cs="Lohit Hindi"/>
      <w:sz w:val="28"/>
      <w:szCs w:val="28"/>
    </w:rPr>
  </w:style>
  <w:style w:type="paragraph" w:styleId="BodyText">
    <w:name w:val="Body Text"/>
    <w:basedOn w:val="Normal"/>
    <w:pPr>
      <w:spacing w:after="120"/>
    </w:pPr>
  </w:style>
  <w:style w:type="paragraph" w:styleId="List">
    <w:name w:val="List"/>
    <w:basedOn w:val="BodyText"/>
    <w:rPr>
      <w:rFonts w:cs="Lohit Hindi"/>
    </w:rPr>
  </w:style>
  <w:style w:type="paragraph" w:styleId="Caption">
    <w:name w:val="caption"/>
    <w:basedOn w:val="Normal"/>
    <w:qFormat/>
    <w:pPr>
      <w:suppressLineNumbers/>
      <w:spacing w:before="120" w:after="120"/>
    </w:pPr>
    <w:rPr>
      <w:rFonts w:cs="Lohit Hindi"/>
      <w:i/>
      <w:iCs/>
      <w:sz w:val="24"/>
    </w:rPr>
  </w:style>
  <w:style w:type="paragraph" w:customStyle="1" w:styleId="Index">
    <w:name w:val="Index"/>
    <w:basedOn w:val="Normal"/>
    <w:pPr>
      <w:suppressLineNumbers/>
    </w:pPr>
    <w:rPr>
      <w:rFonts w:cs="Lohit Hindi"/>
    </w:rPr>
  </w:style>
  <w:style w:type="paragraph" w:styleId="BalloonText">
    <w:name w:val="Balloon Text"/>
    <w:basedOn w:val="Normal"/>
    <w:pPr>
      <w:spacing w:after="0" w:line="240" w:lineRule="auto"/>
    </w:pPr>
    <w:rPr>
      <w:rFonts w:ascii="Tahoma" w:hAnsi="Tahoma" w:cs="Tahoma"/>
      <w:sz w:val="16"/>
      <w:szCs w:val="16"/>
    </w:rPr>
  </w:style>
  <w:style w:type="paragraph" w:styleId="Header">
    <w:name w:val="header"/>
    <w:basedOn w:val="Normal"/>
    <w:pPr>
      <w:spacing w:after="0" w:line="240" w:lineRule="auto"/>
    </w:pPr>
  </w:style>
  <w:style w:type="paragraph" w:styleId="Footer">
    <w:name w:val="footer"/>
    <w:basedOn w:val="Normal"/>
    <w:pPr>
      <w:spacing w:after="0" w:line="240" w:lineRule="auto"/>
    </w:pPr>
  </w:style>
  <w:style w:type="paragraph" w:styleId="BodyText2">
    <w:name w:val="Body Text 2"/>
    <w:basedOn w:val="Normal"/>
    <w:pPr>
      <w:spacing w:after="0" w:line="240" w:lineRule="auto"/>
      <w:jc w:val="both"/>
    </w:pPr>
    <w:rPr>
      <w:rFonts w:ascii="VNI-Times" w:hAnsi="VNI-Times" w:cs="VNI-Times"/>
      <w:szCs w:val="20"/>
    </w:rPr>
  </w:style>
  <w:style w:type="paragraph" w:customStyle="1" w:styleId="MediumGrid1-Accent21">
    <w:name w:val="Medium Grid 1 - Accent 21"/>
    <w:basedOn w:val="Normal"/>
    <w:pPr>
      <w:ind w:left="720"/>
    </w:pPr>
  </w:style>
  <w:style w:type="paragraph" w:styleId="NormalWeb">
    <w:name w:val="Normal (Web)"/>
    <w:basedOn w:val="Normal"/>
    <w:pPr>
      <w:spacing w:before="280" w:after="280" w:line="240" w:lineRule="auto"/>
    </w:pPr>
    <w:rPr>
      <w:rFonts w:ascii="Times New Roman" w:eastAsia="Calibri" w:hAnsi="Times New Roman"/>
      <w:sz w:val="24"/>
    </w:rPr>
  </w:style>
  <w:style w:type="paragraph" w:customStyle="1" w:styleId="pheader">
    <w:name w:val="pheader"/>
    <w:basedOn w:val="Normal"/>
    <w:pPr>
      <w:spacing w:before="280" w:after="280" w:line="240" w:lineRule="auto"/>
    </w:pPr>
    <w:rPr>
      <w:rFonts w:ascii="Times New Roman" w:eastAsia="Calibri" w:hAnsi="Times New Roman"/>
      <w:sz w:val="24"/>
    </w:rPr>
  </w:style>
  <w:style w:type="paragraph" w:customStyle="1" w:styleId="pbody">
    <w:name w:val="pbody"/>
    <w:basedOn w:val="Normal"/>
    <w:pPr>
      <w:spacing w:before="280" w:after="280" w:line="240" w:lineRule="auto"/>
    </w:pPr>
    <w:rPr>
      <w:rFonts w:ascii="Times New Roman" w:eastAsia="Calibri" w:hAnsi="Times New Roman"/>
      <w:sz w:val="24"/>
    </w:rPr>
  </w:style>
  <w:style w:type="paragraph" w:customStyle="1" w:styleId="innertitle">
    <w:name w:val="innertitle"/>
    <w:basedOn w:val="Normal"/>
    <w:pPr>
      <w:spacing w:before="280" w:after="280" w:line="240" w:lineRule="auto"/>
    </w:pPr>
    <w:rPr>
      <w:rFonts w:ascii="Times New Roman" w:eastAsia="Calibri" w:hAnsi="Times New Roman"/>
      <w:sz w:val="24"/>
    </w:rPr>
  </w:style>
  <w:style w:type="paragraph" w:customStyle="1" w:styleId="lead">
    <w:name w:val="lead"/>
    <w:basedOn w:val="Normal"/>
    <w:pPr>
      <w:spacing w:before="280" w:after="280" w:line="240" w:lineRule="auto"/>
    </w:pPr>
    <w:rPr>
      <w:rFonts w:ascii="Times New Roman" w:hAnsi="Times New Roman"/>
      <w:sz w:val="24"/>
    </w:rPr>
  </w:style>
  <w:style w:type="paragraph" w:customStyle="1" w:styleId="TableContents">
    <w:name w:val="Table Contents"/>
    <w:basedOn w:val="Normal"/>
    <w:pPr>
      <w:widowControl w:val="0"/>
      <w:suppressLineNumbers/>
      <w:spacing w:after="0" w:line="240" w:lineRule="auto"/>
      <w:jc w:val="center"/>
      <w:textAlignment w:val="center"/>
    </w:pPr>
    <w:rPr>
      <w:rFonts w:ascii="Times New Roman" w:eastAsia="Droid Sans Fallback" w:hAnsi="Times New Roman" w:cs="Lohit Hindi"/>
      <w:kern w:val="1"/>
      <w:sz w:val="24"/>
      <w:lang w:bidi="hi-IN"/>
    </w:rPr>
  </w:style>
  <w:style w:type="paragraph" w:customStyle="1" w:styleId="TableHeading">
    <w:name w:val="Table Heading"/>
    <w:basedOn w:val="TableContents"/>
    <w:rPr>
      <w:b/>
      <w:bCs/>
    </w:rPr>
  </w:style>
  <w:style w:type="paragraph" w:styleId="ListParagraph">
    <w:name w:val="List Paragraph"/>
    <w:basedOn w:val="Normal"/>
    <w:link w:val="ListParagraphChar"/>
    <w:uiPriority w:val="34"/>
    <w:qFormat/>
    <w:pPr>
      <w:widowControl w:val="0"/>
      <w:spacing w:after="0" w:line="240" w:lineRule="auto"/>
      <w:ind w:left="720"/>
    </w:pPr>
    <w:rPr>
      <w:rFonts w:ascii="Times New Roman" w:eastAsia="Droid Sans Fallback" w:hAnsi="Times New Roman" w:cs="Lohit Hindi"/>
      <w:kern w:val="1"/>
      <w:sz w:val="24"/>
      <w:lang w:bidi="hi-IN"/>
    </w:rPr>
  </w:style>
  <w:style w:type="paragraph" w:styleId="ListBullet2">
    <w:name w:val="List Bullet 2"/>
    <w:basedOn w:val="Normal"/>
    <w:pPr>
      <w:ind w:left="720" w:hanging="360"/>
    </w:pPr>
  </w:style>
  <w:style w:type="paragraph" w:styleId="ListBullet">
    <w:name w:val="List Bullet"/>
    <w:basedOn w:val="Normal"/>
    <w:pPr>
      <w:numPr>
        <w:numId w:val="4"/>
      </w:numPr>
    </w:pPr>
  </w:style>
  <w:style w:type="paragraph" w:customStyle="1" w:styleId="WW-ListBullet2">
    <w:name w:val="WW-List Bullet 2"/>
    <w:basedOn w:val="Normal"/>
    <w:pPr>
      <w:numPr>
        <w:numId w:val="3"/>
      </w:numPr>
    </w:pPr>
  </w:style>
  <w:style w:type="paragraph" w:styleId="ListBullet3">
    <w:name w:val="List Bullet 3"/>
    <w:basedOn w:val="Normal"/>
    <w:pPr>
      <w:numPr>
        <w:numId w:val="2"/>
      </w:numPr>
    </w:pPr>
  </w:style>
  <w:style w:type="paragraph" w:styleId="Subtitle">
    <w:name w:val="Subtitle"/>
    <w:basedOn w:val="Normal"/>
    <w:next w:val="BodyText"/>
    <w:qFormat/>
    <w:pPr>
      <w:spacing w:after="60"/>
      <w:jc w:val="center"/>
    </w:pPr>
    <w:rPr>
      <w:rFonts w:cs="Arial"/>
      <w:sz w:val="24"/>
    </w:rPr>
  </w:style>
  <w:style w:type="paragraph" w:styleId="BodyTextIndent">
    <w:name w:val="Body Text Indent"/>
    <w:basedOn w:val="Normal"/>
    <w:pPr>
      <w:spacing w:after="120"/>
      <w:ind w:left="360"/>
    </w:pPr>
  </w:style>
  <w:style w:type="paragraph" w:customStyle="1" w:styleId="Framecontents">
    <w:name w:val="Frame contents"/>
    <w:basedOn w:val="BodyText"/>
  </w:style>
  <w:style w:type="paragraph" w:customStyle="1" w:styleId="WW-Default">
    <w:name w:val="WW-Default"/>
    <w:pPr>
      <w:suppressAutoHyphens/>
      <w:autoSpaceDE w:val="0"/>
    </w:pPr>
    <w:rPr>
      <w:rFonts w:ascii="Arial" w:hAnsi="Arial"/>
      <w:color w:val="000000"/>
      <w:spacing w:val="4"/>
      <w:position w:val="4"/>
      <w:sz w:val="24"/>
      <w:szCs w:val="24"/>
      <w:lang w:eastAsia="zh-CN"/>
    </w:rPr>
  </w:style>
  <w:style w:type="paragraph" w:styleId="CommentText">
    <w:name w:val="annotation text"/>
    <w:basedOn w:val="Normal"/>
    <w:uiPriority w:val="99"/>
    <w:rPr>
      <w:sz w:val="20"/>
      <w:szCs w:val="20"/>
    </w:rPr>
  </w:style>
  <w:style w:type="paragraph" w:styleId="CommentSubject">
    <w:name w:val="annotation subject"/>
    <w:basedOn w:val="CommentText"/>
    <w:next w:val="CommentText"/>
    <w:rPr>
      <w:b/>
      <w:bCs/>
    </w:rPr>
  </w:style>
  <w:style w:type="table" w:styleId="TableGrid">
    <w:name w:val="Table Grid"/>
    <w:basedOn w:val="TableNormal"/>
    <w:uiPriority w:val="59"/>
    <w:rsid w:val="007C08C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445AB0"/>
    <w:pPr>
      <w:autoSpaceDE w:val="0"/>
      <w:autoSpaceDN w:val="0"/>
      <w:adjustRightInd w:val="0"/>
    </w:pPr>
    <w:rPr>
      <w:color w:val="000000"/>
      <w:sz w:val="24"/>
      <w:szCs w:val="24"/>
    </w:rPr>
  </w:style>
  <w:style w:type="character" w:customStyle="1" w:styleId="ListParagraphChar">
    <w:name w:val="List Paragraph Char"/>
    <w:link w:val="ListParagraph"/>
    <w:uiPriority w:val="34"/>
    <w:locked/>
    <w:rsid w:val="00F04CCE"/>
    <w:rPr>
      <w:rFonts w:eastAsia="Droid Sans Fallback" w:cs="Lohit Hindi"/>
      <w:spacing w:val="4"/>
      <w:kern w:val="1"/>
      <w:position w:val="4"/>
      <w:sz w:val="24"/>
      <w:szCs w:val="24"/>
      <w:lang w:eastAsia="zh-CN" w:bidi="hi-IN"/>
    </w:rPr>
  </w:style>
  <w:style w:type="character" w:customStyle="1" w:styleId="UnresolvedMention1">
    <w:name w:val="Unresolved Mention1"/>
    <w:basedOn w:val="DefaultParagraphFont"/>
    <w:uiPriority w:val="99"/>
    <w:semiHidden/>
    <w:unhideWhenUsed/>
    <w:rsid w:val="00710C65"/>
    <w:rPr>
      <w:color w:val="808080"/>
      <w:shd w:val="clear" w:color="auto" w:fill="E6E6E6"/>
    </w:rPr>
  </w:style>
  <w:style w:type="character" w:customStyle="1" w:styleId="UnresolvedMention">
    <w:name w:val="Unresolved Mention"/>
    <w:basedOn w:val="DefaultParagraphFont"/>
    <w:uiPriority w:val="99"/>
    <w:semiHidden/>
    <w:unhideWhenUsed/>
    <w:rsid w:val="00E059D0"/>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uiPriority="9" w:qFormat="1"/>
    <w:lsdException w:name="heading 4" w:uiPriority="9" w:qFormat="1"/>
    <w:lsdException w:name="heading 5" w:uiPriority="9" w:qFormat="1"/>
    <w:lsdException w:name="heading 6" w:semiHidden="0"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uppressAutoHyphens/>
      <w:spacing w:after="200" w:line="276" w:lineRule="auto"/>
    </w:pPr>
    <w:rPr>
      <w:rFonts w:ascii="Arial" w:hAnsi="Arial"/>
      <w:spacing w:val="4"/>
      <w:position w:val="4"/>
      <w:sz w:val="22"/>
      <w:szCs w:val="24"/>
      <w:lang w:eastAsia="zh-CN"/>
    </w:rPr>
  </w:style>
  <w:style w:type="paragraph" w:styleId="Heading1">
    <w:name w:val="heading 1"/>
    <w:basedOn w:val="Normal"/>
    <w:next w:val="Normal"/>
    <w:qFormat/>
    <w:pPr>
      <w:keepNext/>
      <w:numPr>
        <w:numId w:val="1"/>
      </w:numPr>
      <w:spacing w:before="240" w:after="60"/>
      <w:outlineLvl w:val="0"/>
    </w:pPr>
    <w:rPr>
      <w:rFonts w:cs="Arial"/>
      <w:b/>
      <w:bCs/>
      <w:kern w:val="1"/>
      <w:sz w:val="32"/>
      <w:szCs w:val="32"/>
    </w:rPr>
  </w:style>
  <w:style w:type="paragraph" w:styleId="Heading2">
    <w:name w:val="heading 2"/>
    <w:basedOn w:val="Normal"/>
    <w:next w:val="Normal"/>
    <w:qFormat/>
    <w:pPr>
      <w:keepNext/>
      <w:numPr>
        <w:ilvl w:val="1"/>
        <w:numId w:val="1"/>
      </w:numPr>
      <w:spacing w:before="240" w:after="60"/>
      <w:outlineLvl w:val="1"/>
    </w:pPr>
    <w:rPr>
      <w:rFonts w:cs="Arial"/>
      <w:b/>
      <w:bCs/>
      <w:i/>
      <w:iCs/>
      <w:sz w:val="28"/>
      <w:szCs w:val="28"/>
    </w:rPr>
  </w:style>
  <w:style w:type="paragraph" w:styleId="Heading6">
    <w:name w:val="heading 6"/>
    <w:basedOn w:val="Normal"/>
    <w:next w:val="Normal"/>
    <w:qFormat/>
    <w:pPr>
      <w:numPr>
        <w:ilvl w:val="5"/>
        <w:numId w:val="1"/>
      </w:numPr>
      <w:spacing w:before="240" w:after="60"/>
      <w:outlineLvl w:val="5"/>
    </w:pPr>
    <w:rPr>
      <w:rFonts w:ascii="Times New Roman" w:hAnsi="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Pr>
      <w:rFonts w:ascii="Symbol" w:hAnsi="Symbol" w:cs="Symbol"/>
    </w:rPr>
  </w:style>
  <w:style w:type="character" w:customStyle="1" w:styleId="WW8Num2z0">
    <w:name w:val="WW8Num2z0"/>
    <w:rPr>
      <w:rFonts w:ascii="Symbol" w:hAnsi="Symbol" w:cs="Symbol"/>
    </w:rPr>
  </w:style>
  <w:style w:type="character" w:customStyle="1" w:styleId="WW8Num3z0">
    <w:name w:val="WW8Num3z0"/>
    <w:rPr>
      <w:rFonts w:ascii="Arial" w:eastAsia="Calibri" w:hAnsi="Arial" w:cs="Arial"/>
    </w:rPr>
  </w:style>
  <w:style w:type="character" w:customStyle="1" w:styleId="WW8Num5z0">
    <w:name w:val="WW8Num5z0"/>
    <w:rPr>
      <w:rFonts w:ascii="Arial" w:eastAsia="Calibri" w:hAnsi="Arial" w:cs="Arial"/>
    </w:rPr>
  </w:style>
  <w:style w:type="character" w:customStyle="1" w:styleId="WW8Num7z0">
    <w:name w:val="WW8Num7z0"/>
    <w:rPr>
      <w:rFonts w:ascii="Wingdings" w:hAnsi="Wingdings" w:cs="Wingdings"/>
    </w:rPr>
  </w:style>
  <w:style w:type="character" w:customStyle="1" w:styleId="WW8Num8z0">
    <w:name w:val="WW8Num8z0"/>
    <w:rPr>
      <w:rFonts w:ascii="Wingdings" w:hAnsi="Wingdings" w:cs="Wingdings"/>
    </w:rPr>
  </w:style>
  <w:style w:type="character" w:customStyle="1" w:styleId="WW8Num11z1">
    <w:name w:val="WW8Num11z1"/>
    <w:rPr>
      <w:rFonts w:ascii="Arial" w:hAnsi="Arial" w:cs="Courier New"/>
    </w:rPr>
  </w:style>
  <w:style w:type="character" w:customStyle="1" w:styleId="WW8Num12z1">
    <w:name w:val="WW8Num12z1"/>
    <w:rPr>
      <w:b/>
    </w:rPr>
  </w:style>
  <w:style w:type="character" w:customStyle="1" w:styleId="WW8Num12z2">
    <w:name w:val="WW8Num12z2"/>
    <w:rPr>
      <w:rFonts w:ascii="Wingdings" w:hAnsi="Wingdings" w:cs="Wingdings"/>
    </w:rPr>
  </w:style>
  <w:style w:type="character" w:customStyle="1" w:styleId="WW8Num13z1">
    <w:name w:val="WW8Num13z1"/>
    <w:rPr>
      <w:rFonts w:ascii="Arial" w:hAnsi="Arial" w:cs="Courier New"/>
    </w:rPr>
  </w:style>
  <w:style w:type="character" w:customStyle="1" w:styleId="WW8Num14z1">
    <w:name w:val="WW8Num14z1"/>
    <w:rPr>
      <w:rFonts w:ascii="Courier New" w:hAnsi="Courier New" w:cs="Courier New"/>
    </w:rPr>
  </w:style>
  <w:style w:type="character" w:customStyle="1" w:styleId="WW8Num17z1">
    <w:name w:val="WW8Num17z1"/>
    <w:rPr>
      <w:rFonts w:ascii="Courier New" w:hAnsi="Courier New" w:cs="Courier New"/>
    </w:rPr>
  </w:style>
  <w:style w:type="character" w:customStyle="1" w:styleId="WW8Num17z2">
    <w:name w:val="WW8Num17z2"/>
    <w:rPr>
      <w:rFonts w:ascii="Wingdings" w:hAnsi="Wingdings" w:cs="Wingdings"/>
    </w:rPr>
  </w:style>
  <w:style w:type="character" w:customStyle="1" w:styleId="WW8Num33z1">
    <w:name w:val="WW8Num33z1"/>
    <w:rPr>
      <w:rFonts w:ascii="Arial" w:hAnsi="Arial" w:cs="Times New Roman"/>
      <w:b w:val="0"/>
      <w:sz w:val="22"/>
      <w:szCs w:val="24"/>
    </w:rPr>
  </w:style>
  <w:style w:type="character" w:customStyle="1" w:styleId="WW8Num33z2">
    <w:name w:val="WW8Num33z2"/>
    <w:rPr>
      <w:b w:val="0"/>
      <w:i w:val="0"/>
    </w:rPr>
  </w:style>
  <w:style w:type="character" w:customStyle="1" w:styleId="WW8Num34z1">
    <w:name w:val="WW8Num34z1"/>
    <w:rPr>
      <w:rFonts w:ascii="Arial" w:hAnsi="Arial" w:cs="Times New Roman"/>
      <w:b w:val="0"/>
      <w:sz w:val="22"/>
      <w:szCs w:val="24"/>
    </w:rPr>
  </w:style>
  <w:style w:type="character" w:customStyle="1" w:styleId="WW8Num34z2">
    <w:name w:val="WW8Num34z2"/>
    <w:rPr>
      <w:b w:val="0"/>
      <w:i w:val="0"/>
    </w:rPr>
  </w:style>
  <w:style w:type="character" w:customStyle="1" w:styleId="WW8Num38z1">
    <w:name w:val="WW8Num38z1"/>
    <w:rPr>
      <w:rFonts w:ascii="Arial" w:hAnsi="Arial" w:cs="Times New Roman"/>
      <w:b w:val="0"/>
      <w:sz w:val="22"/>
      <w:szCs w:val="24"/>
    </w:rPr>
  </w:style>
  <w:style w:type="character" w:customStyle="1" w:styleId="WW8Num38z2">
    <w:name w:val="WW8Num38z2"/>
    <w:rPr>
      <w:b w:val="0"/>
      <w:i w:val="0"/>
    </w:rPr>
  </w:style>
  <w:style w:type="character" w:customStyle="1" w:styleId="WW8Num43z1">
    <w:name w:val="WW8Num43z1"/>
    <w:rPr>
      <w:rFonts w:ascii="Arial" w:hAnsi="Arial" w:cs="Times New Roman"/>
      <w:b w:val="0"/>
      <w:sz w:val="22"/>
      <w:szCs w:val="24"/>
    </w:rPr>
  </w:style>
  <w:style w:type="character" w:customStyle="1" w:styleId="WW8Num43z2">
    <w:name w:val="WW8Num43z2"/>
    <w:rPr>
      <w:b w:val="0"/>
      <w:i w:val="0"/>
    </w:rPr>
  </w:style>
  <w:style w:type="character" w:customStyle="1" w:styleId="WW8Num45z1">
    <w:name w:val="WW8Num45z1"/>
    <w:rPr>
      <w:rFonts w:ascii="Arial" w:hAnsi="Arial" w:cs="Times New Roman"/>
      <w:b w:val="0"/>
      <w:sz w:val="22"/>
      <w:szCs w:val="24"/>
    </w:rPr>
  </w:style>
  <w:style w:type="character" w:customStyle="1" w:styleId="WW8Num45z2">
    <w:name w:val="WW8Num45z2"/>
    <w:rPr>
      <w:b w:val="0"/>
      <w:i w:val="0"/>
    </w:rPr>
  </w:style>
  <w:style w:type="character" w:customStyle="1" w:styleId="WW8Num5z1">
    <w:name w:val="WW8Num5z1"/>
    <w:rPr>
      <w:rFonts w:ascii="Courier New" w:hAnsi="Courier New" w:cs="Courier New"/>
    </w:rPr>
  </w:style>
  <w:style w:type="character" w:customStyle="1" w:styleId="WW8Num5z2">
    <w:name w:val="WW8Num5z2"/>
    <w:rPr>
      <w:rFonts w:ascii="Wingdings" w:hAnsi="Wingdings" w:cs="Wingdings"/>
    </w:rPr>
  </w:style>
  <w:style w:type="character" w:customStyle="1" w:styleId="WW8Num5z3">
    <w:name w:val="WW8Num5z3"/>
    <w:rPr>
      <w:rFonts w:ascii="Symbol" w:hAnsi="Symbol" w:cs="Symbol"/>
    </w:rPr>
  </w:style>
  <w:style w:type="character" w:customStyle="1" w:styleId="WW-DefaultParagraphFont">
    <w:name w:val="WW-Default Paragraph Font"/>
  </w:style>
  <w:style w:type="character" w:customStyle="1" w:styleId="WW-DefaultParagraphFont1">
    <w:name w:val="WW-Default Paragraph Font1"/>
  </w:style>
  <w:style w:type="character" w:customStyle="1" w:styleId="WW8Num1z2">
    <w:name w:val="WW8Num1z2"/>
    <w:rPr>
      <w:rFonts w:ascii="Courier New" w:hAnsi="Courier New" w:cs="Courier New"/>
    </w:rPr>
  </w:style>
  <w:style w:type="character" w:customStyle="1" w:styleId="WW8Num1z3">
    <w:name w:val="WW8Num1z3"/>
    <w:rPr>
      <w:rFonts w:ascii="Wingdings" w:hAnsi="Wingdings" w:cs="Wingdings"/>
    </w:rPr>
  </w:style>
  <w:style w:type="character" w:customStyle="1" w:styleId="WW8Num3z1">
    <w:name w:val="WW8Num3z1"/>
    <w:rPr>
      <w:rFonts w:ascii="Courier New" w:hAnsi="Courier New" w:cs="Courier New"/>
    </w:rPr>
  </w:style>
  <w:style w:type="character" w:customStyle="1" w:styleId="WW8Num3z2">
    <w:name w:val="WW8Num3z2"/>
    <w:rPr>
      <w:rFonts w:ascii="Wingdings" w:hAnsi="Wingdings" w:cs="Wingdings"/>
    </w:rPr>
  </w:style>
  <w:style w:type="character" w:customStyle="1" w:styleId="WW8Num3z3">
    <w:name w:val="WW8Num3z3"/>
    <w:rPr>
      <w:rFonts w:ascii="Symbol" w:hAnsi="Symbol" w:cs="Symbol"/>
    </w:rPr>
  </w:style>
  <w:style w:type="character" w:customStyle="1" w:styleId="WW8Num4z0">
    <w:name w:val="WW8Num4z0"/>
    <w:rPr>
      <w:rFonts w:ascii="Symbol" w:hAnsi="Symbol" w:cs="Symbol"/>
    </w:rPr>
  </w:style>
  <w:style w:type="character" w:customStyle="1" w:styleId="WW8Num4z1">
    <w:name w:val="WW8Num4z1"/>
    <w:rPr>
      <w:rFonts w:ascii="Courier New" w:hAnsi="Courier New" w:cs="Courier New"/>
    </w:rPr>
  </w:style>
  <w:style w:type="character" w:customStyle="1" w:styleId="WW8Num4z2">
    <w:name w:val="WW8Num4z2"/>
    <w:rPr>
      <w:rFonts w:ascii="Wingdings" w:hAnsi="Wingdings" w:cs="Wingdings"/>
    </w:rPr>
  </w:style>
  <w:style w:type="character" w:customStyle="1" w:styleId="WW8Num7z1">
    <w:name w:val="WW8Num7z1"/>
    <w:rPr>
      <w:rFonts w:ascii="Courier New" w:hAnsi="Courier New" w:cs="Courier New"/>
    </w:rPr>
  </w:style>
  <w:style w:type="character" w:customStyle="1" w:styleId="WW8Num7z3">
    <w:name w:val="WW8Num7z3"/>
    <w:rPr>
      <w:rFonts w:ascii="Symbol" w:hAnsi="Symbol" w:cs="Symbol"/>
    </w:rPr>
  </w:style>
  <w:style w:type="character" w:customStyle="1" w:styleId="WW8Num8z1">
    <w:name w:val="WW8Num8z1"/>
    <w:rPr>
      <w:rFonts w:ascii="Courier New" w:hAnsi="Courier New" w:cs="Courier New"/>
    </w:rPr>
  </w:style>
  <w:style w:type="character" w:customStyle="1" w:styleId="WW8Num8z3">
    <w:name w:val="WW8Num8z3"/>
    <w:rPr>
      <w:rFonts w:ascii="Symbol" w:hAnsi="Symbol" w:cs="Symbol"/>
    </w:rPr>
  </w:style>
  <w:style w:type="character" w:customStyle="1" w:styleId="WW8Num9z0">
    <w:name w:val="WW8Num9z0"/>
    <w:rPr>
      <w:rFonts w:ascii="Symbol" w:hAnsi="Symbol" w:cs="Symbol"/>
    </w:rPr>
  </w:style>
  <w:style w:type="character" w:customStyle="1" w:styleId="WW8Num9z1">
    <w:name w:val="WW8Num9z1"/>
    <w:rPr>
      <w:rFonts w:ascii="Courier New" w:hAnsi="Courier New" w:cs="Courier New"/>
    </w:rPr>
  </w:style>
  <w:style w:type="character" w:customStyle="1" w:styleId="WW8Num9z2">
    <w:name w:val="WW8Num9z2"/>
    <w:rPr>
      <w:rFonts w:ascii="Wingdings" w:hAnsi="Wingdings" w:cs="Wingdings"/>
    </w:rPr>
  </w:style>
  <w:style w:type="character" w:customStyle="1" w:styleId="WW8Num14z0">
    <w:name w:val="WW8Num14z0"/>
    <w:rPr>
      <w:rFonts w:ascii="Arial" w:eastAsia="Calibri" w:hAnsi="Arial" w:cs="Arial"/>
    </w:rPr>
  </w:style>
  <w:style w:type="character" w:customStyle="1" w:styleId="WW8Num14z2">
    <w:name w:val="WW8Num14z2"/>
    <w:rPr>
      <w:rFonts w:ascii="Wingdings" w:hAnsi="Wingdings" w:cs="Wingdings"/>
    </w:rPr>
  </w:style>
  <w:style w:type="character" w:customStyle="1" w:styleId="WW8Num14z3">
    <w:name w:val="WW8Num14z3"/>
    <w:rPr>
      <w:rFonts w:ascii="Symbol" w:hAnsi="Symbol" w:cs="Symbol"/>
    </w:rPr>
  </w:style>
  <w:style w:type="character" w:customStyle="1" w:styleId="WW8Num15z0">
    <w:name w:val="WW8Num15z0"/>
    <w:rPr>
      <w:rFonts w:ascii="Arial" w:eastAsia="Calibri" w:hAnsi="Arial" w:cs="Arial"/>
    </w:rPr>
  </w:style>
  <w:style w:type="character" w:customStyle="1" w:styleId="WW8Num15z1">
    <w:name w:val="WW8Num15z1"/>
    <w:rPr>
      <w:rFonts w:ascii="Courier New" w:hAnsi="Courier New" w:cs="Courier New"/>
    </w:rPr>
  </w:style>
  <w:style w:type="character" w:customStyle="1" w:styleId="WW8Num15z2">
    <w:name w:val="WW8Num15z2"/>
    <w:rPr>
      <w:rFonts w:ascii="Wingdings" w:hAnsi="Wingdings" w:cs="Wingdings"/>
    </w:rPr>
  </w:style>
  <w:style w:type="character" w:customStyle="1" w:styleId="WW8Num15z3">
    <w:name w:val="WW8Num15z3"/>
    <w:rPr>
      <w:rFonts w:ascii="Symbol" w:hAnsi="Symbol" w:cs="Symbol"/>
    </w:rPr>
  </w:style>
  <w:style w:type="character" w:customStyle="1" w:styleId="WW-DefaultParagraphFont11">
    <w:name w:val="WW-Default Paragraph Font11"/>
  </w:style>
  <w:style w:type="character" w:customStyle="1" w:styleId="BalloonTextChar">
    <w:name w:val="Balloon Text Char"/>
    <w:rPr>
      <w:rFonts w:ascii="Tahoma" w:hAnsi="Tahoma" w:cs="Tahoma"/>
      <w:sz w:val="16"/>
      <w:szCs w:val="16"/>
    </w:rPr>
  </w:style>
  <w:style w:type="character" w:customStyle="1" w:styleId="HeaderChar">
    <w:name w:val="Header Char"/>
    <w:basedOn w:val="WW-DefaultParagraphFont11"/>
  </w:style>
  <w:style w:type="character" w:customStyle="1" w:styleId="FooterChar">
    <w:name w:val="Footer Char"/>
    <w:basedOn w:val="WW-DefaultParagraphFont11"/>
  </w:style>
  <w:style w:type="character" w:styleId="Hyperlink">
    <w:name w:val="Hyperlink"/>
    <w:rPr>
      <w:color w:val="0000FF"/>
      <w:u w:val="single"/>
    </w:rPr>
  </w:style>
  <w:style w:type="character" w:styleId="FollowedHyperlink">
    <w:name w:val="FollowedHyperlink"/>
    <w:rPr>
      <w:color w:val="800080"/>
      <w:u w:val="single"/>
    </w:rPr>
  </w:style>
  <w:style w:type="character" w:customStyle="1" w:styleId="BodyText2Char">
    <w:name w:val="Body Text 2 Char"/>
    <w:rPr>
      <w:rFonts w:ascii="VNI-Times" w:eastAsia="Times New Roman" w:hAnsi="VNI-Times" w:cs="Times New Roman"/>
      <w:szCs w:val="20"/>
    </w:rPr>
  </w:style>
  <w:style w:type="character" w:customStyle="1" w:styleId="content">
    <w:name w:val="content"/>
    <w:basedOn w:val="WW-DefaultParagraphFont11"/>
  </w:style>
  <w:style w:type="character" w:customStyle="1" w:styleId="pbody1">
    <w:name w:val="pbody1"/>
    <w:basedOn w:val="WW-DefaultParagraphFont11"/>
  </w:style>
  <w:style w:type="character" w:customStyle="1" w:styleId="innertitle1">
    <w:name w:val="innertitle1"/>
    <w:basedOn w:val="WW-DefaultParagraphFont11"/>
  </w:style>
  <w:style w:type="character" w:styleId="Emphasis">
    <w:name w:val="Emphasis"/>
    <w:qFormat/>
    <w:rPr>
      <w:i/>
      <w:iCs/>
    </w:rPr>
  </w:style>
  <w:style w:type="character" w:customStyle="1" w:styleId="apple-style-span">
    <w:name w:val="apple-style-span"/>
    <w:basedOn w:val="WW-DefaultParagraphFont11"/>
  </w:style>
  <w:style w:type="character" w:styleId="Strong">
    <w:name w:val="Strong"/>
    <w:qFormat/>
    <w:rPr>
      <w:b/>
      <w:bCs/>
    </w:rPr>
  </w:style>
  <w:style w:type="character" w:customStyle="1" w:styleId="apple-converted-space">
    <w:name w:val="apple-converted-space"/>
    <w:basedOn w:val="WW-DefaultParagraphFont11"/>
  </w:style>
  <w:style w:type="character" w:customStyle="1" w:styleId="WW8Num6z0">
    <w:name w:val="WW8Num6z0"/>
    <w:rPr>
      <w:rFonts w:ascii="Symbol" w:hAnsi="Symbol" w:cs="Symbol"/>
    </w:rPr>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8Num12z0">
    <w:name w:val="WW8Num12z0"/>
    <w:rPr>
      <w:rFonts w:ascii="Symbol" w:hAnsi="Symbol" w:cs="Symbol"/>
    </w:rPr>
  </w:style>
  <w:style w:type="character" w:customStyle="1" w:styleId="WW8Num16z0">
    <w:name w:val="WW8Num16z0"/>
    <w:rPr>
      <w:rFonts w:ascii="Symbol" w:hAnsi="Symbol" w:cs="Symbol"/>
    </w:rPr>
  </w:style>
  <w:style w:type="character" w:customStyle="1" w:styleId="WW8Num16z1">
    <w:name w:val="WW8Num16z1"/>
    <w:rPr>
      <w:rFonts w:ascii="Courier New" w:hAnsi="Courier New" w:cs="Courier New"/>
    </w:rPr>
  </w:style>
  <w:style w:type="character" w:customStyle="1" w:styleId="WW8Num16z2">
    <w:name w:val="WW8Num16z2"/>
    <w:rPr>
      <w:rFonts w:ascii="Wingdings" w:hAnsi="Wingdings" w:cs="Wingdings"/>
    </w:rPr>
  </w:style>
  <w:style w:type="character" w:customStyle="1" w:styleId="WW8Num19z0">
    <w:name w:val="WW8Num19z0"/>
    <w:rPr>
      <w:rFonts w:ascii="Arial" w:eastAsia="Times New Roman" w:hAnsi="Arial" w:cs="Arial"/>
    </w:rPr>
  </w:style>
  <w:style w:type="character" w:customStyle="1" w:styleId="WW8Num19z1">
    <w:name w:val="WW8Num19z1"/>
    <w:rPr>
      <w:rFonts w:ascii="Courier New" w:hAnsi="Courier New" w:cs="Courier New"/>
    </w:rPr>
  </w:style>
  <w:style w:type="character" w:customStyle="1" w:styleId="WW8Num19z2">
    <w:name w:val="WW8Num19z2"/>
    <w:rPr>
      <w:rFonts w:ascii="Wingdings" w:hAnsi="Wingdings" w:cs="Wingdings"/>
    </w:rPr>
  </w:style>
  <w:style w:type="character" w:customStyle="1" w:styleId="WW8Num19z3">
    <w:name w:val="WW8Num19z3"/>
    <w:rPr>
      <w:rFonts w:ascii="Symbol" w:hAnsi="Symbol" w:cs="Symbol"/>
    </w:rPr>
  </w:style>
  <w:style w:type="character" w:customStyle="1" w:styleId="WW-Absatz-Standardschriftart1">
    <w:name w:val="WW-Absatz-Standardschriftart1"/>
  </w:style>
  <w:style w:type="character" w:customStyle="1" w:styleId="WW-Absatz-Standardschriftart11">
    <w:name w:val="WW-Absatz-Standardschriftart11"/>
  </w:style>
  <w:style w:type="character" w:customStyle="1" w:styleId="WW-Absatz-Standardschriftart111">
    <w:name w:val="WW-Absatz-Standardschriftart111"/>
  </w:style>
  <w:style w:type="character" w:customStyle="1" w:styleId="WW-Absatz-Standardschriftart1111">
    <w:name w:val="WW-Absatz-Standardschriftart1111"/>
  </w:style>
  <w:style w:type="character" w:customStyle="1" w:styleId="Heading1Char">
    <w:name w:val="Heading 1 Char"/>
    <w:rPr>
      <w:rFonts w:ascii="Arial" w:eastAsia="Calibri" w:hAnsi="Arial" w:cs="Arial"/>
      <w:b/>
      <w:bCs/>
      <w:kern w:val="1"/>
      <w:sz w:val="32"/>
      <w:szCs w:val="32"/>
      <w:lang w:eastAsia="zh-CN"/>
    </w:rPr>
  </w:style>
  <w:style w:type="character" w:customStyle="1" w:styleId="Heading2Char">
    <w:name w:val="Heading 2 Char"/>
    <w:rPr>
      <w:rFonts w:ascii="Arial" w:eastAsia="Calibri" w:hAnsi="Arial" w:cs="Arial"/>
      <w:b/>
      <w:bCs/>
      <w:i/>
      <w:iCs/>
      <w:sz w:val="28"/>
      <w:szCs w:val="28"/>
      <w:lang w:eastAsia="zh-CN"/>
    </w:rPr>
  </w:style>
  <w:style w:type="character" w:customStyle="1" w:styleId="Heading6Char">
    <w:name w:val="Heading 6 Char"/>
    <w:rPr>
      <w:rFonts w:eastAsia="Calibri"/>
      <w:b/>
      <w:bCs/>
      <w:sz w:val="22"/>
      <w:szCs w:val="22"/>
      <w:lang w:eastAsia="zh-CN"/>
    </w:rPr>
  </w:style>
  <w:style w:type="character" w:customStyle="1" w:styleId="WW8Num6z1">
    <w:name w:val="WW8Num6z1"/>
    <w:rPr>
      <w:rFonts w:ascii="Courier New" w:hAnsi="Courier New" w:cs="Courier New"/>
    </w:rPr>
  </w:style>
  <w:style w:type="character" w:customStyle="1" w:styleId="WW8Num10z1">
    <w:name w:val="WW8Num10z1"/>
    <w:rPr>
      <w:rFonts w:ascii="Times New Roman" w:hAnsi="Times New Roman" w:cs="Times New Roman"/>
      <w:b w:val="0"/>
      <w:i w:val="0"/>
      <w:sz w:val="24"/>
      <w:szCs w:val="24"/>
    </w:rPr>
  </w:style>
  <w:style w:type="character" w:customStyle="1" w:styleId="WW8Num10z2">
    <w:name w:val="WW8Num10z2"/>
    <w:rPr>
      <w:b w:val="0"/>
      <w:i w:val="0"/>
    </w:rPr>
  </w:style>
  <w:style w:type="character" w:customStyle="1" w:styleId="WW8Num10z8">
    <w:name w:val="WW8Num10z8"/>
    <w:rPr>
      <w:rFonts w:ascii="Symbol" w:hAnsi="Symbol" w:cs="Symbol"/>
    </w:rPr>
  </w:style>
  <w:style w:type="character" w:customStyle="1" w:styleId="WW8Num18z1">
    <w:name w:val="WW8Num18z1"/>
    <w:rPr>
      <w:rFonts w:ascii="Times New Roman" w:hAnsi="Times New Roman" w:cs="Times New Roman"/>
      <w:b w:val="0"/>
      <w:sz w:val="24"/>
      <w:szCs w:val="24"/>
    </w:rPr>
  </w:style>
  <w:style w:type="character" w:customStyle="1" w:styleId="WW8Num18z2">
    <w:name w:val="WW8Num18z2"/>
    <w:rPr>
      <w:b w:val="0"/>
      <w:i w:val="0"/>
    </w:rPr>
  </w:style>
  <w:style w:type="character" w:customStyle="1" w:styleId="WW8Num20z1">
    <w:name w:val="WW8Num20z1"/>
    <w:rPr>
      <w:rFonts w:ascii="Courier New" w:hAnsi="Courier New" w:cs="Courier New"/>
    </w:rPr>
  </w:style>
  <w:style w:type="character" w:customStyle="1" w:styleId="WW8Num21z1">
    <w:name w:val="WW8Num21z1"/>
    <w:rPr>
      <w:rFonts w:ascii="Times New Roman" w:hAnsi="Times New Roman" w:cs="Times New Roman"/>
      <w:b w:val="0"/>
      <w:sz w:val="24"/>
      <w:szCs w:val="24"/>
    </w:rPr>
  </w:style>
  <w:style w:type="character" w:customStyle="1" w:styleId="WW8Num23z0">
    <w:name w:val="WW8Num23z0"/>
    <w:rPr>
      <w:rFonts w:ascii="Symbol" w:hAnsi="Symbol" w:cs="Symbol"/>
    </w:rPr>
  </w:style>
  <w:style w:type="character" w:customStyle="1" w:styleId="WW8Num23z1">
    <w:name w:val="WW8Num23z1"/>
    <w:rPr>
      <w:rFonts w:ascii="Courier New" w:hAnsi="Courier New" w:cs="Courier New"/>
    </w:rPr>
  </w:style>
  <w:style w:type="character" w:customStyle="1" w:styleId="WW8Num23z2">
    <w:name w:val="WW8Num23z2"/>
    <w:rPr>
      <w:rFonts w:ascii="Wingdings" w:hAnsi="Wingdings" w:cs="Wingdings"/>
    </w:rPr>
  </w:style>
  <w:style w:type="character" w:customStyle="1" w:styleId="WW8Num27z1">
    <w:name w:val="WW8Num27z1"/>
    <w:rPr>
      <w:b w:val="0"/>
      <w:i w:val="0"/>
      <w:sz w:val="24"/>
      <w:szCs w:val="24"/>
    </w:rPr>
  </w:style>
  <w:style w:type="character" w:customStyle="1" w:styleId="WW8Num27z2">
    <w:name w:val="WW8Num27z2"/>
    <w:rPr>
      <w:b w:val="0"/>
      <w:i w:val="0"/>
    </w:rPr>
  </w:style>
  <w:style w:type="character" w:customStyle="1" w:styleId="WW8Num6z2">
    <w:name w:val="WW8Num6z2"/>
    <w:rPr>
      <w:rFonts w:ascii="Wingdings" w:hAnsi="Wingdings" w:cs="Wingdings"/>
    </w:rPr>
  </w:style>
  <w:style w:type="character" w:customStyle="1" w:styleId="WW8Num17z0">
    <w:name w:val="WW8Num17z0"/>
    <w:rPr>
      <w:rFonts w:ascii="Symbol" w:hAnsi="Symbol" w:cs="Symbol"/>
    </w:rPr>
  </w:style>
  <w:style w:type="character" w:customStyle="1" w:styleId="WW8Num20z0">
    <w:name w:val="WW8Num20z0"/>
    <w:rPr>
      <w:b w:val="0"/>
    </w:rPr>
  </w:style>
  <w:style w:type="character" w:customStyle="1" w:styleId="WW8Num20z2">
    <w:name w:val="WW8Num20z2"/>
    <w:rPr>
      <w:rFonts w:ascii="Wingdings" w:hAnsi="Wingdings" w:cs="Wingdings"/>
    </w:rPr>
  </w:style>
  <w:style w:type="character" w:customStyle="1" w:styleId="WW8Num20z3">
    <w:name w:val="WW8Num20z3"/>
    <w:rPr>
      <w:rFonts w:ascii="Symbol" w:hAnsi="Symbol" w:cs="Symbol"/>
    </w:rPr>
  </w:style>
  <w:style w:type="character" w:customStyle="1" w:styleId="WW8Num22z1">
    <w:name w:val="WW8Num22z1"/>
    <w:rPr>
      <w:rFonts w:ascii="Times New Roman" w:hAnsi="Times New Roman" w:cs="Times New Roman"/>
      <w:b w:val="0"/>
      <w:sz w:val="24"/>
      <w:szCs w:val="24"/>
    </w:rPr>
  </w:style>
  <w:style w:type="character" w:customStyle="1" w:styleId="AuDuongDat">
    <w:name w:val="Au Duong Dat"/>
    <w:rPr>
      <w:rFonts w:ascii="Arial" w:hAnsi="Arial" w:cs="Arial"/>
      <w:color w:val="000080"/>
      <w:sz w:val="20"/>
      <w:szCs w:val="20"/>
    </w:rPr>
  </w:style>
  <w:style w:type="character" w:styleId="PageNumber">
    <w:name w:val="page number"/>
    <w:basedOn w:val="WW-DefaultParagraphFont1"/>
  </w:style>
  <w:style w:type="character" w:customStyle="1" w:styleId="BodyTextIndentChar">
    <w:name w:val="Body Text Indent Char"/>
    <w:rPr>
      <w:sz w:val="22"/>
      <w:szCs w:val="22"/>
    </w:rPr>
  </w:style>
  <w:style w:type="character" w:customStyle="1" w:styleId="SubtitleChar">
    <w:name w:val="Subtitle Char"/>
    <w:rPr>
      <w:rFonts w:ascii="Arial" w:eastAsia="Calibri" w:hAnsi="Arial" w:cs="Arial"/>
      <w:sz w:val="24"/>
      <w:szCs w:val="24"/>
      <w:lang w:eastAsia="zh-CN"/>
    </w:rPr>
  </w:style>
  <w:style w:type="character" w:customStyle="1" w:styleId="BodyTextIndentChar1">
    <w:name w:val="Body Text Indent Char1"/>
    <w:rPr>
      <w:rFonts w:ascii="Calibri" w:eastAsia="Calibri" w:hAnsi="Calibri" w:cs="Calibri"/>
      <w:sz w:val="22"/>
      <w:szCs w:val="22"/>
      <w:lang w:eastAsia="zh-CN"/>
    </w:rPr>
  </w:style>
  <w:style w:type="character" w:styleId="CommentReference">
    <w:name w:val="annotation reference"/>
    <w:uiPriority w:val="99"/>
    <w:rPr>
      <w:sz w:val="16"/>
      <w:szCs w:val="16"/>
    </w:rPr>
  </w:style>
  <w:style w:type="character" w:customStyle="1" w:styleId="CommentTextChar">
    <w:name w:val="Comment Text Char"/>
    <w:uiPriority w:val="99"/>
    <w:rPr>
      <w:rFonts w:ascii="Calibri" w:eastAsia="Calibri" w:hAnsi="Calibri" w:cs="Calibri"/>
      <w:lang w:eastAsia="zh-CN"/>
    </w:rPr>
  </w:style>
  <w:style w:type="character" w:customStyle="1" w:styleId="CommentSubjectChar">
    <w:name w:val="Comment Subject Char"/>
    <w:rPr>
      <w:rFonts w:ascii="Calibri" w:eastAsia="Calibri" w:hAnsi="Calibri" w:cs="Calibri"/>
      <w:b/>
      <w:bCs/>
      <w:lang w:eastAsia="zh-CN"/>
    </w:rPr>
  </w:style>
  <w:style w:type="paragraph" w:customStyle="1" w:styleId="Heading">
    <w:name w:val="Heading"/>
    <w:basedOn w:val="Normal"/>
    <w:next w:val="BodyText"/>
    <w:pPr>
      <w:keepNext/>
      <w:spacing w:before="240" w:after="120"/>
    </w:pPr>
    <w:rPr>
      <w:rFonts w:eastAsia="Droid Sans Fallback" w:cs="Lohit Hindi"/>
      <w:sz w:val="28"/>
      <w:szCs w:val="28"/>
    </w:rPr>
  </w:style>
  <w:style w:type="paragraph" w:styleId="BodyText">
    <w:name w:val="Body Text"/>
    <w:basedOn w:val="Normal"/>
    <w:pPr>
      <w:spacing w:after="120"/>
    </w:pPr>
  </w:style>
  <w:style w:type="paragraph" w:styleId="List">
    <w:name w:val="List"/>
    <w:basedOn w:val="BodyText"/>
    <w:rPr>
      <w:rFonts w:cs="Lohit Hindi"/>
    </w:rPr>
  </w:style>
  <w:style w:type="paragraph" w:styleId="Caption">
    <w:name w:val="caption"/>
    <w:basedOn w:val="Normal"/>
    <w:qFormat/>
    <w:pPr>
      <w:suppressLineNumbers/>
      <w:spacing w:before="120" w:after="120"/>
    </w:pPr>
    <w:rPr>
      <w:rFonts w:cs="Lohit Hindi"/>
      <w:i/>
      <w:iCs/>
      <w:sz w:val="24"/>
    </w:rPr>
  </w:style>
  <w:style w:type="paragraph" w:customStyle="1" w:styleId="Index">
    <w:name w:val="Index"/>
    <w:basedOn w:val="Normal"/>
    <w:pPr>
      <w:suppressLineNumbers/>
    </w:pPr>
    <w:rPr>
      <w:rFonts w:cs="Lohit Hindi"/>
    </w:rPr>
  </w:style>
  <w:style w:type="paragraph" w:styleId="BalloonText">
    <w:name w:val="Balloon Text"/>
    <w:basedOn w:val="Normal"/>
    <w:pPr>
      <w:spacing w:after="0" w:line="240" w:lineRule="auto"/>
    </w:pPr>
    <w:rPr>
      <w:rFonts w:ascii="Tahoma" w:hAnsi="Tahoma" w:cs="Tahoma"/>
      <w:sz w:val="16"/>
      <w:szCs w:val="16"/>
    </w:rPr>
  </w:style>
  <w:style w:type="paragraph" w:styleId="Header">
    <w:name w:val="header"/>
    <w:basedOn w:val="Normal"/>
    <w:pPr>
      <w:spacing w:after="0" w:line="240" w:lineRule="auto"/>
    </w:pPr>
  </w:style>
  <w:style w:type="paragraph" w:styleId="Footer">
    <w:name w:val="footer"/>
    <w:basedOn w:val="Normal"/>
    <w:pPr>
      <w:spacing w:after="0" w:line="240" w:lineRule="auto"/>
    </w:pPr>
  </w:style>
  <w:style w:type="paragraph" w:styleId="BodyText2">
    <w:name w:val="Body Text 2"/>
    <w:basedOn w:val="Normal"/>
    <w:pPr>
      <w:spacing w:after="0" w:line="240" w:lineRule="auto"/>
      <w:jc w:val="both"/>
    </w:pPr>
    <w:rPr>
      <w:rFonts w:ascii="VNI-Times" w:hAnsi="VNI-Times" w:cs="VNI-Times"/>
      <w:szCs w:val="20"/>
    </w:rPr>
  </w:style>
  <w:style w:type="paragraph" w:customStyle="1" w:styleId="MediumGrid1-Accent21">
    <w:name w:val="Medium Grid 1 - Accent 21"/>
    <w:basedOn w:val="Normal"/>
    <w:pPr>
      <w:ind w:left="720"/>
    </w:pPr>
  </w:style>
  <w:style w:type="paragraph" w:styleId="NormalWeb">
    <w:name w:val="Normal (Web)"/>
    <w:basedOn w:val="Normal"/>
    <w:pPr>
      <w:spacing w:before="280" w:after="280" w:line="240" w:lineRule="auto"/>
    </w:pPr>
    <w:rPr>
      <w:rFonts w:ascii="Times New Roman" w:eastAsia="Calibri" w:hAnsi="Times New Roman"/>
      <w:sz w:val="24"/>
    </w:rPr>
  </w:style>
  <w:style w:type="paragraph" w:customStyle="1" w:styleId="pheader">
    <w:name w:val="pheader"/>
    <w:basedOn w:val="Normal"/>
    <w:pPr>
      <w:spacing w:before="280" w:after="280" w:line="240" w:lineRule="auto"/>
    </w:pPr>
    <w:rPr>
      <w:rFonts w:ascii="Times New Roman" w:eastAsia="Calibri" w:hAnsi="Times New Roman"/>
      <w:sz w:val="24"/>
    </w:rPr>
  </w:style>
  <w:style w:type="paragraph" w:customStyle="1" w:styleId="pbody">
    <w:name w:val="pbody"/>
    <w:basedOn w:val="Normal"/>
    <w:pPr>
      <w:spacing w:before="280" w:after="280" w:line="240" w:lineRule="auto"/>
    </w:pPr>
    <w:rPr>
      <w:rFonts w:ascii="Times New Roman" w:eastAsia="Calibri" w:hAnsi="Times New Roman"/>
      <w:sz w:val="24"/>
    </w:rPr>
  </w:style>
  <w:style w:type="paragraph" w:customStyle="1" w:styleId="innertitle">
    <w:name w:val="innertitle"/>
    <w:basedOn w:val="Normal"/>
    <w:pPr>
      <w:spacing w:before="280" w:after="280" w:line="240" w:lineRule="auto"/>
    </w:pPr>
    <w:rPr>
      <w:rFonts w:ascii="Times New Roman" w:eastAsia="Calibri" w:hAnsi="Times New Roman"/>
      <w:sz w:val="24"/>
    </w:rPr>
  </w:style>
  <w:style w:type="paragraph" w:customStyle="1" w:styleId="lead">
    <w:name w:val="lead"/>
    <w:basedOn w:val="Normal"/>
    <w:pPr>
      <w:spacing w:before="280" w:after="280" w:line="240" w:lineRule="auto"/>
    </w:pPr>
    <w:rPr>
      <w:rFonts w:ascii="Times New Roman" w:hAnsi="Times New Roman"/>
      <w:sz w:val="24"/>
    </w:rPr>
  </w:style>
  <w:style w:type="paragraph" w:customStyle="1" w:styleId="TableContents">
    <w:name w:val="Table Contents"/>
    <w:basedOn w:val="Normal"/>
    <w:pPr>
      <w:widowControl w:val="0"/>
      <w:suppressLineNumbers/>
      <w:spacing w:after="0" w:line="240" w:lineRule="auto"/>
      <w:jc w:val="center"/>
      <w:textAlignment w:val="center"/>
    </w:pPr>
    <w:rPr>
      <w:rFonts w:ascii="Times New Roman" w:eastAsia="Droid Sans Fallback" w:hAnsi="Times New Roman" w:cs="Lohit Hindi"/>
      <w:kern w:val="1"/>
      <w:sz w:val="24"/>
      <w:lang w:bidi="hi-IN"/>
    </w:rPr>
  </w:style>
  <w:style w:type="paragraph" w:customStyle="1" w:styleId="TableHeading">
    <w:name w:val="Table Heading"/>
    <w:basedOn w:val="TableContents"/>
    <w:rPr>
      <w:b/>
      <w:bCs/>
    </w:rPr>
  </w:style>
  <w:style w:type="paragraph" w:styleId="ListParagraph">
    <w:name w:val="List Paragraph"/>
    <w:basedOn w:val="Normal"/>
    <w:link w:val="ListParagraphChar"/>
    <w:uiPriority w:val="34"/>
    <w:qFormat/>
    <w:pPr>
      <w:widowControl w:val="0"/>
      <w:spacing w:after="0" w:line="240" w:lineRule="auto"/>
      <w:ind w:left="720"/>
    </w:pPr>
    <w:rPr>
      <w:rFonts w:ascii="Times New Roman" w:eastAsia="Droid Sans Fallback" w:hAnsi="Times New Roman" w:cs="Lohit Hindi"/>
      <w:kern w:val="1"/>
      <w:sz w:val="24"/>
      <w:lang w:bidi="hi-IN"/>
    </w:rPr>
  </w:style>
  <w:style w:type="paragraph" w:styleId="ListBullet2">
    <w:name w:val="List Bullet 2"/>
    <w:basedOn w:val="Normal"/>
    <w:pPr>
      <w:ind w:left="720" w:hanging="360"/>
    </w:pPr>
  </w:style>
  <w:style w:type="paragraph" w:styleId="ListBullet">
    <w:name w:val="List Bullet"/>
    <w:basedOn w:val="Normal"/>
    <w:pPr>
      <w:numPr>
        <w:numId w:val="4"/>
      </w:numPr>
    </w:pPr>
  </w:style>
  <w:style w:type="paragraph" w:customStyle="1" w:styleId="WW-ListBullet2">
    <w:name w:val="WW-List Bullet 2"/>
    <w:basedOn w:val="Normal"/>
    <w:pPr>
      <w:numPr>
        <w:numId w:val="3"/>
      </w:numPr>
    </w:pPr>
  </w:style>
  <w:style w:type="paragraph" w:styleId="ListBullet3">
    <w:name w:val="List Bullet 3"/>
    <w:basedOn w:val="Normal"/>
    <w:pPr>
      <w:numPr>
        <w:numId w:val="2"/>
      </w:numPr>
    </w:pPr>
  </w:style>
  <w:style w:type="paragraph" w:styleId="Subtitle">
    <w:name w:val="Subtitle"/>
    <w:basedOn w:val="Normal"/>
    <w:next w:val="BodyText"/>
    <w:qFormat/>
    <w:pPr>
      <w:spacing w:after="60"/>
      <w:jc w:val="center"/>
    </w:pPr>
    <w:rPr>
      <w:rFonts w:cs="Arial"/>
      <w:sz w:val="24"/>
    </w:rPr>
  </w:style>
  <w:style w:type="paragraph" w:styleId="BodyTextIndent">
    <w:name w:val="Body Text Indent"/>
    <w:basedOn w:val="Normal"/>
    <w:pPr>
      <w:spacing w:after="120"/>
      <w:ind w:left="360"/>
    </w:pPr>
  </w:style>
  <w:style w:type="paragraph" w:customStyle="1" w:styleId="Framecontents">
    <w:name w:val="Frame contents"/>
    <w:basedOn w:val="BodyText"/>
  </w:style>
  <w:style w:type="paragraph" w:customStyle="1" w:styleId="WW-Default">
    <w:name w:val="WW-Default"/>
    <w:pPr>
      <w:suppressAutoHyphens/>
      <w:autoSpaceDE w:val="0"/>
    </w:pPr>
    <w:rPr>
      <w:rFonts w:ascii="Arial" w:hAnsi="Arial"/>
      <w:color w:val="000000"/>
      <w:spacing w:val="4"/>
      <w:position w:val="4"/>
      <w:sz w:val="24"/>
      <w:szCs w:val="24"/>
      <w:lang w:eastAsia="zh-CN"/>
    </w:rPr>
  </w:style>
  <w:style w:type="paragraph" w:styleId="CommentText">
    <w:name w:val="annotation text"/>
    <w:basedOn w:val="Normal"/>
    <w:uiPriority w:val="99"/>
    <w:rPr>
      <w:sz w:val="20"/>
      <w:szCs w:val="20"/>
    </w:rPr>
  </w:style>
  <w:style w:type="paragraph" w:styleId="CommentSubject">
    <w:name w:val="annotation subject"/>
    <w:basedOn w:val="CommentText"/>
    <w:next w:val="CommentText"/>
    <w:rPr>
      <w:b/>
      <w:bCs/>
    </w:rPr>
  </w:style>
  <w:style w:type="table" w:styleId="TableGrid">
    <w:name w:val="Table Grid"/>
    <w:basedOn w:val="TableNormal"/>
    <w:uiPriority w:val="59"/>
    <w:rsid w:val="007C08C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445AB0"/>
    <w:pPr>
      <w:autoSpaceDE w:val="0"/>
      <w:autoSpaceDN w:val="0"/>
      <w:adjustRightInd w:val="0"/>
    </w:pPr>
    <w:rPr>
      <w:color w:val="000000"/>
      <w:sz w:val="24"/>
      <w:szCs w:val="24"/>
    </w:rPr>
  </w:style>
  <w:style w:type="character" w:customStyle="1" w:styleId="ListParagraphChar">
    <w:name w:val="List Paragraph Char"/>
    <w:link w:val="ListParagraph"/>
    <w:uiPriority w:val="34"/>
    <w:locked/>
    <w:rsid w:val="00F04CCE"/>
    <w:rPr>
      <w:rFonts w:eastAsia="Droid Sans Fallback" w:cs="Lohit Hindi"/>
      <w:spacing w:val="4"/>
      <w:kern w:val="1"/>
      <w:position w:val="4"/>
      <w:sz w:val="24"/>
      <w:szCs w:val="24"/>
      <w:lang w:eastAsia="zh-CN" w:bidi="hi-IN"/>
    </w:rPr>
  </w:style>
  <w:style w:type="character" w:customStyle="1" w:styleId="UnresolvedMention1">
    <w:name w:val="Unresolved Mention1"/>
    <w:basedOn w:val="DefaultParagraphFont"/>
    <w:uiPriority w:val="99"/>
    <w:semiHidden/>
    <w:unhideWhenUsed/>
    <w:rsid w:val="00710C65"/>
    <w:rPr>
      <w:color w:val="808080"/>
      <w:shd w:val="clear" w:color="auto" w:fill="E6E6E6"/>
    </w:rPr>
  </w:style>
  <w:style w:type="character" w:customStyle="1" w:styleId="UnresolvedMention">
    <w:name w:val="Unresolved Mention"/>
    <w:basedOn w:val="DefaultParagraphFont"/>
    <w:uiPriority w:val="99"/>
    <w:semiHidden/>
    <w:unhideWhenUsed/>
    <w:rsid w:val="00E059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20107717">
      <w:bodyDiv w:val="1"/>
      <w:marLeft w:val="0"/>
      <w:marRight w:val="0"/>
      <w:marTop w:val="0"/>
      <w:marBottom w:val="0"/>
      <w:divBdr>
        <w:top w:val="none" w:sz="0" w:space="0" w:color="auto"/>
        <w:left w:val="none" w:sz="0" w:space="0" w:color="auto"/>
        <w:bottom w:val="none" w:sz="0" w:space="0" w:color="auto"/>
        <w:right w:val="none" w:sz="0" w:space="0" w:color="auto"/>
      </w:divBdr>
      <w:divsChild>
        <w:div w:id="986517015">
          <w:marLeft w:val="0"/>
          <w:marRight w:val="0"/>
          <w:marTop w:val="0"/>
          <w:marBottom w:val="0"/>
          <w:divBdr>
            <w:top w:val="none" w:sz="0" w:space="0" w:color="auto"/>
            <w:left w:val="none" w:sz="0" w:space="0" w:color="auto"/>
            <w:bottom w:val="none" w:sz="0" w:space="0" w:color="auto"/>
            <w:right w:val="none" w:sz="0" w:space="0" w:color="auto"/>
          </w:divBdr>
        </w:div>
      </w:divsChild>
    </w:div>
    <w:div w:id="1740588273">
      <w:bodyDiv w:val="1"/>
      <w:marLeft w:val="0"/>
      <w:marRight w:val="0"/>
      <w:marTop w:val="0"/>
      <w:marBottom w:val="0"/>
      <w:divBdr>
        <w:top w:val="none" w:sz="0" w:space="0" w:color="auto"/>
        <w:left w:val="none" w:sz="0" w:space="0" w:color="auto"/>
        <w:bottom w:val="none" w:sz="0" w:space="0" w:color="auto"/>
        <w:right w:val="none" w:sz="0" w:space="0" w:color="auto"/>
      </w:divBdr>
      <w:divsChild>
        <w:div w:id="103457427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ketoan2@vht.com.vn"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footnotes" Target="footnotes.xml"/><Relationship Id="rId12" Type="http://schemas.openxmlformats.org/officeDocument/2006/relationships/hyperlink" Target="mailto:doisoat3@vht.com.vn" TargetMode="Externa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voip-support@vht.com.vn" TargetMode="External"/><Relationship Id="rId5" Type="http://schemas.openxmlformats.org/officeDocument/2006/relationships/settings" Target="settings.xml"/><Relationship Id="rId15" Type="http://schemas.openxmlformats.org/officeDocument/2006/relationships/oleObject" Target="embeddings/oleObject1.bin"/><Relationship Id="rId23" Type="http://schemas.openxmlformats.org/officeDocument/2006/relationships/theme" Target="theme/theme1.xml"/><Relationship Id="rId10" Type="http://schemas.openxmlformats.org/officeDocument/2006/relationships/hyperlink" Target="mailto:voip-support@vht.com.vn" TargetMode="External"/><Relationship Id="rId19" Type="http://schemas.openxmlformats.org/officeDocument/2006/relationships/footer" Target="footer2.xml"/><Relationship Id="rId4" Type="http://schemas.microsoft.com/office/2007/relationships/stylesWithEffects" Target="stylesWithEffects.xml"/><Relationship Id="rId9" Type="http://schemas.openxmlformats.org/officeDocument/2006/relationships/hyperlink" Target="mailto:vananh@vht.com.vn" TargetMode="External"/><Relationship Id="rId14" Type="http://schemas.openxmlformats.org/officeDocument/2006/relationships/image" Target="media/image1.wmf"/><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49EC330-7B38-4DFC-A712-86977F6F6D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1</Pages>
  <Words>2790</Words>
  <Characters>15907</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18660</CharactersWithSpaces>
  <SharedDoc>false</SharedDoc>
  <HLinks>
    <vt:vector size="18" baseType="variant">
      <vt:variant>
        <vt:i4>2818131</vt:i4>
      </vt:variant>
      <vt:variant>
        <vt:i4>6</vt:i4>
      </vt:variant>
      <vt:variant>
        <vt:i4>0</vt:i4>
      </vt:variant>
      <vt:variant>
        <vt:i4>5</vt:i4>
      </vt:variant>
      <vt:variant>
        <vt:lpwstr>mailto:thudao@vht.com.vn</vt:lpwstr>
      </vt:variant>
      <vt:variant>
        <vt:lpwstr/>
      </vt:variant>
      <vt:variant>
        <vt:i4>327777</vt:i4>
      </vt:variant>
      <vt:variant>
        <vt:i4>3</vt:i4>
      </vt:variant>
      <vt:variant>
        <vt:i4>0</vt:i4>
      </vt:variant>
      <vt:variant>
        <vt:i4>5</vt:i4>
      </vt:variant>
      <vt:variant>
        <vt:lpwstr>mailto:thienan@vht.com.vn</vt:lpwstr>
      </vt:variant>
      <vt:variant>
        <vt:lpwstr/>
      </vt:variant>
      <vt:variant>
        <vt:i4>3342412</vt:i4>
      </vt:variant>
      <vt:variant>
        <vt:i4>0</vt:i4>
      </vt:variant>
      <vt:variant>
        <vt:i4>0</vt:i4>
      </vt:variant>
      <vt:variant>
        <vt:i4>5</vt:i4>
      </vt:variant>
      <vt:variant>
        <vt:lpwstr>mailto:baoduy@vht.com.vn</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HoangTam</dc:creator>
  <cp:lastModifiedBy>Windows User</cp:lastModifiedBy>
  <cp:revision>24</cp:revision>
  <cp:lastPrinted>2012-08-01T09:04:00Z</cp:lastPrinted>
  <dcterms:created xsi:type="dcterms:W3CDTF">2020-09-07T11:17:00Z</dcterms:created>
  <dcterms:modified xsi:type="dcterms:W3CDTF">2020-09-08T09:50:00Z</dcterms:modified>
</cp:coreProperties>
</file>