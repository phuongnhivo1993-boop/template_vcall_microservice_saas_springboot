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27B6E08" w14:textId="77777777" w:rsidR="00C936D3" w:rsidRPr="00135CBE" w:rsidRDefault="00C936D3" w:rsidP="00032527">
      <w:pPr>
        <w:keepNext/>
        <w:spacing w:before="96" w:after="96"/>
        <w:jc w:val="center"/>
        <w:rPr>
          <w:rFonts w:cs="Arial"/>
          <w:b/>
          <w:szCs w:val="22"/>
        </w:rPr>
      </w:pPr>
      <w:r w:rsidRPr="00135CBE">
        <w:rPr>
          <w:rFonts w:cs="Arial"/>
          <w:b/>
          <w:szCs w:val="22"/>
        </w:rPr>
        <w:t>CỘNG</w:t>
      </w:r>
      <w:r w:rsidRPr="00135CBE">
        <w:rPr>
          <w:rFonts w:eastAsia="Arial" w:cs="Arial"/>
          <w:b/>
          <w:szCs w:val="22"/>
        </w:rPr>
        <w:t xml:space="preserve"> </w:t>
      </w:r>
      <w:r w:rsidRPr="00135CBE">
        <w:rPr>
          <w:rFonts w:cs="Arial"/>
          <w:b/>
          <w:szCs w:val="22"/>
        </w:rPr>
        <w:t>HÒA</w:t>
      </w:r>
      <w:r w:rsidRPr="00135CBE">
        <w:rPr>
          <w:rFonts w:eastAsia="Arial" w:cs="Arial"/>
          <w:b/>
          <w:szCs w:val="22"/>
        </w:rPr>
        <w:t xml:space="preserve"> </w:t>
      </w:r>
      <w:r w:rsidRPr="00135CBE">
        <w:rPr>
          <w:rFonts w:cs="Arial"/>
          <w:b/>
          <w:szCs w:val="22"/>
        </w:rPr>
        <w:t>XÃ</w:t>
      </w:r>
      <w:r w:rsidRPr="00135CBE">
        <w:rPr>
          <w:rFonts w:eastAsia="Arial" w:cs="Arial"/>
          <w:b/>
          <w:szCs w:val="22"/>
        </w:rPr>
        <w:t xml:space="preserve"> </w:t>
      </w:r>
      <w:r w:rsidRPr="00135CBE">
        <w:rPr>
          <w:rFonts w:cs="Arial"/>
          <w:b/>
          <w:szCs w:val="22"/>
        </w:rPr>
        <w:t>HỘI</w:t>
      </w:r>
      <w:r w:rsidRPr="00135CBE">
        <w:rPr>
          <w:rFonts w:eastAsia="Arial" w:cs="Arial"/>
          <w:b/>
          <w:szCs w:val="22"/>
        </w:rPr>
        <w:t xml:space="preserve"> </w:t>
      </w:r>
      <w:r w:rsidRPr="00135CBE">
        <w:rPr>
          <w:rFonts w:cs="Arial"/>
          <w:b/>
          <w:szCs w:val="22"/>
        </w:rPr>
        <w:t>CHỦ</w:t>
      </w:r>
      <w:r w:rsidRPr="00135CBE">
        <w:rPr>
          <w:rFonts w:eastAsia="Arial" w:cs="Arial"/>
          <w:b/>
          <w:szCs w:val="22"/>
        </w:rPr>
        <w:t xml:space="preserve"> </w:t>
      </w:r>
      <w:r w:rsidRPr="00135CBE">
        <w:rPr>
          <w:rFonts w:cs="Arial"/>
          <w:b/>
          <w:szCs w:val="22"/>
        </w:rPr>
        <w:t>NGHĨA</w:t>
      </w:r>
      <w:r w:rsidRPr="00135CBE">
        <w:rPr>
          <w:rFonts w:eastAsia="Arial" w:cs="Arial"/>
          <w:b/>
          <w:szCs w:val="22"/>
        </w:rPr>
        <w:t xml:space="preserve"> </w:t>
      </w:r>
      <w:r w:rsidRPr="00135CBE">
        <w:rPr>
          <w:rFonts w:cs="Arial"/>
          <w:b/>
          <w:szCs w:val="22"/>
        </w:rPr>
        <w:t>VIỆT</w:t>
      </w:r>
      <w:r w:rsidRPr="00135CBE">
        <w:rPr>
          <w:rFonts w:eastAsia="Arial" w:cs="Arial"/>
          <w:b/>
          <w:szCs w:val="22"/>
        </w:rPr>
        <w:t xml:space="preserve"> </w:t>
      </w:r>
      <w:r w:rsidRPr="00135CBE">
        <w:rPr>
          <w:rFonts w:cs="Arial"/>
          <w:b/>
          <w:szCs w:val="22"/>
        </w:rPr>
        <w:t>NAM</w:t>
      </w:r>
    </w:p>
    <w:p w14:paraId="2438DA49" w14:textId="77777777" w:rsidR="00C936D3" w:rsidRPr="00135CBE" w:rsidRDefault="00C936D3" w:rsidP="00032527">
      <w:pPr>
        <w:keepNext/>
        <w:spacing w:before="96" w:after="96"/>
        <w:jc w:val="center"/>
        <w:rPr>
          <w:rFonts w:cs="Arial"/>
          <w:szCs w:val="22"/>
        </w:rPr>
      </w:pPr>
      <w:r w:rsidRPr="00135CBE">
        <w:rPr>
          <w:rFonts w:cs="Arial"/>
          <w:szCs w:val="22"/>
        </w:rPr>
        <w:t>Độc</w:t>
      </w:r>
      <w:r w:rsidRPr="00135CBE">
        <w:rPr>
          <w:rFonts w:eastAsia="Arial" w:cs="Arial"/>
          <w:szCs w:val="22"/>
        </w:rPr>
        <w:t xml:space="preserve"> </w:t>
      </w:r>
      <w:r w:rsidRPr="00135CBE">
        <w:rPr>
          <w:rFonts w:cs="Arial"/>
          <w:szCs w:val="22"/>
        </w:rPr>
        <w:t>lập</w:t>
      </w:r>
      <w:r w:rsidRPr="00135CBE">
        <w:rPr>
          <w:rFonts w:eastAsia="Arial" w:cs="Arial"/>
          <w:szCs w:val="22"/>
        </w:rPr>
        <w:t xml:space="preserve"> – </w:t>
      </w:r>
      <w:r w:rsidRPr="00135CBE">
        <w:rPr>
          <w:rFonts w:cs="Arial"/>
          <w:szCs w:val="22"/>
        </w:rPr>
        <w:t>Tự</w:t>
      </w:r>
      <w:r w:rsidRPr="00135CBE">
        <w:rPr>
          <w:rFonts w:eastAsia="Arial" w:cs="Arial"/>
          <w:szCs w:val="22"/>
        </w:rPr>
        <w:t xml:space="preserve"> </w:t>
      </w:r>
      <w:r w:rsidRPr="00135CBE">
        <w:rPr>
          <w:rFonts w:cs="Arial"/>
          <w:szCs w:val="22"/>
        </w:rPr>
        <w:t>do</w:t>
      </w:r>
      <w:r w:rsidRPr="00135CBE">
        <w:rPr>
          <w:rFonts w:eastAsia="Arial" w:cs="Arial"/>
          <w:szCs w:val="22"/>
        </w:rPr>
        <w:t xml:space="preserve"> – </w:t>
      </w:r>
      <w:r w:rsidRPr="00135CBE">
        <w:rPr>
          <w:rFonts w:cs="Arial"/>
          <w:szCs w:val="22"/>
        </w:rPr>
        <w:t>Hạnh</w:t>
      </w:r>
      <w:r w:rsidRPr="00135CBE">
        <w:rPr>
          <w:rFonts w:eastAsia="Arial" w:cs="Arial"/>
          <w:szCs w:val="22"/>
        </w:rPr>
        <w:t xml:space="preserve"> </w:t>
      </w:r>
      <w:r w:rsidRPr="00135CBE">
        <w:rPr>
          <w:rFonts w:cs="Arial"/>
          <w:szCs w:val="22"/>
        </w:rPr>
        <w:t>phúc</w:t>
      </w:r>
    </w:p>
    <w:p w14:paraId="341AF0E5" w14:textId="77777777" w:rsidR="00C936D3" w:rsidRPr="00135CBE" w:rsidRDefault="00C936D3" w:rsidP="00032527">
      <w:pPr>
        <w:keepNext/>
        <w:spacing w:before="96" w:after="96"/>
        <w:jc w:val="center"/>
        <w:rPr>
          <w:rFonts w:cs="Arial"/>
          <w:b/>
          <w:bCs/>
          <w:position w:val="7"/>
          <w:szCs w:val="22"/>
          <w:lang w:val="vi-VN"/>
        </w:rPr>
      </w:pPr>
    </w:p>
    <w:p w14:paraId="08985AE2" w14:textId="3CFACA63" w:rsidR="00C936D3" w:rsidRPr="00135CBE" w:rsidRDefault="009E0006" w:rsidP="00032527">
      <w:pPr>
        <w:keepNext/>
        <w:spacing w:before="96" w:after="96"/>
        <w:jc w:val="center"/>
        <w:rPr>
          <w:rFonts w:cs="Arial"/>
          <w:b/>
          <w:bCs/>
          <w:position w:val="5"/>
          <w:sz w:val="32"/>
          <w:szCs w:val="22"/>
          <w:lang w:val="vi-VN"/>
        </w:rPr>
      </w:pPr>
      <w:r w:rsidRPr="00135CBE">
        <w:rPr>
          <w:rFonts w:cs="Arial"/>
          <w:b/>
          <w:bCs/>
          <w:position w:val="5"/>
          <w:sz w:val="32"/>
          <w:szCs w:val="22"/>
          <w:lang w:val="vi-VN"/>
        </w:rPr>
        <w:t>HỢP ĐỒNG</w:t>
      </w:r>
      <w:r w:rsidR="00C936D3" w:rsidRPr="00135CBE">
        <w:rPr>
          <w:rFonts w:eastAsia="Arial" w:cs="Arial"/>
          <w:b/>
          <w:bCs/>
          <w:position w:val="5"/>
          <w:sz w:val="32"/>
          <w:szCs w:val="22"/>
          <w:lang w:val="vi-VN"/>
        </w:rPr>
        <w:t xml:space="preserve"> </w:t>
      </w:r>
      <w:r w:rsidR="00CB4209" w:rsidRPr="00135CBE">
        <w:rPr>
          <w:rFonts w:cs="Arial"/>
          <w:b/>
          <w:bCs/>
          <w:position w:val="5"/>
          <w:sz w:val="32"/>
          <w:szCs w:val="22"/>
          <w:lang w:val="vi-VN"/>
        </w:rPr>
        <w:t>CUNG CẤP PHẦN MỀM CHĂM SÓC KHÁCH HÀNG ĐA KÊNH</w:t>
      </w:r>
      <w:r w:rsidR="00C936D3" w:rsidRPr="00135CBE">
        <w:rPr>
          <w:rFonts w:eastAsia="Arial" w:cs="Arial"/>
          <w:b/>
          <w:bCs/>
          <w:position w:val="5"/>
          <w:sz w:val="32"/>
          <w:szCs w:val="22"/>
          <w:lang w:val="vi-VN"/>
        </w:rPr>
        <w:t xml:space="preserve"> </w:t>
      </w:r>
    </w:p>
    <w:p w14:paraId="57E353D6" w14:textId="6A87A8B6" w:rsidR="0052220E" w:rsidRPr="00DD1F2D" w:rsidRDefault="0052220E" w:rsidP="00032527">
      <w:pPr>
        <w:keepNext/>
        <w:spacing w:before="96" w:after="96"/>
        <w:jc w:val="center"/>
        <w:rPr>
          <w:rFonts w:cs="Arial"/>
          <w:color w:val="FF0000"/>
          <w:szCs w:val="22"/>
        </w:rPr>
      </w:pPr>
      <w:r w:rsidRPr="00DD1F2D">
        <w:rPr>
          <w:rFonts w:cs="Arial"/>
          <w:color w:val="FF0000"/>
          <w:sz w:val="20"/>
          <w:szCs w:val="22"/>
          <w:lang w:val="vi-VN"/>
        </w:rPr>
        <w:t>Số:</w:t>
      </w:r>
      <w:r w:rsidRPr="00DD1F2D">
        <w:rPr>
          <w:rFonts w:eastAsia="Arial" w:cs="Arial"/>
          <w:color w:val="FF0000"/>
          <w:sz w:val="20"/>
          <w:szCs w:val="22"/>
          <w:lang w:val="vi-VN"/>
        </w:rPr>
        <w:t xml:space="preserve"> </w:t>
      </w:r>
      <w:r w:rsidR="00273AC8" w:rsidRPr="00DD1F2D">
        <w:rPr>
          <w:rFonts w:cs="Arial"/>
          <w:color w:val="FF0000"/>
          <w:sz w:val="20"/>
          <w:szCs w:val="22"/>
          <w:lang w:val="vi-VN"/>
        </w:rPr>
        <w:t>HD.</w:t>
      </w:r>
      <w:r w:rsidR="008E10A8" w:rsidRPr="00DD1F2D">
        <w:rPr>
          <w:rFonts w:cs="Arial"/>
          <w:color w:val="FF0000"/>
          <w:sz w:val="20"/>
          <w:szCs w:val="22"/>
          <w:lang w:val="vi-VN"/>
        </w:rPr>
        <w:t>CS</w:t>
      </w:r>
      <w:r w:rsidR="00060634" w:rsidRPr="00DD1F2D">
        <w:rPr>
          <w:rFonts w:cs="Arial"/>
          <w:color w:val="FF0000"/>
          <w:sz w:val="20"/>
          <w:szCs w:val="22"/>
          <w:lang w:val="vi-VN"/>
        </w:rPr>
        <w:t>.MEDIHUB.</w:t>
      </w:r>
      <w:r w:rsidR="00DD1F2D">
        <w:rPr>
          <w:rFonts w:cs="Arial"/>
          <w:color w:val="FF0000"/>
          <w:sz w:val="20"/>
          <w:szCs w:val="22"/>
        </w:rPr>
        <w:t>01042021</w:t>
      </w:r>
    </w:p>
    <w:p w14:paraId="47141A60" w14:textId="77777777" w:rsidR="0052220E" w:rsidRPr="00135CBE" w:rsidRDefault="0052220E" w:rsidP="00032527">
      <w:pPr>
        <w:keepNext/>
        <w:spacing w:before="96" w:after="96"/>
        <w:jc w:val="center"/>
        <w:rPr>
          <w:rFonts w:cs="Arial"/>
          <w:b/>
          <w:bCs/>
          <w:position w:val="7"/>
          <w:szCs w:val="22"/>
          <w:lang w:val="vi-VN"/>
        </w:rPr>
      </w:pPr>
    </w:p>
    <w:p w14:paraId="6944A259" w14:textId="4A0E5813" w:rsidR="0052220E" w:rsidRPr="00135CBE" w:rsidRDefault="0052220E" w:rsidP="00032527">
      <w:pPr>
        <w:spacing w:before="96" w:after="96"/>
        <w:rPr>
          <w:rFonts w:cs="Arial"/>
          <w:szCs w:val="22"/>
          <w:lang w:val="vi-VN"/>
        </w:rPr>
      </w:pPr>
      <w:r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dịch</w:t>
      </w:r>
      <w:r w:rsidRPr="00135CBE">
        <w:rPr>
          <w:rFonts w:eastAsia="Arial" w:cs="Arial"/>
          <w:szCs w:val="22"/>
          <w:lang w:val="vi-VN"/>
        </w:rPr>
        <w:t xml:space="preserve"> </w:t>
      </w:r>
      <w:r w:rsidRPr="00135CBE">
        <w:rPr>
          <w:rFonts w:cs="Arial"/>
          <w:lang w:val="vi-VN"/>
        </w:rPr>
        <w:t>vụ</w:t>
      </w:r>
      <w:r w:rsidRPr="00135CBE">
        <w:rPr>
          <w:rFonts w:eastAsia="Arial" w:cs="Arial"/>
          <w:lang w:val="vi-VN"/>
        </w:rPr>
        <w:t xml:space="preserve"> </w:t>
      </w:r>
      <w:r w:rsidRPr="00135CBE">
        <w:rPr>
          <w:rFonts w:cs="Arial"/>
          <w:lang w:val="vi-VN"/>
        </w:rPr>
        <w:t>này</w:t>
      </w:r>
      <w:r w:rsidRPr="00135CBE">
        <w:rPr>
          <w:rFonts w:eastAsia="Arial" w:cs="Arial"/>
          <w:lang w:val="vi-VN"/>
        </w:rPr>
        <w:t xml:space="preserve"> </w:t>
      </w:r>
      <w:r w:rsidRPr="00135CBE">
        <w:rPr>
          <w:rFonts w:cs="Arial"/>
          <w:lang w:val="vi-VN"/>
        </w:rPr>
        <w:t>có</w:t>
      </w:r>
      <w:r w:rsidRPr="00135CBE">
        <w:rPr>
          <w:rFonts w:eastAsia="Arial" w:cs="Arial"/>
          <w:lang w:val="vi-VN"/>
        </w:rPr>
        <w:t xml:space="preserve"> </w:t>
      </w:r>
      <w:r w:rsidRPr="00135CBE">
        <w:rPr>
          <w:rFonts w:cs="Arial"/>
          <w:lang w:val="vi-VN"/>
        </w:rPr>
        <w:t>hiệu</w:t>
      </w:r>
      <w:r w:rsidRPr="00135CBE">
        <w:rPr>
          <w:rFonts w:eastAsia="Arial" w:cs="Arial"/>
          <w:lang w:val="vi-VN"/>
        </w:rPr>
        <w:t xml:space="preserve"> </w:t>
      </w:r>
      <w:r w:rsidRPr="00135CBE">
        <w:rPr>
          <w:rFonts w:cs="Arial"/>
          <w:lang w:val="vi-VN"/>
        </w:rPr>
        <w:t>lực</w:t>
      </w:r>
      <w:r w:rsidRPr="00135CBE">
        <w:rPr>
          <w:rFonts w:eastAsia="Arial" w:cs="Arial"/>
          <w:lang w:val="vi-VN"/>
        </w:rPr>
        <w:t xml:space="preserve"> </w:t>
      </w:r>
      <w:r w:rsidRPr="00135CBE">
        <w:rPr>
          <w:rFonts w:cs="Arial"/>
          <w:lang w:val="vi-VN"/>
        </w:rPr>
        <w:t>kể</w:t>
      </w:r>
      <w:r w:rsidRPr="00135CBE">
        <w:rPr>
          <w:rFonts w:eastAsia="Arial" w:cs="Arial"/>
          <w:lang w:val="vi-VN"/>
        </w:rPr>
        <w:t xml:space="preserve"> </w:t>
      </w:r>
      <w:r w:rsidRPr="00135CBE">
        <w:rPr>
          <w:rFonts w:cs="Arial"/>
          <w:lang w:val="vi-VN"/>
        </w:rPr>
        <w:t>từ</w:t>
      </w:r>
      <w:r w:rsidRPr="00135CBE">
        <w:rPr>
          <w:rFonts w:eastAsia="Arial" w:cs="Arial"/>
          <w:lang w:val="vi-VN"/>
        </w:rPr>
        <w:t xml:space="preserve"> </w:t>
      </w:r>
      <w:r w:rsidRPr="00135CBE">
        <w:rPr>
          <w:rFonts w:cs="Arial"/>
          <w:lang w:val="vi-VN"/>
        </w:rPr>
        <w:t>ngày</w:t>
      </w:r>
      <w:r w:rsidRPr="00135CBE">
        <w:rPr>
          <w:rFonts w:eastAsia="Arial" w:cs="Arial"/>
          <w:lang w:val="vi-VN"/>
        </w:rPr>
        <w:t xml:space="preserve"> </w:t>
      </w:r>
      <w:r w:rsidR="00060634" w:rsidRPr="00060634">
        <w:rPr>
          <w:rFonts w:eastAsia="Arial" w:cs="Arial"/>
          <w:lang w:val="vi-VN"/>
        </w:rPr>
        <w:t xml:space="preserve">01 </w:t>
      </w:r>
      <w:r w:rsidRPr="00135CBE">
        <w:rPr>
          <w:rFonts w:cs="Arial"/>
          <w:lang w:val="vi-VN"/>
        </w:rPr>
        <w:t>tháng</w:t>
      </w:r>
      <w:r w:rsidRPr="00135CBE">
        <w:rPr>
          <w:rFonts w:eastAsia="Arial" w:cs="Arial"/>
          <w:lang w:val="vi-VN"/>
        </w:rPr>
        <w:t xml:space="preserve"> </w:t>
      </w:r>
      <w:r w:rsidR="00DD1F2D">
        <w:rPr>
          <w:rFonts w:eastAsia="Arial" w:cs="Arial"/>
        </w:rPr>
        <w:t>04</w:t>
      </w:r>
      <w:r w:rsidRPr="00135CBE">
        <w:rPr>
          <w:rFonts w:eastAsia="Arial" w:cs="Arial"/>
          <w:szCs w:val="22"/>
          <w:lang w:val="vi-VN"/>
        </w:rPr>
        <w:t xml:space="preserve"> </w:t>
      </w:r>
      <w:r w:rsidRPr="00135CBE">
        <w:rPr>
          <w:rFonts w:cs="Arial"/>
          <w:szCs w:val="22"/>
          <w:lang w:val="vi-VN"/>
        </w:rPr>
        <w:t>năm</w:t>
      </w:r>
      <w:r w:rsidRPr="00135CBE">
        <w:rPr>
          <w:rFonts w:eastAsia="Arial" w:cs="Arial"/>
          <w:szCs w:val="22"/>
          <w:lang w:val="vi-VN"/>
        </w:rPr>
        <w:t xml:space="preserve"> </w:t>
      </w:r>
      <w:r w:rsidR="00DD1F2D">
        <w:rPr>
          <w:rFonts w:eastAsia="Arial" w:cs="Arial"/>
          <w:szCs w:val="22"/>
          <w:lang w:val="vi-VN"/>
        </w:rPr>
        <w:t>2021</w:t>
      </w:r>
      <w:r w:rsidRPr="00135CBE">
        <w:rPr>
          <w:rFonts w:eastAsia="Arial" w:cs="Arial"/>
          <w:szCs w:val="22"/>
          <w:lang w:val="vi-VN"/>
        </w:rPr>
        <w:t xml:space="preserve"> </w:t>
      </w:r>
      <w:r w:rsidRPr="00135CBE">
        <w:rPr>
          <w:rFonts w:cs="Arial"/>
          <w:szCs w:val="22"/>
          <w:lang w:val="vi-VN"/>
        </w:rPr>
        <w:t>(</w:t>
      </w:r>
      <w:r w:rsidRPr="00135CBE">
        <w:rPr>
          <w:rFonts w:eastAsia="Arial" w:cs="Arial"/>
          <w:szCs w:val="22"/>
          <w:lang w:val="vi-VN"/>
        </w:rPr>
        <w:t>“</w:t>
      </w:r>
      <w:r w:rsidRPr="00135CBE">
        <w:rPr>
          <w:rFonts w:cs="Arial"/>
          <w:szCs w:val="22"/>
          <w:lang w:val="vi-VN"/>
        </w:rPr>
        <w:t>Hợp đồng</w:t>
      </w:r>
      <w:r w:rsidRPr="00135CBE">
        <w:rPr>
          <w:rFonts w:eastAsia="Arial" w:cs="Arial"/>
          <w:szCs w:val="22"/>
          <w:lang w:val="vi-VN"/>
        </w:rPr>
        <w:t>”</w:t>
      </w:r>
      <w:r w:rsidRPr="00135CBE">
        <w:rPr>
          <w:rFonts w:cs="Arial"/>
          <w:szCs w:val="22"/>
          <w:lang w:val="vi-VN"/>
        </w:rPr>
        <w:t>),</w:t>
      </w:r>
      <w:r w:rsidRPr="00135CBE">
        <w:rPr>
          <w:rFonts w:eastAsia="Arial" w:cs="Arial"/>
          <w:lang w:val="vi-VN"/>
        </w:rPr>
        <w:t xml:space="preserve"> </w:t>
      </w:r>
      <w:r w:rsidRPr="00135CBE">
        <w:rPr>
          <w:rFonts w:cs="Arial"/>
          <w:szCs w:val="22"/>
          <w:lang w:val="vi-VN"/>
        </w:rPr>
        <w:t>giữa:</w:t>
      </w:r>
    </w:p>
    <w:p w14:paraId="75EEC25F" w14:textId="77777777" w:rsidR="00060634" w:rsidRPr="00561CF4" w:rsidRDefault="00C936D3" w:rsidP="00060634">
      <w:pPr>
        <w:tabs>
          <w:tab w:val="left" w:pos="1701"/>
        </w:tabs>
        <w:spacing w:before="96" w:after="96"/>
        <w:rPr>
          <w:rFonts w:cs="Arial"/>
          <w:b/>
          <w:szCs w:val="22"/>
          <w:lang w:val="vi-VN"/>
        </w:rPr>
      </w:pPr>
      <w:r w:rsidRPr="00A1144F">
        <w:rPr>
          <w:rFonts w:cs="Arial"/>
          <w:b/>
          <w:szCs w:val="22"/>
          <w:u w:val="single"/>
          <w:lang w:val="vi-VN"/>
        </w:rPr>
        <w:t>BÊN A</w:t>
      </w:r>
      <w:r w:rsidRPr="00135CBE">
        <w:rPr>
          <w:rFonts w:cs="Arial"/>
          <w:szCs w:val="22"/>
          <w:lang w:val="vi-VN"/>
        </w:rPr>
        <w:tab/>
        <w:t>:</w:t>
      </w:r>
      <w:r w:rsidRPr="00135CBE">
        <w:rPr>
          <w:rFonts w:cs="Arial"/>
          <w:b/>
          <w:szCs w:val="22"/>
          <w:lang w:val="vi-VN"/>
        </w:rPr>
        <w:t xml:space="preserve"> </w:t>
      </w:r>
      <w:r w:rsidR="00060634" w:rsidRPr="00EA1A31">
        <w:rPr>
          <w:rFonts w:cs="Arial"/>
          <w:b/>
          <w:szCs w:val="22"/>
          <w:lang w:val="vi-VN"/>
        </w:rPr>
        <w:t xml:space="preserve">CÔNG TY </w:t>
      </w:r>
      <w:r w:rsidR="00060634">
        <w:rPr>
          <w:rFonts w:cs="Arial"/>
          <w:b/>
          <w:szCs w:val="22"/>
          <w:lang w:val="vi-VN"/>
        </w:rPr>
        <w:t>CỔ PHẦN</w:t>
      </w:r>
      <w:r w:rsidR="00060634" w:rsidRPr="00E90A98">
        <w:rPr>
          <w:rFonts w:cs="Arial"/>
          <w:b/>
          <w:szCs w:val="22"/>
          <w:lang w:val="vi-VN"/>
        </w:rPr>
        <w:t xml:space="preserve"> </w:t>
      </w:r>
      <w:r w:rsidR="00060634" w:rsidRPr="00561CF4">
        <w:rPr>
          <w:rFonts w:cs="Arial"/>
          <w:b/>
          <w:szCs w:val="22"/>
          <w:lang w:val="vi-VN"/>
        </w:rPr>
        <w:t>TRUYỀN THÔNG MEDIHUB</w:t>
      </w:r>
    </w:p>
    <w:p w14:paraId="63A3BF2E" w14:textId="77777777" w:rsidR="00060634" w:rsidRPr="00EA1A31" w:rsidRDefault="00060634" w:rsidP="00060634">
      <w:pPr>
        <w:tabs>
          <w:tab w:val="left" w:pos="1701"/>
          <w:tab w:val="left" w:pos="5580"/>
        </w:tabs>
        <w:spacing w:before="96" w:after="96"/>
        <w:rPr>
          <w:rFonts w:cs="Arial"/>
          <w:szCs w:val="22"/>
          <w:lang w:val="vi-VN"/>
        </w:rPr>
      </w:pPr>
      <w:r w:rsidRPr="00EA1A31">
        <w:rPr>
          <w:rFonts w:cs="Arial"/>
          <w:szCs w:val="22"/>
          <w:lang w:val="vi-VN"/>
        </w:rPr>
        <w:t>Người đại diện</w:t>
      </w:r>
      <w:r w:rsidRPr="00EA1A31">
        <w:rPr>
          <w:rFonts w:cs="Arial"/>
          <w:szCs w:val="22"/>
          <w:lang w:val="vi-VN"/>
        </w:rPr>
        <w:tab/>
        <w:t xml:space="preserve">: </w:t>
      </w:r>
      <w:r w:rsidRPr="00060634">
        <w:rPr>
          <w:rFonts w:cs="Arial"/>
          <w:b/>
          <w:bCs/>
          <w:szCs w:val="22"/>
          <w:lang w:val="vi-VN"/>
        </w:rPr>
        <w:t>Ông NGUYỄN THẾ DINH</w:t>
      </w:r>
      <w:r w:rsidRPr="00EA1A31">
        <w:rPr>
          <w:rFonts w:cs="Arial"/>
          <w:b/>
          <w:szCs w:val="22"/>
          <w:lang w:val="vi-VN"/>
        </w:rPr>
        <w:tab/>
      </w:r>
      <w:r w:rsidRPr="00EA1A31">
        <w:rPr>
          <w:rFonts w:cs="Arial"/>
          <w:szCs w:val="22"/>
          <w:lang w:val="vi-VN"/>
        </w:rPr>
        <w:t>Chức</w:t>
      </w:r>
      <w:r w:rsidRPr="00EA1A31">
        <w:rPr>
          <w:rFonts w:eastAsia="Arial" w:cs="Arial"/>
          <w:szCs w:val="22"/>
          <w:lang w:val="vi-VN"/>
        </w:rPr>
        <w:t xml:space="preserve"> </w:t>
      </w:r>
      <w:r w:rsidRPr="00EA1A31">
        <w:rPr>
          <w:rFonts w:cs="Arial"/>
          <w:szCs w:val="22"/>
          <w:lang w:val="vi-VN"/>
        </w:rPr>
        <w:t>vụ:</w:t>
      </w:r>
      <w:r w:rsidRPr="00EA1A31">
        <w:rPr>
          <w:rFonts w:eastAsia="Arial" w:cs="Arial"/>
          <w:szCs w:val="22"/>
          <w:lang w:val="vi-VN"/>
        </w:rPr>
        <w:t xml:space="preserve"> </w:t>
      </w:r>
      <w:r w:rsidRPr="00060634">
        <w:rPr>
          <w:rFonts w:eastAsia="Arial" w:cs="Arial"/>
          <w:szCs w:val="22"/>
          <w:lang w:val="vi-VN"/>
        </w:rPr>
        <w:t xml:space="preserve">Tổng </w:t>
      </w:r>
      <w:r w:rsidRPr="00EA1A31">
        <w:rPr>
          <w:rFonts w:cs="Arial"/>
          <w:szCs w:val="22"/>
          <w:lang w:val="vi-VN"/>
        </w:rPr>
        <w:t>Giám</w:t>
      </w:r>
      <w:r w:rsidRPr="00EA1A31">
        <w:rPr>
          <w:rFonts w:eastAsia="Arial" w:cs="Arial"/>
          <w:szCs w:val="22"/>
          <w:lang w:val="vi-VN"/>
        </w:rPr>
        <w:t xml:space="preserve"> </w:t>
      </w:r>
      <w:r w:rsidRPr="00EA1A31">
        <w:rPr>
          <w:rFonts w:cs="Arial"/>
          <w:szCs w:val="22"/>
          <w:lang w:val="vi-VN"/>
        </w:rPr>
        <w:t>đốc</w:t>
      </w:r>
    </w:p>
    <w:p w14:paraId="01E1DB35" w14:textId="3ADF78C1" w:rsidR="00060634" w:rsidRPr="00DD1F2D" w:rsidRDefault="00060634" w:rsidP="00DD1F2D">
      <w:pPr>
        <w:tabs>
          <w:tab w:val="left" w:pos="1701"/>
        </w:tabs>
        <w:spacing w:before="96" w:after="96"/>
        <w:rPr>
          <w:rFonts w:eastAsia="Arial" w:cs="Arial"/>
          <w:szCs w:val="22"/>
          <w:lang w:val="vi-VN"/>
        </w:rPr>
      </w:pPr>
      <w:r w:rsidRPr="00250EC0">
        <w:rPr>
          <w:rFonts w:eastAsia="Arial" w:cs="Arial"/>
          <w:szCs w:val="22"/>
          <w:lang w:val="vi-VN"/>
        </w:rPr>
        <w:t>Địa chỉ</w:t>
      </w:r>
      <w:r w:rsidRPr="00EA1A31">
        <w:rPr>
          <w:rFonts w:eastAsia="Arial" w:cs="Arial"/>
          <w:szCs w:val="22"/>
          <w:lang w:val="vi-VN"/>
        </w:rPr>
        <w:tab/>
        <w:t xml:space="preserve">: </w:t>
      </w:r>
      <w:r w:rsidR="00DD1F2D" w:rsidRPr="00561CF4">
        <w:rPr>
          <w:noProof/>
          <w:color w:val="000000" w:themeColor="text1"/>
          <w:szCs w:val="22"/>
          <w:lang w:val="vi-VN"/>
        </w:rPr>
        <w:t>58/10</w:t>
      </w:r>
      <w:r w:rsidR="00DD1F2D" w:rsidRPr="008F37A0">
        <w:rPr>
          <w:noProof/>
          <w:color w:val="000000" w:themeColor="text1"/>
          <w:szCs w:val="22"/>
          <w:lang w:val="vi-VN"/>
        </w:rPr>
        <w:t xml:space="preserve"> </w:t>
      </w:r>
      <w:r w:rsidR="00DD1F2D" w:rsidRPr="00561CF4">
        <w:rPr>
          <w:noProof/>
          <w:color w:val="000000" w:themeColor="text1"/>
          <w:szCs w:val="22"/>
          <w:lang w:val="vi-VN"/>
        </w:rPr>
        <w:t>Thành Thái</w:t>
      </w:r>
      <w:r w:rsidR="00DD1F2D" w:rsidRPr="008F37A0">
        <w:rPr>
          <w:noProof/>
          <w:color w:val="000000" w:themeColor="text1"/>
          <w:szCs w:val="22"/>
          <w:lang w:val="vi-VN"/>
        </w:rPr>
        <w:t>, Phường 1</w:t>
      </w:r>
      <w:r w:rsidR="00DD1F2D" w:rsidRPr="00561CF4">
        <w:rPr>
          <w:noProof/>
          <w:color w:val="000000" w:themeColor="text1"/>
          <w:szCs w:val="22"/>
          <w:lang w:val="vi-VN"/>
        </w:rPr>
        <w:t>2</w:t>
      </w:r>
      <w:r w:rsidR="00DD1F2D" w:rsidRPr="008F37A0">
        <w:rPr>
          <w:noProof/>
          <w:color w:val="000000" w:themeColor="text1"/>
          <w:szCs w:val="22"/>
          <w:lang w:val="vi-VN"/>
        </w:rPr>
        <w:t xml:space="preserve">, Quận </w:t>
      </w:r>
      <w:r w:rsidR="00DD1F2D" w:rsidRPr="00561CF4">
        <w:rPr>
          <w:noProof/>
          <w:color w:val="000000" w:themeColor="text1"/>
          <w:szCs w:val="22"/>
          <w:lang w:val="vi-VN"/>
        </w:rPr>
        <w:t>10</w:t>
      </w:r>
      <w:r w:rsidR="00DD1F2D" w:rsidRPr="008F37A0">
        <w:rPr>
          <w:noProof/>
          <w:color w:val="000000" w:themeColor="text1"/>
          <w:szCs w:val="22"/>
          <w:lang w:val="vi-VN"/>
        </w:rPr>
        <w:t>, TP.Hồ Chí Minh</w:t>
      </w:r>
      <w:r w:rsidR="00DD1F2D" w:rsidRPr="00561CF4">
        <w:rPr>
          <w:rFonts w:eastAsia="Arial" w:cs="Arial"/>
          <w:szCs w:val="22"/>
          <w:lang w:val="vi-VN"/>
        </w:rPr>
        <w:t>, Việt Nam</w:t>
      </w:r>
    </w:p>
    <w:p w14:paraId="50A32C16" w14:textId="77777777" w:rsidR="00060634" w:rsidRPr="00561CF4" w:rsidRDefault="00060634" w:rsidP="00060634">
      <w:pPr>
        <w:tabs>
          <w:tab w:val="left" w:pos="1701"/>
          <w:tab w:val="left" w:pos="5954"/>
        </w:tabs>
        <w:spacing w:before="96" w:after="96"/>
        <w:rPr>
          <w:rFonts w:cs="Arial"/>
          <w:szCs w:val="22"/>
          <w:lang w:val="pt-BR"/>
        </w:rPr>
      </w:pPr>
      <w:r w:rsidRPr="00250EC0">
        <w:rPr>
          <w:rFonts w:cs="Arial"/>
          <w:szCs w:val="22"/>
          <w:lang w:val="vi-VN"/>
        </w:rPr>
        <w:t>Điện thoại</w:t>
      </w:r>
      <w:r w:rsidRPr="00EA1A31">
        <w:rPr>
          <w:rFonts w:cs="Arial"/>
          <w:szCs w:val="22"/>
          <w:lang w:val="vi-VN"/>
        </w:rPr>
        <w:tab/>
        <w:t xml:space="preserve">: </w:t>
      </w:r>
      <w:r w:rsidRPr="00561CF4">
        <w:rPr>
          <w:rFonts w:cs="Arial"/>
          <w:szCs w:val="22"/>
          <w:lang w:val="pt-BR"/>
        </w:rPr>
        <w:t>028 73099939</w:t>
      </w:r>
    </w:p>
    <w:p w14:paraId="1EDF2BCD" w14:textId="77777777" w:rsidR="00060634" w:rsidRPr="00EE44BF" w:rsidRDefault="00060634" w:rsidP="00060634">
      <w:pPr>
        <w:tabs>
          <w:tab w:val="left" w:pos="1701"/>
          <w:tab w:val="left" w:pos="5954"/>
        </w:tabs>
        <w:spacing w:before="96" w:after="96"/>
        <w:rPr>
          <w:rFonts w:cs="Arial"/>
          <w:color w:val="000000" w:themeColor="text1"/>
          <w:szCs w:val="22"/>
          <w:lang w:val="vi-VN"/>
        </w:rPr>
      </w:pPr>
      <w:r w:rsidRPr="00250EC0">
        <w:rPr>
          <w:rFonts w:cs="Arial"/>
          <w:szCs w:val="22"/>
          <w:lang w:val="vi-VN"/>
        </w:rPr>
        <w:t>Mã số thuế</w:t>
      </w:r>
      <w:r w:rsidRPr="00EA1A31">
        <w:rPr>
          <w:rFonts w:cs="Arial"/>
          <w:szCs w:val="22"/>
          <w:lang w:val="vi-VN"/>
        </w:rPr>
        <w:tab/>
        <w:t xml:space="preserve">: </w:t>
      </w:r>
      <w:r w:rsidRPr="00EE44BF">
        <w:rPr>
          <w:noProof/>
          <w:color w:val="000000" w:themeColor="text1"/>
          <w:szCs w:val="22"/>
          <w:lang w:val="vi-VN"/>
        </w:rPr>
        <w:t>0313390132</w:t>
      </w:r>
    </w:p>
    <w:p w14:paraId="72A01FDA" w14:textId="77777777" w:rsidR="00060634" w:rsidRPr="00FB14B7" w:rsidRDefault="00060634" w:rsidP="00060634">
      <w:pPr>
        <w:tabs>
          <w:tab w:val="left" w:pos="1701"/>
        </w:tabs>
        <w:spacing w:before="96" w:after="96"/>
        <w:rPr>
          <w:rFonts w:cs="Arial"/>
          <w:color w:val="000000" w:themeColor="text1"/>
          <w:szCs w:val="22"/>
          <w:lang w:val="vi-VN"/>
        </w:rPr>
      </w:pPr>
      <w:r w:rsidRPr="00EE44BF">
        <w:rPr>
          <w:rFonts w:cs="Arial"/>
          <w:color w:val="000000" w:themeColor="text1"/>
          <w:szCs w:val="22"/>
          <w:lang w:val="vi-VN"/>
        </w:rPr>
        <w:t>Số tài khoản</w:t>
      </w:r>
      <w:r w:rsidRPr="00EE44BF">
        <w:rPr>
          <w:rFonts w:cs="Arial"/>
          <w:color w:val="000000" w:themeColor="text1"/>
          <w:szCs w:val="22"/>
          <w:lang w:val="vi-VN"/>
        </w:rPr>
        <w:tab/>
        <w:t xml:space="preserve">: </w:t>
      </w:r>
      <w:r w:rsidRPr="00561CF4">
        <w:rPr>
          <w:color w:val="000000" w:themeColor="text1"/>
          <w:szCs w:val="22"/>
          <w:lang w:val="vi-VN"/>
        </w:rPr>
        <w:t xml:space="preserve">18010000695976 </w:t>
      </w:r>
      <w:r>
        <w:rPr>
          <w:color w:val="000000" w:themeColor="text1"/>
          <w:szCs w:val="22"/>
          <w:lang w:val="vi-VN"/>
        </w:rPr>
        <w:t>–</w:t>
      </w:r>
      <w:r w:rsidRPr="00561CF4">
        <w:rPr>
          <w:color w:val="000000" w:themeColor="text1"/>
          <w:szCs w:val="22"/>
          <w:lang w:val="vi-VN"/>
        </w:rPr>
        <w:t xml:space="preserve"> </w:t>
      </w:r>
      <w:r w:rsidRPr="00FB14B7">
        <w:rPr>
          <w:color w:val="000000" w:themeColor="text1"/>
          <w:szCs w:val="22"/>
          <w:lang w:val="vi-VN"/>
        </w:rPr>
        <w:t>Ngân hàng Đầu Tư Và Phát Triển Việt Nam</w:t>
      </w:r>
      <w:r w:rsidRPr="00561CF4">
        <w:rPr>
          <w:color w:val="000000" w:themeColor="text1"/>
          <w:szCs w:val="22"/>
          <w:lang w:val="vi-VN"/>
        </w:rPr>
        <w:t xml:space="preserve"> </w:t>
      </w:r>
      <w:r>
        <w:rPr>
          <w:color w:val="000000" w:themeColor="text1"/>
          <w:szCs w:val="22"/>
          <w:lang w:val="vi-VN"/>
        </w:rPr>
        <w:t>–</w:t>
      </w:r>
      <w:r w:rsidRPr="00561CF4">
        <w:rPr>
          <w:color w:val="000000" w:themeColor="text1"/>
          <w:szCs w:val="22"/>
          <w:lang w:val="vi-VN"/>
        </w:rPr>
        <w:t xml:space="preserve"> Chi nhánh Kỳ Hòa, TP. H</w:t>
      </w:r>
      <w:r w:rsidRPr="00FB14B7">
        <w:rPr>
          <w:color w:val="000000" w:themeColor="text1"/>
          <w:szCs w:val="22"/>
          <w:lang w:val="vi-VN"/>
        </w:rPr>
        <w:t>ồ Chí Minh</w:t>
      </w:r>
    </w:p>
    <w:p w14:paraId="799A5351" w14:textId="49B9BF5A" w:rsidR="00C936D3" w:rsidRPr="00135CBE" w:rsidRDefault="00C936D3" w:rsidP="00060634">
      <w:pPr>
        <w:tabs>
          <w:tab w:val="left" w:pos="1701"/>
        </w:tabs>
        <w:spacing w:before="96" w:after="96"/>
        <w:rPr>
          <w:rFonts w:cs="Arial"/>
          <w:szCs w:val="22"/>
          <w:lang w:val="vi-VN"/>
        </w:rPr>
      </w:pPr>
      <w:r w:rsidRPr="00135CBE">
        <w:rPr>
          <w:rFonts w:cs="Arial"/>
          <w:szCs w:val="22"/>
          <w:lang w:val="vi-VN"/>
        </w:rPr>
        <w:t>Và</w:t>
      </w:r>
    </w:p>
    <w:p w14:paraId="093A623B" w14:textId="77777777" w:rsidR="00DD1F2D" w:rsidRPr="00916926" w:rsidRDefault="00DD1F2D" w:rsidP="00DD1F2D">
      <w:pPr>
        <w:tabs>
          <w:tab w:val="left" w:pos="1701"/>
          <w:tab w:val="left" w:pos="5954"/>
        </w:tabs>
        <w:spacing w:before="96" w:after="96"/>
        <w:rPr>
          <w:rFonts w:cs="Arial"/>
          <w:b/>
        </w:rPr>
      </w:pPr>
      <w:r w:rsidRPr="008F0E36">
        <w:rPr>
          <w:rFonts w:cs="Arial"/>
          <w:b/>
          <w:u w:val="single"/>
        </w:rPr>
        <w:t>BÊN B</w:t>
      </w:r>
      <w:r w:rsidRPr="00916926">
        <w:rPr>
          <w:rFonts w:cs="Arial"/>
          <w:b/>
        </w:rPr>
        <w:tab/>
      </w:r>
      <w:r w:rsidRPr="008F0E36">
        <w:rPr>
          <w:rFonts w:cs="Arial"/>
        </w:rPr>
        <w:t xml:space="preserve">: </w:t>
      </w:r>
      <w:r w:rsidRPr="007E765F">
        <w:rPr>
          <w:rFonts w:cs="Arial"/>
          <w:b/>
        </w:rPr>
        <w:t>CÔNG TY CỔ PHẦN EB2B</w:t>
      </w:r>
    </w:p>
    <w:p w14:paraId="1FD7219D" w14:textId="77777777" w:rsidR="00DD1F2D" w:rsidRPr="00916926" w:rsidRDefault="00DD1F2D" w:rsidP="00DD1F2D">
      <w:pPr>
        <w:tabs>
          <w:tab w:val="left" w:pos="1701"/>
          <w:tab w:val="left" w:pos="5954"/>
        </w:tabs>
        <w:spacing w:before="96" w:after="96"/>
        <w:rPr>
          <w:rFonts w:cs="Arial"/>
        </w:rPr>
      </w:pPr>
      <w:r w:rsidRPr="00916926">
        <w:rPr>
          <w:rFonts w:cs="Arial"/>
        </w:rPr>
        <w:t>Người đại diện</w:t>
      </w:r>
      <w:r w:rsidRPr="00916926">
        <w:rPr>
          <w:rFonts w:cs="Arial"/>
        </w:rPr>
        <w:tab/>
        <w:t xml:space="preserve">: </w:t>
      </w:r>
      <w:r w:rsidRPr="00D15A04">
        <w:rPr>
          <w:rFonts w:cs="Arial"/>
          <w:b/>
        </w:rPr>
        <w:t>Ông HOÀNG GIANG</w:t>
      </w:r>
      <w:r>
        <w:rPr>
          <w:rFonts w:cs="Arial"/>
        </w:rPr>
        <w:tab/>
        <w:t xml:space="preserve"> Chức vụ: Tổng Giám đ</w:t>
      </w:r>
      <w:r w:rsidRPr="00916926">
        <w:rPr>
          <w:rFonts w:cs="Arial"/>
        </w:rPr>
        <w:t>ốc</w:t>
      </w:r>
    </w:p>
    <w:p w14:paraId="1B315602" w14:textId="756A188D" w:rsidR="00DD1F2D" w:rsidRPr="00916926" w:rsidRDefault="00DD1F2D" w:rsidP="00DD1F2D">
      <w:pPr>
        <w:tabs>
          <w:tab w:val="left" w:pos="1701"/>
          <w:tab w:val="left" w:pos="5954"/>
        </w:tabs>
        <w:spacing w:before="96" w:after="96"/>
        <w:rPr>
          <w:rFonts w:cs="Arial"/>
        </w:rPr>
      </w:pPr>
      <w:r w:rsidRPr="00916926">
        <w:rPr>
          <w:rFonts w:cs="Arial"/>
        </w:rPr>
        <w:t>Địa chỉ</w:t>
      </w:r>
      <w:r w:rsidRPr="00916926">
        <w:rPr>
          <w:rFonts w:cs="Arial"/>
        </w:rPr>
        <w:tab/>
      </w:r>
      <w:r>
        <w:rPr>
          <w:rFonts w:cs="Arial"/>
        </w:rPr>
        <w:t xml:space="preserve">: </w:t>
      </w:r>
      <w:r w:rsidRPr="00D15A04">
        <w:rPr>
          <w:rFonts w:cs="Arial"/>
          <w:szCs w:val="22"/>
        </w:rPr>
        <w:t>Tầng 3, Tòa nhà An Phú Plaza, 117-119 Lý C</w:t>
      </w:r>
      <w:r>
        <w:rPr>
          <w:rFonts w:cs="Arial"/>
          <w:szCs w:val="22"/>
        </w:rPr>
        <w:t>h</w:t>
      </w:r>
      <w:r w:rsidRPr="00D15A04">
        <w:rPr>
          <w:rFonts w:cs="Arial"/>
          <w:szCs w:val="22"/>
        </w:rPr>
        <w:t xml:space="preserve">ính Thắng, Phường </w:t>
      </w:r>
      <w:r w:rsidR="006A0C6A">
        <w:rPr>
          <w:rFonts w:cs="Arial"/>
          <w:szCs w:val="22"/>
        </w:rPr>
        <w:t>Võ Thị Sáu</w:t>
      </w:r>
      <w:bookmarkStart w:id="0" w:name="_GoBack"/>
      <w:bookmarkEnd w:id="0"/>
      <w:r w:rsidRPr="00D15A04">
        <w:rPr>
          <w:rFonts w:cs="Arial"/>
          <w:szCs w:val="22"/>
        </w:rPr>
        <w:t>, Quận 3, Thành phố Hồ Chí Minh</w:t>
      </w:r>
    </w:p>
    <w:p w14:paraId="4EBD59A0" w14:textId="77777777" w:rsidR="00DD1F2D" w:rsidRPr="00916926" w:rsidRDefault="00DD1F2D" w:rsidP="00DD1F2D">
      <w:pPr>
        <w:tabs>
          <w:tab w:val="left" w:pos="1701"/>
          <w:tab w:val="left" w:pos="5954"/>
        </w:tabs>
        <w:spacing w:before="96" w:after="96"/>
        <w:rPr>
          <w:rFonts w:cs="Arial"/>
        </w:rPr>
      </w:pPr>
      <w:r w:rsidRPr="00916926">
        <w:rPr>
          <w:rFonts w:cs="Arial"/>
        </w:rPr>
        <w:t>Điện thoại</w:t>
      </w:r>
      <w:r w:rsidRPr="00916926">
        <w:rPr>
          <w:rFonts w:cs="Arial"/>
        </w:rPr>
        <w:tab/>
        <w:t xml:space="preserve">: </w:t>
      </w:r>
      <w:r w:rsidRPr="00D15A04">
        <w:rPr>
          <w:rFonts w:cs="Arial"/>
        </w:rPr>
        <w:t>0938222489</w:t>
      </w:r>
    </w:p>
    <w:p w14:paraId="5124333A" w14:textId="77777777" w:rsidR="00DD1F2D" w:rsidRPr="00916926" w:rsidRDefault="00DD1F2D" w:rsidP="00DD1F2D">
      <w:pPr>
        <w:tabs>
          <w:tab w:val="left" w:pos="1701"/>
          <w:tab w:val="left" w:pos="5954"/>
        </w:tabs>
        <w:spacing w:before="96" w:after="96"/>
        <w:rPr>
          <w:rFonts w:cs="Arial"/>
        </w:rPr>
      </w:pPr>
      <w:r w:rsidRPr="00916926">
        <w:rPr>
          <w:rFonts w:cs="Arial"/>
        </w:rPr>
        <w:t>Mã số thuế</w:t>
      </w:r>
      <w:r w:rsidRPr="00916926">
        <w:rPr>
          <w:rFonts w:cs="Arial"/>
        </w:rPr>
        <w:tab/>
        <w:t xml:space="preserve">: </w:t>
      </w:r>
      <w:r w:rsidRPr="00D15A04">
        <w:rPr>
          <w:rFonts w:cs="Arial"/>
        </w:rPr>
        <w:t>0315348182</w:t>
      </w:r>
    </w:p>
    <w:p w14:paraId="74CE2BAF" w14:textId="474EEC5A" w:rsidR="00DD1F2D" w:rsidRPr="00916926" w:rsidRDefault="00DD1F2D" w:rsidP="00DD1F2D">
      <w:pPr>
        <w:tabs>
          <w:tab w:val="left" w:pos="1701"/>
          <w:tab w:val="left" w:pos="5954"/>
        </w:tabs>
        <w:spacing w:before="96" w:after="96"/>
        <w:rPr>
          <w:rFonts w:cs="Arial"/>
        </w:rPr>
      </w:pPr>
      <w:r w:rsidRPr="00916926">
        <w:rPr>
          <w:rFonts w:cs="Arial"/>
        </w:rPr>
        <w:t>Số tài khoản</w:t>
      </w:r>
      <w:r w:rsidRPr="00916926">
        <w:rPr>
          <w:rFonts w:cs="Arial"/>
        </w:rPr>
        <w:tab/>
        <w:t xml:space="preserve">: </w:t>
      </w:r>
      <w:r w:rsidRPr="00362BAF">
        <w:rPr>
          <w:rFonts w:cs="Arial"/>
        </w:rPr>
        <w:t xml:space="preserve">19134395497038 – Ngân hàng </w:t>
      </w:r>
      <w:r>
        <w:rPr>
          <w:rFonts w:cs="Arial"/>
        </w:rPr>
        <w:t>TMCP</w:t>
      </w:r>
      <w:r w:rsidRPr="00362BAF">
        <w:rPr>
          <w:rFonts w:cs="Arial"/>
        </w:rPr>
        <w:t xml:space="preserve"> Kỹ Thương</w:t>
      </w:r>
      <w:r>
        <w:rPr>
          <w:rFonts w:cs="Arial"/>
        </w:rPr>
        <w:t xml:space="preserve"> Việt Nam (Techcombank) – Chi nhánh Hồ Chí Minh</w:t>
      </w:r>
    </w:p>
    <w:p w14:paraId="67273F53" w14:textId="77777777" w:rsidR="00C936D3" w:rsidRPr="00135CBE" w:rsidRDefault="00C936D3" w:rsidP="00032527">
      <w:pPr>
        <w:tabs>
          <w:tab w:val="left" w:pos="1701"/>
        </w:tabs>
        <w:spacing w:before="96" w:after="96"/>
        <w:rPr>
          <w:rFonts w:cs="Arial"/>
          <w:lang w:val="vi-VN"/>
        </w:rPr>
      </w:pPr>
    </w:p>
    <w:p w14:paraId="67B54EEF" w14:textId="77777777" w:rsidR="00C936D3" w:rsidRPr="00135CBE" w:rsidRDefault="00C936D3" w:rsidP="00032527">
      <w:pPr>
        <w:tabs>
          <w:tab w:val="left" w:pos="1701"/>
        </w:tabs>
        <w:spacing w:before="96" w:after="96"/>
        <w:rPr>
          <w:rFonts w:cs="Arial"/>
          <w:szCs w:val="22"/>
          <w:lang w:val="vi-VN"/>
        </w:rPr>
      </w:pPr>
      <w:r w:rsidRPr="00135CBE">
        <w:rPr>
          <w:rFonts w:cs="Arial"/>
          <w:szCs w:val="22"/>
          <w:lang w:val="vi-VN"/>
        </w:rPr>
        <w:t>Các</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đồng</w:t>
      </w:r>
      <w:r w:rsidRPr="00135CBE">
        <w:rPr>
          <w:rFonts w:eastAsia="Arial" w:cs="Arial"/>
          <w:szCs w:val="22"/>
          <w:lang w:val="vi-VN"/>
        </w:rPr>
        <w:t xml:space="preserve"> </w:t>
      </w:r>
      <w:r w:rsidRPr="00135CBE">
        <w:rPr>
          <w:rFonts w:cs="Arial"/>
          <w:szCs w:val="22"/>
          <w:lang w:val="vi-VN"/>
        </w:rPr>
        <w:t>ý</w:t>
      </w:r>
      <w:r w:rsidRPr="00135CBE">
        <w:rPr>
          <w:rFonts w:eastAsia="Arial" w:cs="Arial"/>
          <w:szCs w:val="22"/>
          <w:lang w:val="vi-VN"/>
        </w:rPr>
        <w:t xml:space="preserve"> </w:t>
      </w:r>
      <w:r w:rsidRPr="00135CBE">
        <w:rPr>
          <w:rFonts w:cs="Arial"/>
          <w:szCs w:val="22"/>
          <w:lang w:val="vi-VN"/>
        </w:rPr>
        <w:t>ký</w:t>
      </w:r>
      <w:r w:rsidRPr="00135CBE">
        <w:rPr>
          <w:rFonts w:eastAsia="Arial" w:cs="Arial"/>
          <w:szCs w:val="22"/>
          <w:lang w:val="vi-VN"/>
        </w:rPr>
        <w:t xml:space="preserve"> </w:t>
      </w:r>
      <w:r w:rsidRPr="00135CBE">
        <w:rPr>
          <w:rFonts w:cs="Arial"/>
          <w:szCs w:val="22"/>
          <w:lang w:val="vi-VN"/>
        </w:rPr>
        <w:t>kết</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với</w:t>
      </w:r>
      <w:r w:rsidRPr="00135CBE">
        <w:rPr>
          <w:rFonts w:eastAsia="Arial" w:cs="Arial"/>
          <w:szCs w:val="22"/>
          <w:lang w:val="vi-VN"/>
        </w:rPr>
        <w:t xml:space="preserve"> </w:t>
      </w:r>
      <w:r w:rsidRPr="00135CBE">
        <w:rPr>
          <w:rFonts w:cs="Arial"/>
          <w:szCs w:val="22"/>
          <w:lang w:val="vi-VN"/>
        </w:rPr>
        <w:t>các</w:t>
      </w:r>
      <w:r w:rsidRPr="00135CBE">
        <w:rPr>
          <w:rFonts w:eastAsia="Arial" w:cs="Arial"/>
          <w:szCs w:val="22"/>
          <w:lang w:val="vi-VN"/>
        </w:rPr>
        <w:t xml:space="preserve"> </w:t>
      </w:r>
      <w:r w:rsidRPr="00135CBE">
        <w:rPr>
          <w:rFonts w:cs="Arial"/>
          <w:szCs w:val="22"/>
          <w:lang w:val="vi-VN"/>
        </w:rPr>
        <w:t>điều</w:t>
      </w:r>
      <w:r w:rsidRPr="00135CBE">
        <w:rPr>
          <w:rFonts w:eastAsia="Arial" w:cs="Arial"/>
          <w:szCs w:val="22"/>
          <w:lang w:val="vi-VN"/>
        </w:rPr>
        <w:t xml:space="preserve"> </w:t>
      </w:r>
      <w:r w:rsidRPr="00135CBE">
        <w:rPr>
          <w:rFonts w:cs="Arial"/>
          <w:szCs w:val="22"/>
          <w:lang w:val="vi-VN"/>
        </w:rPr>
        <w:t>khoản</w:t>
      </w:r>
      <w:r w:rsidRPr="00135CBE">
        <w:rPr>
          <w:rFonts w:eastAsia="Arial" w:cs="Arial"/>
          <w:szCs w:val="22"/>
          <w:lang w:val="vi-VN"/>
        </w:rPr>
        <w:t xml:space="preserve"> </w:t>
      </w:r>
      <w:r w:rsidRPr="00135CBE">
        <w:rPr>
          <w:rFonts w:cs="Arial"/>
          <w:szCs w:val="22"/>
          <w:lang w:val="vi-VN"/>
        </w:rPr>
        <w:t>và</w:t>
      </w:r>
      <w:r w:rsidRPr="00135CBE">
        <w:rPr>
          <w:rFonts w:eastAsia="Arial" w:cs="Arial"/>
          <w:szCs w:val="22"/>
          <w:lang w:val="vi-VN"/>
        </w:rPr>
        <w:t xml:space="preserve"> </w:t>
      </w:r>
      <w:r w:rsidRPr="00135CBE">
        <w:rPr>
          <w:rFonts w:cs="Arial"/>
          <w:szCs w:val="22"/>
          <w:lang w:val="vi-VN"/>
        </w:rPr>
        <w:t>điều</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như</w:t>
      </w:r>
      <w:r w:rsidRPr="00135CBE">
        <w:rPr>
          <w:rFonts w:eastAsia="Arial" w:cs="Arial"/>
          <w:szCs w:val="22"/>
          <w:lang w:val="vi-VN"/>
        </w:rPr>
        <w:t xml:space="preserve"> </w:t>
      </w:r>
      <w:r w:rsidRPr="00135CBE">
        <w:rPr>
          <w:rFonts w:cs="Arial"/>
          <w:szCs w:val="22"/>
          <w:lang w:val="vi-VN"/>
        </w:rPr>
        <w:t>sau:</w:t>
      </w:r>
    </w:p>
    <w:p w14:paraId="31A2035D" w14:textId="77777777" w:rsidR="00C936D3" w:rsidRPr="00135CBE" w:rsidRDefault="00C936D3" w:rsidP="00032527">
      <w:pPr>
        <w:keepNext/>
        <w:spacing w:before="120" w:after="0"/>
        <w:jc w:val="both"/>
        <w:rPr>
          <w:rFonts w:cs="Arial"/>
          <w:b/>
          <w:bCs/>
          <w:szCs w:val="22"/>
          <w:lang w:val="vi-VN"/>
        </w:rPr>
      </w:pPr>
      <w:r w:rsidRPr="00135CBE">
        <w:rPr>
          <w:rFonts w:cs="Arial"/>
          <w:b/>
          <w:bCs/>
          <w:szCs w:val="22"/>
          <w:lang w:val="vi-VN"/>
        </w:rPr>
        <w:t>ĐIỀU</w:t>
      </w:r>
      <w:r w:rsidRPr="00135CBE">
        <w:rPr>
          <w:rFonts w:eastAsia="Arial" w:cs="Arial"/>
          <w:b/>
          <w:bCs/>
          <w:szCs w:val="22"/>
          <w:lang w:val="vi-VN"/>
        </w:rPr>
        <w:t xml:space="preserve"> </w:t>
      </w:r>
      <w:r w:rsidRPr="00135CBE">
        <w:rPr>
          <w:rFonts w:cs="Arial"/>
          <w:b/>
          <w:bCs/>
          <w:szCs w:val="22"/>
          <w:lang w:val="vi-VN"/>
        </w:rPr>
        <w:t>1:</w:t>
      </w:r>
      <w:r w:rsidRPr="00135CBE">
        <w:rPr>
          <w:rFonts w:eastAsia="Arial" w:cs="Arial"/>
          <w:b/>
          <w:bCs/>
          <w:szCs w:val="22"/>
          <w:lang w:val="vi-VN"/>
        </w:rPr>
        <w:t xml:space="preserve"> </w:t>
      </w:r>
      <w:r w:rsidRPr="00135CBE">
        <w:rPr>
          <w:rFonts w:cs="Arial"/>
          <w:b/>
          <w:bCs/>
          <w:szCs w:val="22"/>
          <w:lang w:val="vi-VN"/>
        </w:rPr>
        <w:t>ĐỊNH</w:t>
      </w:r>
      <w:r w:rsidRPr="00135CBE">
        <w:rPr>
          <w:rFonts w:eastAsia="Arial" w:cs="Arial"/>
          <w:b/>
          <w:bCs/>
          <w:szCs w:val="22"/>
          <w:lang w:val="vi-VN"/>
        </w:rPr>
        <w:t xml:space="preserve"> </w:t>
      </w:r>
      <w:r w:rsidRPr="00135CBE">
        <w:rPr>
          <w:rFonts w:cs="Arial"/>
          <w:b/>
          <w:bCs/>
          <w:szCs w:val="22"/>
          <w:lang w:val="vi-VN"/>
        </w:rPr>
        <w:t>NGHĨA</w:t>
      </w:r>
    </w:p>
    <w:p w14:paraId="2F67C6C6" w14:textId="77777777" w:rsidR="00C936D3" w:rsidRPr="00135CBE" w:rsidRDefault="00C936D3" w:rsidP="00032527">
      <w:pPr>
        <w:keepNext/>
        <w:tabs>
          <w:tab w:val="left" w:pos="567"/>
        </w:tabs>
        <w:spacing w:before="120" w:after="0"/>
        <w:jc w:val="both"/>
        <w:rPr>
          <w:rFonts w:eastAsia="Arial" w:cs="Arial"/>
          <w:bCs/>
          <w:szCs w:val="22"/>
          <w:lang w:val="vi-VN"/>
        </w:rPr>
      </w:pPr>
      <w:r w:rsidRPr="00135CBE">
        <w:rPr>
          <w:rFonts w:eastAsia="Arial" w:cs="Arial"/>
          <w:bCs/>
          <w:szCs w:val="22"/>
          <w:lang w:val="vi-VN"/>
        </w:rPr>
        <w:t xml:space="preserve"> </w:t>
      </w:r>
      <w:r w:rsidRPr="00135CBE">
        <w:rPr>
          <w:rFonts w:cs="Arial"/>
          <w:bCs/>
          <w:szCs w:val="22"/>
          <w:lang w:val="vi-VN"/>
        </w:rPr>
        <w:tab/>
        <w:t>Trong</w:t>
      </w:r>
      <w:r w:rsidRPr="00135CBE">
        <w:rPr>
          <w:rFonts w:eastAsia="Arial" w:cs="Arial"/>
          <w:bCs/>
          <w:szCs w:val="22"/>
          <w:lang w:val="vi-VN"/>
        </w:rPr>
        <w:t xml:space="preserve"> </w:t>
      </w:r>
      <w:r w:rsidR="009E0006" w:rsidRPr="00135CBE">
        <w:rPr>
          <w:rFonts w:cs="Arial"/>
          <w:bCs/>
          <w:szCs w:val="22"/>
          <w:lang w:val="vi-VN"/>
        </w:rPr>
        <w:t>Hợp đồng</w:t>
      </w:r>
      <w:r w:rsidRPr="00135CBE">
        <w:rPr>
          <w:rFonts w:eastAsia="Arial" w:cs="Arial"/>
          <w:bCs/>
          <w:szCs w:val="22"/>
          <w:lang w:val="vi-VN"/>
        </w:rPr>
        <w:t xml:space="preserve"> </w:t>
      </w:r>
      <w:r w:rsidRPr="00135CBE">
        <w:rPr>
          <w:rFonts w:cs="Arial"/>
          <w:bCs/>
          <w:szCs w:val="22"/>
          <w:lang w:val="vi-VN"/>
        </w:rPr>
        <w:t>này</w:t>
      </w:r>
      <w:r w:rsidRPr="00135CBE">
        <w:rPr>
          <w:rFonts w:eastAsia="Arial" w:cs="Arial"/>
          <w:bCs/>
          <w:szCs w:val="22"/>
          <w:lang w:val="vi-VN"/>
        </w:rPr>
        <w:t xml:space="preserve"> </w:t>
      </w:r>
      <w:r w:rsidRPr="00135CBE">
        <w:rPr>
          <w:rFonts w:cs="Arial"/>
          <w:bCs/>
          <w:szCs w:val="22"/>
          <w:lang w:val="vi-VN"/>
        </w:rPr>
        <w:t>các</w:t>
      </w:r>
      <w:r w:rsidRPr="00135CBE">
        <w:rPr>
          <w:rFonts w:eastAsia="Arial" w:cs="Arial"/>
          <w:bCs/>
          <w:szCs w:val="22"/>
          <w:lang w:val="vi-VN"/>
        </w:rPr>
        <w:t xml:space="preserve"> </w:t>
      </w:r>
      <w:r w:rsidRPr="00135CBE">
        <w:rPr>
          <w:rFonts w:cs="Arial"/>
          <w:bCs/>
          <w:szCs w:val="22"/>
          <w:lang w:val="vi-VN"/>
        </w:rPr>
        <w:t>thuật</w:t>
      </w:r>
      <w:r w:rsidRPr="00135CBE">
        <w:rPr>
          <w:rFonts w:eastAsia="Arial" w:cs="Arial"/>
          <w:bCs/>
          <w:szCs w:val="22"/>
          <w:lang w:val="vi-VN"/>
        </w:rPr>
        <w:t xml:space="preserve"> </w:t>
      </w:r>
      <w:r w:rsidRPr="00135CBE">
        <w:rPr>
          <w:rFonts w:cs="Arial"/>
          <w:bCs/>
          <w:szCs w:val="22"/>
          <w:lang w:val="vi-VN"/>
        </w:rPr>
        <w:t>ngữ</w:t>
      </w:r>
      <w:r w:rsidRPr="00135CBE">
        <w:rPr>
          <w:rFonts w:eastAsia="Arial" w:cs="Arial"/>
          <w:bCs/>
          <w:szCs w:val="22"/>
          <w:lang w:val="vi-VN"/>
        </w:rPr>
        <w:t xml:space="preserve"> </w:t>
      </w:r>
      <w:r w:rsidR="00850136" w:rsidRPr="00135CBE">
        <w:rPr>
          <w:rFonts w:cs="Arial"/>
          <w:bCs/>
          <w:szCs w:val="22"/>
          <w:lang w:val="vi-VN"/>
        </w:rPr>
        <w:t>dưới đây</w:t>
      </w:r>
      <w:r w:rsidRPr="00135CBE">
        <w:rPr>
          <w:rFonts w:eastAsia="Arial" w:cs="Arial"/>
          <w:bCs/>
          <w:szCs w:val="22"/>
          <w:lang w:val="vi-VN"/>
        </w:rPr>
        <w:t xml:space="preserve"> </w:t>
      </w:r>
      <w:r w:rsidRPr="00135CBE">
        <w:rPr>
          <w:rFonts w:cs="Arial"/>
          <w:bCs/>
          <w:szCs w:val="22"/>
          <w:lang w:val="vi-VN"/>
        </w:rPr>
        <w:t>có</w:t>
      </w:r>
      <w:r w:rsidRPr="00135CBE">
        <w:rPr>
          <w:rFonts w:eastAsia="Arial" w:cs="Arial"/>
          <w:bCs/>
          <w:szCs w:val="22"/>
          <w:lang w:val="vi-VN"/>
        </w:rPr>
        <w:t xml:space="preserve"> </w:t>
      </w:r>
      <w:r w:rsidRPr="00135CBE">
        <w:rPr>
          <w:rFonts w:cs="Arial"/>
          <w:bCs/>
          <w:szCs w:val="22"/>
          <w:lang w:val="vi-VN"/>
        </w:rPr>
        <w:t>nghĩa</w:t>
      </w:r>
      <w:r w:rsidRPr="00135CBE">
        <w:rPr>
          <w:rFonts w:eastAsia="Arial" w:cs="Arial"/>
          <w:bCs/>
          <w:szCs w:val="22"/>
          <w:lang w:val="vi-VN"/>
        </w:rPr>
        <w:t xml:space="preserve"> </w:t>
      </w:r>
      <w:r w:rsidRPr="00135CBE">
        <w:rPr>
          <w:rFonts w:cs="Arial"/>
          <w:bCs/>
          <w:szCs w:val="22"/>
          <w:lang w:val="vi-VN"/>
        </w:rPr>
        <w:t>như</w:t>
      </w:r>
      <w:r w:rsidRPr="00135CBE">
        <w:rPr>
          <w:rFonts w:eastAsia="Arial" w:cs="Arial"/>
          <w:bCs/>
          <w:szCs w:val="22"/>
          <w:lang w:val="vi-VN"/>
        </w:rPr>
        <w:t xml:space="preserve"> </w:t>
      </w:r>
      <w:r w:rsidRPr="00135CBE">
        <w:rPr>
          <w:rFonts w:cs="Arial"/>
          <w:bCs/>
          <w:szCs w:val="22"/>
          <w:lang w:val="vi-VN"/>
        </w:rPr>
        <w:t>sau:</w:t>
      </w:r>
      <w:r w:rsidRPr="00135CBE">
        <w:rPr>
          <w:rFonts w:eastAsia="Arial" w:cs="Arial"/>
          <w:bCs/>
          <w:szCs w:val="22"/>
          <w:lang w:val="vi-VN"/>
        </w:rPr>
        <w:t xml:space="preserve"> </w:t>
      </w:r>
    </w:p>
    <w:p w14:paraId="3B41786A" w14:textId="77777777" w:rsidR="00C936D3" w:rsidRPr="00135CBE" w:rsidRDefault="00C936D3" w:rsidP="00032527">
      <w:pPr>
        <w:numPr>
          <w:ilvl w:val="1"/>
          <w:numId w:val="6"/>
        </w:numPr>
        <w:spacing w:before="120" w:after="0"/>
        <w:ind w:left="567" w:hanging="567"/>
        <w:jc w:val="both"/>
        <w:rPr>
          <w:rFonts w:cs="Arial"/>
          <w:szCs w:val="22"/>
          <w:lang w:val="vi-VN"/>
        </w:rPr>
      </w:pPr>
      <w:r w:rsidRPr="00135CBE">
        <w:rPr>
          <w:rFonts w:eastAsia="Arial" w:cs="Arial"/>
          <w:szCs w:val="22"/>
          <w:lang w:val="vi-VN"/>
        </w:rPr>
        <w:t>“</w:t>
      </w:r>
      <w:r w:rsidR="00F24C1E" w:rsidRPr="00135CBE">
        <w:rPr>
          <w:rFonts w:cs="Arial"/>
          <w:szCs w:val="22"/>
          <w:lang w:val="vi-VN"/>
        </w:rPr>
        <w:t>Agent</w:t>
      </w:r>
      <w:r w:rsidRPr="00135CBE">
        <w:rPr>
          <w:rFonts w:eastAsia="Arial" w:cs="Arial"/>
          <w:szCs w:val="22"/>
          <w:lang w:val="vi-VN"/>
        </w:rPr>
        <w:t>”</w:t>
      </w:r>
      <w:r w:rsidRPr="00135CBE">
        <w:rPr>
          <w:rFonts w:cs="Arial"/>
          <w:szCs w:val="22"/>
          <w:lang w:val="vi-VN"/>
        </w:rPr>
        <w:t>:</w:t>
      </w:r>
      <w:r w:rsidRPr="00135CBE">
        <w:rPr>
          <w:rFonts w:eastAsia="Arial" w:cs="Arial"/>
          <w:szCs w:val="22"/>
          <w:lang w:val="vi-VN"/>
        </w:rPr>
        <w:t xml:space="preserve"> </w:t>
      </w:r>
      <w:r w:rsidR="00F24C1E" w:rsidRPr="00135CBE">
        <w:rPr>
          <w:rFonts w:cs="Arial"/>
          <w:color w:val="333333"/>
          <w:shd w:val="clear" w:color="auto" w:fill="FFFFFF"/>
          <w:lang w:val="vi-VN"/>
        </w:rPr>
        <w:t>được định nghĩa như điện thoại viên (ĐTV) chăm sóc và tiếp nhận cuộc gọi của Khách hàng</w:t>
      </w:r>
      <w:r w:rsidRPr="00135CBE">
        <w:rPr>
          <w:rFonts w:cs="Arial"/>
          <w:szCs w:val="22"/>
          <w:lang w:val="vi-VN"/>
        </w:rPr>
        <w:t>.</w:t>
      </w:r>
      <w:r w:rsidRPr="00135CBE">
        <w:rPr>
          <w:rFonts w:eastAsia="Arial" w:cs="Arial"/>
          <w:szCs w:val="22"/>
          <w:lang w:val="vi-VN"/>
        </w:rPr>
        <w:t xml:space="preserve"> </w:t>
      </w:r>
      <w:r w:rsidRPr="00135CBE">
        <w:rPr>
          <w:rFonts w:cs="Arial"/>
          <w:szCs w:val="22"/>
          <w:lang w:val="vi-VN"/>
        </w:rPr>
        <w:tab/>
      </w:r>
    </w:p>
    <w:p w14:paraId="59B55638" w14:textId="1A7BFF2B" w:rsidR="00F1021A" w:rsidRPr="00135CBE" w:rsidRDefault="00F1021A" w:rsidP="00032527">
      <w:pPr>
        <w:numPr>
          <w:ilvl w:val="1"/>
          <w:numId w:val="6"/>
        </w:numPr>
        <w:spacing w:before="120" w:after="0"/>
        <w:ind w:left="567" w:hanging="567"/>
        <w:jc w:val="both"/>
        <w:rPr>
          <w:rFonts w:cs="Arial"/>
          <w:szCs w:val="22"/>
          <w:lang w:val="vi-VN"/>
        </w:rPr>
      </w:pPr>
      <w:r w:rsidRPr="00135CBE">
        <w:rPr>
          <w:rFonts w:cs="Arial"/>
          <w:szCs w:val="22"/>
          <w:lang w:val="vi-VN"/>
        </w:rPr>
        <w:t>“</w:t>
      </w:r>
      <w:r w:rsidR="00D351F0" w:rsidRPr="00135CBE">
        <w:rPr>
          <w:rFonts w:cs="Arial"/>
          <w:szCs w:val="22"/>
          <w:lang w:val="vi-VN"/>
        </w:rPr>
        <w:t>CS</w:t>
      </w:r>
      <w:r w:rsidRPr="00135CBE">
        <w:rPr>
          <w:rFonts w:cs="Arial"/>
          <w:szCs w:val="22"/>
          <w:lang w:val="vi-VN"/>
        </w:rPr>
        <w:t xml:space="preserve">”: </w:t>
      </w:r>
      <w:r w:rsidR="00301ABD" w:rsidRPr="00135CBE">
        <w:rPr>
          <w:rFonts w:cs="Arial"/>
          <w:szCs w:val="22"/>
          <w:lang w:val="vi-VN"/>
        </w:rPr>
        <w:t xml:space="preserve">giải pháp Chăm sóc khách hàng đa kênh; gồm live chat, fan page, email, Brand Name SMS, </w:t>
      </w:r>
      <w:r w:rsidR="00310B4B" w:rsidRPr="00135CBE">
        <w:rPr>
          <w:rFonts w:cs="Arial"/>
          <w:szCs w:val="22"/>
          <w:lang w:val="vi-VN"/>
        </w:rPr>
        <w:t xml:space="preserve">tổng đài </w:t>
      </w:r>
      <w:r w:rsidR="00301ABD" w:rsidRPr="00135CBE">
        <w:rPr>
          <w:rFonts w:cs="Arial"/>
          <w:szCs w:val="22"/>
          <w:lang w:val="vi-VN"/>
        </w:rPr>
        <w:t>IP</w:t>
      </w:r>
      <w:r w:rsidR="00310B4B" w:rsidRPr="00135CBE">
        <w:rPr>
          <w:rFonts w:cs="Arial"/>
          <w:szCs w:val="22"/>
          <w:lang w:val="vi-VN"/>
        </w:rPr>
        <w:t xml:space="preserve"> PBX</w:t>
      </w:r>
      <w:r w:rsidR="00301ABD" w:rsidRPr="00135CBE">
        <w:rPr>
          <w:rFonts w:cs="Arial"/>
          <w:szCs w:val="22"/>
          <w:lang w:val="vi-VN"/>
        </w:rPr>
        <w:t>.</w:t>
      </w:r>
    </w:p>
    <w:p w14:paraId="1CB988C6" w14:textId="77777777" w:rsidR="001B18F7" w:rsidRPr="00135CBE" w:rsidRDefault="001B18F7" w:rsidP="00032527">
      <w:pPr>
        <w:numPr>
          <w:ilvl w:val="1"/>
          <w:numId w:val="6"/>
        </w:numPr>
        <w:spacing w:before="120" w:after="0"/>
        <w:ind w:left="567" w:hanging="567"/>
        <w:jc w:val="both"/>
        <w:rPr>
          <w:rFonts w:cs="Arial"/>
          <w:szCs w:val="22"/>
          <w:lang w:val="vi-VN"/>
        </w:rPr>
      </w:pPr>
      <w:r w:rsidRPr="00135CBE">
        <w:rPr>
          <w:rFonts w:eastAsia="Arial" w:cs="Arial"/>
          <w:szCs w:val="22"/>
          <w:lang w:val="vi-VN"/>
        </w:rPr>
        <w:t>“</w:t>
      </w:r>
      <w:r w:rsidRPr="00135CBE">
        <w:rPr>
          <w:rFonts w:cs="Arial"/>
          <w:szCs w:val="22"/>
          <w:lang w:val="vi-VN"/>
        </w:rPr>
        <w:t>Brand</w:t>
      </w:r>
      <w:r w:rsidRPr="00135CBE">
        <w:rPr>
          <w:rFonts w:eastAsia="Arial" w:cs="Arial"/>
          <w:szCs w:val="22"/>
          <w:lang w:val="vi-VN"/>
        </w:rPr>
        <w:t xml:space="preserve"> </w:t>
      </w:r>
      <w:r w:rsidRPr="00135CBE">
        <w:rPr>
          <w:rFonts w:cs="Arial"/>
          <w:szCs w:val="22"/>
          <w:lang w:val="vi-VN"/>
        </w:rPr>
        <w:t>Name</w:t>
      </w:r>
      <w:r w:rsidRPr="00135CBE">
        <w:rPr>
          <w:rFonts w:eastAsia="Arial" w:cs="Arial"/>
          <w:szCs w:val="22"/>
          <w:lang w:val="vi-VN"/>
        </w:rPr>
        <w:t xml:space="preserve"> </w:t>
      </w:r>
      <w:r w:rsidRPr="00135CBE">
        <w:rPr>
          <w:rFonts w:cs="Arial"/>
          <w:szCs w:val="22"/>
          <w:lang w:val="vi-VN"/>
        </w:rPr>
        <w:t>SMS</w:t>
      </w:r>
      <w:r w:rsidRPr="00135CBE">
        <w:rPr>
          <w:rFonts w:eastAsia="Arial" w:cs="Arial"/>
          <w:szCs w:val="22"/>
          <w:lang w:val="vi-VN"/>
        </w:rPr>
        <w:t>”</w:t>
      </w:r>
      <w:r w:rsidRPr="00135CBE">
        <w:rPr>
          <w:rFonts w:cs="Arial"/>
          <w:szCs w:val="22"/>
          <w:lang w:val="vi-VN"/>
        </w:rPr>
        <w:t>:</w:t>
      </w:r>
      <w:r w:rsidRPr="00135CBE">
        <w:rPr>
          <w:rFonts w:eastAsia="Arial" w:cs="Arial"/>
          <w:szCs w:val="22"/>
          <w:lang w:val="vi-VN"/>
        </w:rPr>
        <w:t xml:space="preserve"> </w:t>
      </w:r>
      <w:r w:rsidRPr="00135CBE">
        <w:rPr>
          <w:rFonts w:cs="Arial"/>
          <w:szCs w:val="22"/>
          <w:lang w:val="vi-VN"/>
        </w:rPr>
        <w:t>là</w:t>
      </w:r>
      <w:r w:rsidRPr="00135CBE">
        <w:rPr>
          <w:rFonts w:eastAsia="Arial" w:cs="Arial"/>
          <w:szCs w:val="22"/>
          <w:lang w:val="vi-VN"/>
        </w:rPr>
        <w:t xml:space="preserve"> </w:t>
      </w:r>
      <w:r w:rsidRPr="00135CBE">
        <w:rPr>
          <w:rFonts w:cs="Arial"/>
          <w:szCs w:val="22"/>
          <w:lang w:val="vi-VN"/>
        </w:rPr>
        <w:t>tin</w:t>
      </w:r>
      <w:r w:rsidRPr="00135CBE">
        <w:rPr>
          <w:rFonts w:eastAsia="Arial" w:cs="Arial"/>
          <w:szCs w:val="22"/>
          <w:lang w:val="vi-VN"/>
        </w:rPr>
        <w:t xml:space="preserve"> </w:t>
      </w:r>
      <w:r w:rsidRPr="00135CBE">
        <w:rPr>
          <w:rFonts w:cs="Arial"/>
          <w:szCs w:val="22"/>
          <w:lang w:val="vi-VN"/>
        </w:rPr>
        <w:t>nhắn</w:t>
      </w:r>
      <w:r w:rsidRPr="00135CBE">
        <w:rPr>
          <w:rFonts w:eastAsia="Arial" w:cs="Arial"/>
          <w:szCs w:val="22"/>
          <w:lang w:val="vi-VN"/>
        </w:rPr>
        <w:t xml:space="preserve"> </w:t>
      </w:r>
      <w:r w:rsidRPr="00135CBE">
        <w:rPr>
          <w:rFonts w:cs="Arial"/>
          <w:szCs w:val="22"/>
          <w:lang w:val="vi-VN"/>
        </w:rPr>
        <w:t>hiển</w:t>
      </w:r>
      <w:r w:rsidRPr="00135CBE">
        <w:rPr>
          <w:rFonts w:eastAsia="Arial" w:cs="Arial"/>
          <w:szCs w:val="22"/>
          <w:lang w:val="vi-VN"/>
        </w:rPr>
        <w:t xml:space="preserve"> </w:t>
      </w:r>
      <w:r w:rsidRPr="00135CBE">
        <w:rPr>
          <w:rFonts w:cs="Arial"/>
          <w:szCs w:val="22"/>
          <w:lang w:val="vi-VN"/>
        </w:rPr>
        <w:t>thị</w:t>
      </w:r>
      <w:r w:rsidRPr="00135CBE">
        <w:rPr>
          <w:rFonts w:eastAsia="Arial" w:cs="Arial"/>
          <w:szCs w:val="22"/>
          <w:lang w:val="vi-VN"/>
        </w:rPr>
        <w:t xml:space="preserve"> </w:t>
      </w:r>
      <w:r w:rsidRPr="00135CBE">
        <w:rPr>
          <w:rFonts w:cs="Arial"/>
          <w:szCs w:val="22"/>
          <w:lang w:val="vi-VN"/>
        </w:rPr>
        <w:t>thương</w:t>
      </w:r>
      <w:r w:rsidRPr="00135CBE">
        <w:rPr>
          <w:rFonts w:eastAsia="Arial" w:cs="Arial"/>
          <w:szCs w:val="22"/>
          <w:lang w:val="vi-VN"/>
        </w:rPr>
        <w:t xml:space="preserve"> </w:t>
      </w:r>
      <w:r w:rsidRPr="00135CBE">
        <w:rPr>
          <w:rFonts w:cs="Arial"/>
          <w:szCs w:val="22"/>
          <w:lang w:val="vi-VN"/>
        </w:rPr>
        <w:t>hiệu</w:t>
      </w:r>
      <w:r w:rsidRPr="00135CBE">
        <w:rPr>
          <w:rFonts w:eastAsia="Arial" w:cs="Arial"/>
          <w:szCs w:val="22"/>
          <w:lang w:val="vi-VN"/>
        </w:rPr>
        <w:t xml:space="preserve"> </w:t>
      </w:r>
      <w:r w:rsidRPr="00135CBE">
        <w:rPr>
          <w:rFonts w:cs="Arial"/>
          <w:szCs w:val="22"/>
          <w:lang w:val="vi-VN"/>
        </w:rPr>
        <w:t>của</w:t>
      </w:r>
      <w:r w:rsidRPr="00135CBE">
        <w:rPr>
          <w:rFonts w:eastAsia="Arial" w:cs="Arial"/>
          <w:szCs w:val="22"/>
          <w:lang w:val="vi-VN"/>
        </w:rPr>
        <w:t xml:space="preserve"> </w:t>
      </w:r>
      <w:r w:rsidRPr="00135CBE">
        <w:rPr>
          <w:rFonts w:cs="Arial"/>
          <w:szCs w:val="22"/>
          <w:lang w:val="vi-VN"/>
        </w:rPr>
        <w:t>sản</w:t>
      </w:r>
      <w:r w:rsidRPr="00135CBE">
        <w:rPr>
          <w:rFonts w:eastAsia="Arial" w:cs="Arial"/>
          <w:szCs w:val="22"/>
          <w:lang w:val="vi-VN"/>
        </w:rPr>
        <w:t xml:space="preserve"> </w:t>
      </w:r>
      <w:r w:rsidRPr="00135CBE">
        <w:rPr>
          <w:rFonts w:cs="Arial"/>
          <w:szCs w:val="22"/>
          <w:lang w:val="vi-VN"/>
        </w:rPr>
        <w:t>phẩm/</w:t>
      </w:r>
      <w:r w:rsidRPr="00135CBE">
        <w:rPr>
          <w:rFonts w:eastAsia="Arial" w:cs="Arial"/>
          <w:szCs w:val="22"/>
          <w:lang w:val="vi-VN"/>
        </w:rPr>
        <w:t xml:space="preserve"> </w:t>
      </w:r>
      <w:r w:rsidRPr="00135CBE">
        <w:rPr>
          <w:rFonts w:cs="Arial"/>
          <w:szCs w:val="22"/>
          <w:lang w:val="vi-VN"/>
        </w:rPr>
        <w:t>công</w:t>
      </w:r>
      <w:r w:rsidRPr="00135CBE">
        <w:rPr>
          <w:rFonts w:eastAsia="Arial" w:cs="Arial"/>
          <w:szCs w:val="22"/>
          <w:lang w:val="vi-VN"/>
        </w:rPr>
        <w:t xml:space="preserve"> </w:t>
      </w:r>
      <w:r w:rsidRPr="00135CBE">
        <w:rPr>
          <w:rFonts w:cs="Arial"/>
          <w:szCs w:val="22"/>
          <w:lang w:val="vi-VN"/>
        </w:rPr>
        <w:t>ty</w:t>
      </w:r>
      <w:r w:rsidRPr="00135CBE">
        <w:rPr>
          <w:rFonts w:eastAsia="Arial" w:cs="Arial"/>
          <w:szCs w:val="22"/>
          <w:lang w:val="vi-VN"/>
        </w:rPr>
        <w:t xml:space="preserve"> </w:t>
      </w:r>
      <w:r w:rsidRPr="00135CBE">
        <w:rPr>
          <w:rFonts w:cs="Arial"/>
          <w:szCs w:val="22"/>
          <w:lang w:val="vi-VN"/>
        </w:rPr>
        <w:t>ở</w:t>
      </w:r>
      <w:r w:rsidRPr="00135CBE">
        <w:rPr>
          <w:rFonts w:eastAsia="Arial" w:cs="Arial"/>
          <w:szCs w:val="22"/>
          <w:lang w:val="vi-VN"/>
        </w:rPr>
        <w:t xml:space="preserve"> </w:t>
      </w:r>
      <w:r w:rsidRPr="00135CBE">
        <w:rPr>
          <w:rFonts w:cs="Arial"/>
          <w:szCs w:val="22"/>
          <w:lang w:val="vi-VN"/>
        </w:rPr>
        <w:t>phần</w:t>
      </w:r>
      <w:r w:rsidRPr="00135CBE">
        <w:rPr>
          <w:rFonts w:eastAsia="Arial" w:cs="Arial"/>
          <w:szCs w:val="22"/>
          <w:lang w:val="vi-VN"/>
        </w:rPr>
        <w:t xml:space="preserve"> </w:t>
      </w:r>
      <w:r w:rsidRPr="00135CBE">
        <w:rPr>
          <w:rFonts w:cs="Arial"/>
          <w:szCs w:val="22"/>
          <w:lang w:val="vi-VN"/>
        </w:rPr>
        <w:t>người</w:t>
      </w:r>
      <w:r w:rsidRPr="00135CBE">
        <w:rPr>
          <w:rFonts w:eastAsia="Arial" w:cs="Arial"/>
          <w:szCs w:val="22"/>
          <w:lang w:val="vi-VN"/>
        </w:rPr>
        <w:t xml:space="preserve"> </w:t>
      </w:r>
      <w:r w:rsidRPr="00135CBE">
        <w:rPr>
          <w:rFonts w:cs="Arial"/>
          <w:szCs w:val="22"/>
          <w:lang w:val="vi-VN"/>
        </w:rPr>
        <w:t>gửi</w:t>
      </w:r>
      <w:r w:rsidRPr="00135CBE">
        <w:rPr>
          <w:rFonts w:eastAsia="Arial" w:cs="Arial"/>
          <w:szCs w:val="22"/>
          <w:lang w:val="vi-VN"/>
        </w:rPr>
        <w:t xml:space="preserve"> </w:t>
      </w:r>
      <w:r w:rsidRPr="00135CBE">
        <w:rPr>
          <w:rFonts w:cs="Arial"/>
          <w:szCs w:val="22"/>
          <w:lang w:val="vi-VN"/>
        </w:rPr>
        <w:t>(Sender)</w:t>
      </w:r>
      <w:r w:rsidRPr="00135CBE">
        <w:rPr>
          <w:rFonts w:eastAsia="Arial" w:cs="Arial"/>
          <w:szCs w:val="22"/>
          <w:lang w:val="vi-VN"/>
        </w:rPr>
        <w:t xml:space="preserve"> </w:t>
      </w:r>
      <w:r w:rsidRPr="00135CBE">
        <w:rPr>
          <w:rFonts w:cs="Arial"/>
          <w:szCs w:val="22"/>
          <w:lang w:val="vi-VN"/>
        </w:rPr>
        <w:t>và</w:t>
      </w:r>
      <w:r w:rsidRPr="00135CBE">
        <w:rPr>
          <w:rFonts w:eastAsia="Arial" w:cs="Arial"/>
          <w:szCs w:val="22"/>
          <w:lang w:val="vi-VN"/>
        </w:rPr>
        <w:t xml:space="preserve"> </w:t>
      </w:r>
      <w:r w:rsidRPr="00135CBE">
        <w:rPr>
          <w:rFonts w:cs="Arial"/>
          <w:szCs w:val="22"/>
          <w:lang w:val="vi-VN"/>
        </w:rPr>
        <w:t>đã</w:t>
      </w:r>
      <w:r w:rsidRPr="00135CBE">
        <w:rPr>
          <w:rFonts w:eastAsia="Arial" w:cs="Arial"/>
          <w:szCs w:val="22"/>
          <w:lang w:val="vi-VN"/>
        </w:rPr>
        <w:t xml:space="preserve"> </w:t>
      </w:r>
      <w:r w:rsidRPr="00135CBE">
        <w:rPr>
          <w:rFonts w:cs="Arial"/>
          <w:szCs w:val="22"/>
          <w:lang w:val="vi-VN"/>
        </w:rPr>
        <w:t>được</w:t>
      </w:r>
      <w:r w:rsidRPr="00135CBE">
        <w:rPr>
          <w:rFonts w:eastAsia="Arial" w:cs="Arial"/>
          <w:szCs w:val="22"/>
          <w:lang w:val="vi-VN"/>
        </w:rPr>
        <w:t xml:space="preserve"> </w:t>
      </w:r>
      <w:r w:rsidRPr="00135CBE">
        <w:rPr>
          <w:rFonts w:cs="Arial"/>
          <w:szCs w:val="22"/>
          <w:lang w:val="vi-VN"/>
        </w:rPr>
        <w:t>đăng</w:t>
      </w:r>
      <w:r w:rsidRPr="00135CBE">
        <w:rPr>
          <w:rFonts w:eastAsia="Arial" w:cs="Arial"/>
          <w:szCs w:val="22"/>
          <w:lang w:val="vi-VN"/>
        </w:rPr>
        <w:t xml:space="preserve"> </w:t>
      </w:r>
      <w:r w:rsidRPr="00135CBE">
        <w:rPr>
          <w:rFonts w:cs="Arial"/>
          <w:szCs w:val="22"/>
          <w:lang w:val="vi-VN"/>
        </w:rPr>
        <w:t>ký</w:t>
      </w:r>
      <w:r w:rsidRPr="00135CBE">
        <w:rPr>
          <w:rFonts w:eastAsia="Arial" w:cs="Arial"/>
          <w:szCs w:val="22"/>
          <w:lang w:val="vi-VN"/>
        </w:rPr>
        <w:t xml:space="preserve"> </w:t>
      </w:r>
      <w:r w:rsidRPr="00135CBE">
        <w:rPr>
          <w:rFonts w:cs="Arial"/>
          <w:szCs w:val="22"/>
          <w:lang w:val="vi-VN"/>
        </w:rPr>
        <w:t>với</w:t>
      </w:r>
      <w:r w:rsidRPr="00135CBE">
        <w:rPr>
          <w:rFonts w:eastAsia="Arial" w:cs="Arial"/>
          <w:szCs w:val="22"/>
          <w:lang w:val="vi-VN"/>
        </w:rPr>
        <w:t xml:space="preserve"> </w:t>
      </w:r>
      <w:r w:rsidRPr="00135CBE">
        <w:rPr>
          <w:rFonts w:cs="Arial"/>
          <w:szCs w:val="22"/>
          <w:lang w:val="vi-VN"/>
        </w:rPr>
        <w:t>nhà</w:t>
      </w:r>
      <w:r w:rsidRPr="00135CBE">
        <w:rPr>
          <w:rFonts w:eastAsia="Arial" w:cs="Arial"/>
          <w:szCs w:val="22"/>
          <w:lang w:val="vi-VN"/>
        </w:rPr>
        <w:t xml:space="preserve"> </w:t>
      </w:r>
      <w:r w:rsidRPr="00135CBE">
        <w:rPr>
          <w:rFonts w:cs="Arial"/>
          <w:szCs w:val="22"/>
          <w:lang w:val="vi-VN"/>
        </w:rPr>
        <w:t>mạng.</w:t>
      </w:r>
    </w:p>
    <w:p w14:paraId="14C0D306" w14:textId="77777777" w:rsidR="001B18F7" w:rsidRPr="00135CBE" w:rsidRDefault="00310B4B" w:rsidP="00032527">
      <w:pPr>
        <w:numPr>
          <w:ilvl w:val="1"/>
          <w:numId w:val="6"/>
        </w:numPr>
        <w:spacing w:before="120" w:after="0"/>
        <w:ind w:left="567" w:hanging="567"/>
        <w:jc w:val="both"/>
        <w:rPr>
          <w:rFonts w:cs="Arial"/>
          <w:szCs w:val="22"/>
          <w:lang w:val="vi-VN"/>
        </w:rPr>
      </w:pPr>
      <w:r w:rsidRPr="00135CBE">
        <w:rPr>
          <w:rFonts w:cs="Arial"/>
          <w:szCs w:val="22"/>
          <w:lang w:val="vi-VN"/>
        </w:rPr>
        <w:t>“</w:t>
      </w:r>
      <w:r w:rsidR="001B18F7" w:rsidRPr="00135CBE">
        <w:rPr>
          <w:rFonts w:cs="Arial"/>
          <w:szCs w:val="22"/>
          <w:lang w:val="vi-VN"/>
        </w:rPr>
        <w:t>IP</w:t>
      </w:r>
      <w:r w:rsidR="00AA29A7" w:rsidRPr="00135CBE">
        <w:rPr>
          <w:rFonts w:cs="Arial"/>
          <w:szCs w:val="22"/>
          <w:lang w:val="vi-VN"/>
        </w:rPr>
        <w:t>/</w:t>
      </w:r>
      <w:r w:rsidRPr="00135CBE">
        <w:rPr>
          <w:rFonts w:cs="Arial"/>
          <w:szCs w:val="22"/>
          <w:lang w:val="vi-VN"/>
        </w:rPr>
        <w:t>PBX</w:t>
      </w:r>
      <w:r w:rsidR="001B18F7" w:rsidRPr="00135CBE">
        <w:rPr>
          <w:rFonts w:cs="Arial"/>
          <w:szCs w:val="22"/>
          <w:lang w:val="vi-VN"/>
        </w:rPr>
        <w:t xml:space="preserve">”: </w:t>
      </w:r>
      <w:r w:rsidR="00191C9C" w:rsidRPr="00135CBE">
        <w:rPr>
          <w:rFonts w:cs="Arial"/>
          <w:szCs w:val="22"/>
          <w:lang w:val="vi-VN"/>
        </w:rPr>
        <w:t xml:space="preserve">viết tắt bởi </w:t>
      </w:r>
      <w:r w:rsidR="0076413C" w:rsidRPr="00135CBE">
        <w:rPr>
          <w:rFonts w:cs="Arial"/>
          <w:szCs w:val="22"/>
          <w:lang w:val="vi-VN"/>
        </w:rPr>
        <w:t>Internet Protocol Private Branch eXchange</w:t>
      </w:r>
      <w:r w:rsidR="00191C9C" w:rsidRPr="00135CBE">
        <w:rPr>
          <w:rFonts w:cs="Arial"/>
          <w:szCs w:val="22"/>
          <w:lang w:val="vi-VN"/>
        </w:rPr>
        <w:t xml:space="preserve">, </w:t>
      </w:r>
      <w:r w:rsidR="0076413C" w:rsidRPr="00135CBE">
        <w:rPr>
          <w:rFonts w:cs="Arial"/>
          <w:szCs w:val="22"/>
          <w:lang w:val="vi-VN"/>
        </w:rPr>
        <w:t xml:space="preserve">là một </w:t>
      </w:r>
      <w:r w:rsidR="00361674" w:rsidRPr="00135CBE">
        <w:rPr>
          <w:rFonts w:cs="Arial"/>
          <w:szCs w:val="22"/>
          <w:lang w:val="vi-VN"/>
        </w:rPr>
        <w:t>tổng đài</w:t>
      </w:r>
      <w:r w:rsidR="0076413C" w:rsidRPr="00135CBE">
        <w:rPr>
          <w:rFonts w:cs="Arial"/>
          <w:szCs w:val="22"/>
          <w:lang w:val="vi-VN"/>
        </w:rPr>
        <w:t xml:space="preserve"> </w:t>
      </w:r>
      <w:r w:rsidR="00A128DB" w:rsidRPr="00135CBE">
        <w:rPr>
          <w:rFonts w:cs="Arial"/>
          <w:szCs w:val="22"/>
          <w:lang w:val="vi-VN"/>
        </w:rPr>
        <w:t>nội bộ</w:t>
      </w:r>
      <w:r w:rsidR="0076413C" w:rsidRPr="00135CBE">
        <w:rPr>
          <w:rFonts w:cs="Arial"/>
          <w:szCs w:val="22"/>
          <w:lang w:val="vi-VN"/>
        </w:rPr>
        <w:t xml:space="preserve"> dùng giao thức Internet (Internet </w:t>
      </w:r>
      <w:r w:rsidR="000B00D3" w:rsidRPr="00135CBE">
        <w:rPr>
          <w:rFonts w:cs="Arial"/>
          <w:szCs w:val="22"/>
          <w:lang w:val="vi-VN"/>
        </w:rPr>
        <w:t>P</w:t>
      </w:r>
      <w:r w:rsidR="0076413C" w:rsidRPr="00135CBE">
        <w:rPr>
          <w:rFonts w:cs="Arial"/>
          <w:szCs w:val="22"/>
          <w:lang w:val="vi-VN"/>
        </w:rPr>
        <w:t xml:space="preserve">rotocol) để thực hiện các cuộc gọi điện thoại </w:t>
      </w:r>
      <w:r w:rsidR="00EB594B" w:rsidRPr="00135CBE">
        <w:rPr>
          <w:rFonts w:cs="Arial"/>
          <w:szCs w:val="22"/>
          <w:lang w:val="vi-VN"/>
        </w:rPr>
        <w:t xml:space="preserve">nội bộ hoặc </w:t>
      </w:r>
      <w:r w:rsidR="006C2A2F" w:rsidRPr="00135CBE">
        <w:rPr>
          <w:rFonts w:cs="Arial"/>
          <w:szCs w:val="22"/>
          <w:lang w:val="vi-VN"/>
        </w:rPr>
        <w:t xml:space="preserve">gọi </w:t>
      </w:r>
      <w:r w:rsidR="0076413C" w:rsidRPr="00135CBE">
        <w:rPr>
          <w:rFonts w:cs="Arial"/>
          <w:szCs w:val="22"/>
          <w:lang w:val="vi-VN"/>
        </w:rPr>
        <w:t>ra bên ngoài</w:t>
      </w:r>
      <w:r w:rsidR="00191C9C" w:rsidRPr="00135CBE">
        <w:rPr>
          <w:rFonts w:cs="Arial"/>
          <w:szCs w:val="22"/>
          <w:lang w:val="vi-VN"/>
        </w:rPr>
        <w:t>.</w:t>
      </w:r>
    </w:p>
    <w:p w14:paraId="2A284920" w14:textId="77777777" w:rsidR="00DD1F2D" w:rsidRDefault="00DD1F2D" w:rsidP="00032527">
      <w:pPr>
        <w:spacing w:before="240" w:after="0"/>
        <w:jc w:val="both"/>
        <w:rPr>
          <w:rFonts w:cs="Arial"/>
          <w:b/>
          <w:bCs/>
          <w:szCs w:val="22"/>
          <w:lang w:val="vi-VN"/>
        </w:rPr>
      </w:pPr>
    </w:p>
    <w:p w14:paraId="446C3E68" w14:textId="77777777" w:rsidR="00C936D3" w:rsidRPr="00135CBE" w:rsidRDefault="00C936D3" w:rsidP="00032527">
      <w:pPr>
        <w:spacing w:before="240" w:after="0"/>
        <w:jc w:val="both"/>
        <w:rPr>
          <w:rFonts w:eastAsia="Arial" w:cs="Arial"/>
          <w:b/>
          <w:bCs/>
          <w:szCs w:val="22"/>
          <w:lang w:val="vi-VN"/>
        </w:rPr>
      </w:pPr>
      <w:r w:rsidRPr="00135CBE">
        <w:rPr>
          <w:rFonts w:cs="Arial"/>
          <w:b/>
          <w:bCs/>
          <w:szCs w:val="22"/>
          <w:lang w:val="vi-VN"/>
        </w:rPr>
        <w:t>ĐIỀU</w:t>
      </w:r>
      <w:r w:rsidRPr="00135CBE">
        <w:rPr>
          <w:rFonts w:eastAsia="Arial" w:cs="Arial"/>
          <w:b/>
          <w:bCs/>
          <w:szCs w:val="22"/>
          <w:lang w:val="vi-VN"/>
        </w:rPr>
        <w:t xml:space="preserve"> </w:t>
      </w:r>
      <w:r w:rsidRPr="00135CBE">
        <w:rPr>
          <w:rFonts w:cs="Arial"/>
          <w:b/>
          <w:bCs/>
          <w:szCs w:val="22"/>
          <w:lang w:val="vi-VN"/>
        </w:rPr>
        <w:t>2:</w:t>
      </w:r>
      <w:r w:rsidRPr="00135CBE">
        <w:rPr>
          <w:rFonts w:eastAsia="Arial" w:cs="Arial"/>
          <w:b/>
          <w:bCs/>
          <w:szCs w:val="22"/>
          <w:lang w:val="vi-VN"/>
        </w:rPr>
        <w:t xml:space="preserve"> </w:t>
      </w:r>
      <w:r w:rsidRPr="00135CBE">
        <w:rPr>
          <w:rFonts w:cs="Arial"/>
          <w:b/>
          <w:bCs/>
          <w:szCs w:val="22"/>
          <w:lang w:val="vi-VN"/>
        </w:rPr>
        <w:t>DỊCH</w:t>
      </w:r>
      <w:r w:rsidRPr="00135CBE">
        <w:rPr>
          <w:rFonts w:eastAsia="Arial" w:cs="Arial"/>
          <w:b/>
          <w:bCs/>
          <w:szCs w:val="22"/>
          <w:lang w:val="vi-VN"/>
        </w:rPr>
        <w:t xml:space="preserve"> </w:t>
      </w:r>
      <w:r w:rsidRPr="00135CBE">
        <w:rPr>
          <w:rFonts w:cs="Arial"/>
          <w:b/>
          <w:bCs/>
          <w:szCs w:val="22"/>
          <w:lang w:val="vi-VN"/>
        </w:rPr>
        <w:t>VỤ</w:t>
      </w:r>
    </w:p>
    <w:p w14:paraId="07A30296" w14:textId="00C2CCE1" w:rsidR="00C936D3" w:rsidRPr="00135CBE" w:rsidRDefault="00C936D3" w:rsidP="00032527">
      <w:pPr>
        <w:spacing w:before="120" w:after="0"/>
        <w:ind w:left="567"/>
        <w:jc w:val="both"/>
        <w:rPr>
          <w:rFonts w:cs="Arial"/>
          <w:szCs w:val="22"/>
          <w:lang w:val="vi-VN"/>
        </w:rPr>
      </w:pP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A</w:t>
      </w:r>
      <w:r w:rsidRPr="00135CBE">
        <w:rPr>
          <w:rFonts w:eastAsia="Arial" w:cs="Arial"/>
          <w:szCs w:val="22"/>
          <w:lang w:val="vi-VN"/>
        </w:rPr>
        <w:t xml:space="preserve"> </w:t>
      </w:r>
      <w:r w:rsidRPr="00135CBE">
        <w:rPr>
          <w:rFonts w:cs="Arial"/>
          <w:szCs w:val="22"/>
          <w:lang w:val="vi-VN"/>
        </w:rPr>
        <w:t>yêu</w:t>
      </w:r>
      <w:r w:rsidRPr="00135CBE">
        <w:rPr>
          <w:rFonts w:eastAsia="Arial" w:cs="Arial"/>
          <w:szCs w:val="22"/>
          <w:lang w:val="vi-VN"/>
        </w:rPr>
        <w:t xml:space="preserve"> </w:t>
      </w:r>
      <w:r w:rsidRPr="00135CBE">
        <w:rPr>
          <w:rFonts w:cs="Arial"/>
          <w:szCs w:val="22"/>
          <w:lang w:val="vi-VN"/>
        </w:rPr>
        <w:t>cầu</w:t>
      </w:r>
      <w:r w:rsidRPr="00135CBE">
        <w:rPr>
          <w:rFonts w:eastAsia="Arial" w:cs="Arial"/>
          <w:szCs w:val="22"/>
          <w:lang w:val="vi-VN"/>
        </w:rPr>
        <w:t xml:space="preserve"> </w:t>
      </w:r>
      <w:r w:rsidRPr="00135CBE">
        <w:rPr>
          <w:rFonts w:cs="Arial"/>
          <w:szCs w:val="22"/>
          <w:lang w:val="vi-VN"/>
        </w:rPr>
        <w:t>và</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w:t>
      </w:r>
      <w:r w:rsidRPr="00135CBE">
        <w:rPr>
          <w:rFonts w:eastAsia="Arial" w:cs="Arial"/>
          <w:szCs w:val="22"/>
          <w:lang w:val="vi-VN"/>
        </w:rPr>
        <w:t xml:space="preserve"> </w:t>
      </w:r>
      <w:r w:rsidRPr="00135CBE">
        <w:rPr>
          <w:rFonts w:cs="Arial"/>
          <w:szCs w:val="22"/>
          <w:lang w:val="vi-VN"/>
        </w:rPr>
        <w:t>đồng</w:t>
      </w:r>
      <w:r w:rsidRPr="00135CBE">
        <w:rPr>
          <w:rFonts w:eastAsia="Arial" w:cs="Arial"/>
          <w:szCs w:val="22"/>
          <w:lang w:val="vi-VN"/>
        </w:rPr>
        <w:t xml:space="preserve"> </w:t>
      </w:r>
      <w:r w:rsidRPr="00135CBE">
        <w:rPr>
          <w:rFonts w:cs="Arial"/>
          <w:szCs w:val="22"/>
          <w:lang w:val="vi-VN"/>
        </w:rPr>
        <w:t>ý</w:t>
      </w:r>
      <w:r w:rsidRPr="00135CBE">
        <w:rPr>
          <w:rFonts w:eastAsia="Arial" w:cs="Arial"/>
          <w:szCs w:val="22"/>
          <w:lang w:val="vi-VN"/>
        </w:rPr>
        <w:t xml:space="preserve"> </w:t>
      </w:r>
      <w:r w:rsidRPr="00135CBE">
        <w:rPr>
          <w:rFonts w:cs="Arial"/>
          <w:szCs w:val="22"/>
          <w:lang w:val="vi-VN"/>
        </w:rPr>
        <w:t>cung</w:t>
      </w:r>
      <w:r w:rsidRPr="00135CBE">
        <w:rPr>
          <w:rFonts w:eastAsia="Arial" w:cs="Arial"/>
          <w:szCs w:val="22"/>
          <w:lang w:val="vi-VN"/>
        </w:rPr>
        <w:t xml:space="preserve"> </w:t>
      </w:r>
      <w:r w:rsidRPr="00135CBE">
        <w:rPr>
          <w:rFonts w:cs="Arial"/>
          <w:szCs w:val="22"/>
          <w:lang w:val="vi-VN"/>
        </w:rPr>
        <w:t>cấp</w:t>
      </w:r>
      <w:r w:rsidRPr="00135CBE">
        <w:rPr>
          <w:rFonts w:eastAsia="Arial" w:cs="Arial"/>
          <w:szCs w:val="22"/>
          <w:lang w:val="vi-VN"/>
        </w:rPr>
        <w:t xml:space="preserve"> </w:t>
      </w:r>
      <w:r w:rsidR="004C00C2" w:rsidRPr="00135CBE">
        <w:rPr>
          <w:rFonts w:cs="Arial"/>
          <w:szCs w:val="22"/>
          <w:lang w:val="vi-VN"/>
        </w:rPr>
        <w:t>phần mềm</w:t>
      </w:r>
      <w:r w:rsidR="007143BF" w:rsidRPr="00135CBE">
        <w:rPr>
          <w:rFonts w:cs="Arial"/>
          <w:szCs w:val="22"/>
          <w:lang w:val="vi-VN"/>
        </w:rPr>
        <w:t xml:space="preserve"> Chăm sóc khách hàng đa kênh</w:t>
      </w:r>
      <w:r w:rsidR="00D351F0" w:rsidRPr="00135CBE">
        <w:rPr>
          <w:rFonts w:cs="Arial"/>
          <w:szCs w:val="22"/>
          <w:lang w:val="vi-VN"/>
        </w:rPr>
        <w:t xml:space="preserve"> </w:t>
      </w:r>
      <w:r w:rsidRPr="00135CBE">
        <w:rPr>
          <w:rFonts w:cs="Arial"/>
          <w:szCs w:val="22"/>
          <w:lang w:val="vi-VN"/>
        </w:rPr>
        <w:t>cho</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A</w:t>
      </w:r>
      <w:r w:rsidRPr="00135CBE">
        <w:rPr>
          <w:rFonts w:eastAsia="Arial" w:cs="Arial"/>
          <w:szCs w:val="22"/>
          <w:lang w:val="vi-VN"/>
        </w:rPr>
        <w:t xml:space="preserve"> </w:t>
      </w:r>
      <w:r w:rsidRPr="00135CBE">
        <w:rPr>
          <w:rFonts w:cs="Arial"/>
          <w:szCs w:val="22"/>
          <w:lang w:val="vi-VN"/>
        </w:rPr>
        <w:t>(</w:t>
      </w:r>
      <w:r w:rsidRPr="00135CBE">
        <w:rPr>
          <w:rFonts w:eastAsia="Arial" w:cs="Arial"/>
          <w:szCs w:val="22"/>
          <w:lang w:val="vi-VN"/>
        </w:rPr>
        <w:t>“</w:t>
      </w:r>
      <w:r w:rsidRPr="00135CBE">
        <w:rPr>
          <w:rFonts w:cs="Arial"/>
          <w:szCs w:val="22"/>
          <w:lang w:val="vi-VN"/>
        </w:rPr>
        <w:t>Dịch</w:t>
      </w:r>
      <w:r w:rsidRPr="00135CBE">
        <w:rPr>
          <w:rFonts w:eastAsia="Arial" w:cs="Arial"/>
          <w:szCs w:val="22"/>
          <w:lang w:val="vi-VN"/>
        </w:rPr>
        <w:t xml:space="preserve"> </w:t>
      </w:r>
      <w:r w:rsidRPr="00135CBE">
        <w:rPr>
          <w:rFonts w:cs="Arial"/>
          <w:szCs w:val="22"/>
          <w:lang w:val="vi-VN"/>
        </w:rPr>
        <w:t>Vụ</w:t>
      </w:r>
      <w:r w:rsidRPr="00135CBE">
        <w:rPr>
          <w:rFonts w:eastAsia="Arial" w:cs="Arial"/>
          <w:szCs w:val="22"/>
          <w:lang w:val="vi-VN"/>
        </w:rPr>
        <w:t>”</w:t>
      </w:r>
      <w:r w:rsidRPr="00135CBE">
        <w:rPr>
          <w:rFonts w:cs="Arial"/>
          <w:szCs w:val="22"/>
          <w:lang w:val="vi-VN"/>
        </w:rPr>
        <w:t>)</w:t>
      </w:r>
      <w:r w:rsidR="007143BF" w:rsidRPr="00135CBE">
        <w:rPr>
          <w:rFonts w:eastAsia="Arial" w:cs="Arial"/>
          <w:szCs w:val="22"/>
          <w:lang w:val="vi-VN"/>
        </w:rPr>
        <w:t>.</w:t>
      </w:r>
      <w:r w:rsidR="00DA7792" w:rsidRPr="00135CBE">
        <w:rPr>
          <w:rFonts w:eastAsia="Arial" w:cs="Arial"/>
          <w:szCs w:val="22"/>
          <w:lang w:val="vi-VN"/>
        </w:rPr>
        <w:t xml:space="preserve"> Trường hợp Bên A có sử dụng dịch vụ </w:t>
      </w:r>
      <w:r w:rsidR="00DA7792" w:rsidRPr="00135CBE">
        <w:rPr>
          <w:rFonts w:cs="Arial"/>
          <w:szCs w:val="22"/>
          <w:lang w:val="vi-VN"/>
        </w:rPr>
        <w:t>Brand</w:t>
      </w:r>
      <w:r w:rsidR="00DA7792" w:rsidRPr="00135CBE">
        <w:rPr>
          <w:rFonts w:eastAsia="Arial" w:cs="Arial"/>
          <w:szCs w:val="22"/>
          <w:lang w:val="vi-VN"/>
        </w:rPr>
        <w:t xml:space="preserve"> </w:t>
      </w:r>
      <w:r w:rsidR="00DA7792" w:rsidRPr="00135CBE">
        <w:rPr>
          <w:rFonts w:cs="Arial"/>
          <w:szCs w:val="22"/>
          <w:lang w:val="vi-VN"/>
        </w:rPr>
        <w:t>Name</w:t>
      </w:r>
      <w:r w:rsidR="00DA7792" w:rsidRPr="00135CBE">
        <w:rPr>
          <w:rFonts w:eastAsia="Arial" w:cs="Arial"/>
          <w:szCs w:val="22"/>
          <w:lang w:val="vi-VN"/>
        </w:rPr>
        <w:t xml:space="preserve"> </w:t>
      </w:r>
      <w:r w:rsidR="00DA7792" w:rsidRPr="00135CBE">
        <w:rPr>
          <w:rFonts w:cs="Arial"/>
          <w:szCs w:val="22"/>
          <w:lang w:val="vi-VN"/>
        </w:rPr>
        <w:t>SMS, Hai Bên tiến hành ký kết phụ lục hợp đồn</w:t>
      </w:r>
      <w:r w:rsidR="00943EB1" w:rsidRPr="00135CBE">
        <w:rPr>
          <w:rFonts w:cs="Arial"/>
          <w:szCs w:val="22"/>
          <w:lang w:val="vi-VN"/>
        </w:rPr>
        <w:t>g bổ sung. Phụ lục hợp đồng là một</w:t>
      </w:r>
      <w:r w:rsidR="00DA7792" w:rsidRPr="00135CBE">
        <w:rPr>
          <w:rFonts w:cs="Arial"/>
          <w:szCs w:val="22"/>
          <w:lang w:val="vi-VN"/>
        </w:rPr>
        <w:t xml:space="preserve"> phần không thể tách rời của Hợp Đồng này.</w:t>
      </w:r>
    </w:p>
    <w:p w14:paraId="0C220963" w14:textId="7AAA2DEE" w:rsidR="00C936D3" w:rsidRPr="00135CBE" w:rsidRDefault="00C936D3" w:rsidP="00032527">
      <w:pPr>
        <w:spacing w:before="240" w:after="0"/>
        <w:jc w:val="both"/>
        <w:rPr>
          <w:rFonts w:cs="Arial"/>
          <w:b/>
          <w:bCs/>
          <w:szCs w:val="22"/>
        </w:rPr>
      </w:pPr>
      <w:r w:rsidRPr="00135CBE">
        <w:rPr>
          <w:rFonts w:cs="Arial"/>
          <w:b/>
          <w:bCs/>
          <w:szCs w:val="22"/>
        </w:rPr>
        <w:t>ĐIỀU</w:t>
      </w:r>
      <w:r w:rsidRPr="00135CBE">
        <w:rPr>
          <w:rFonts w:eastAsia="Arial" w:cs="Arial"/>
          <w:b/>
          <w:bCs/>
          <w:szCs w:val="22"/>
        </w:rPr>
        <w:t xml:space="preserve"> </w:t>
      </w:r>
      <w:r w:rsidR="00DD1F2D">
        <w:rPr>
          <w:rFonts w:cs="Arial"/>
          <w:b/>
          <w:bCs/>
          <w:szCs w:val="22"/>
        </w:rPr>
        <w:t>3</w:t>
      </w:r>
      <w:r w:rsidRPr="00135CBE">
        <w:rPr>
          <w:rFonts w:cs="Arial"/>
          <w:b/>
          <w:bCs/>
          <w:szCs w:val="22"/>
        </w:rPr>
        <w:t>:</w:t>
      </w:r>
      <w:r w:rsidRPr="00135CBE">
        <w:rPr>
          <w:rFonts w:eastAsia="Arial" w:cs="Arial"/>
          <w:b/>
          <w:bCs/>
          <w:szCs w:val="22"/>
        </w:rPr>
        <w:t xml:space="preserve"> </w:t>
      </w:r>
      <w:r w:rsidRPr="00135CBE">
        <w:rPr>
          <w:rFonts w:cs="Arial"/>
          <w:b/>
          <w:bCs/>
          <w:szCs w:val="22"/>
        </w:rPr>
        <w:t>PHƯƠNG</w:t>
      </w:r>
      <w:r w:rsidRPr="00135CBE">
        <w:rPr>
          <w:rFonts w:eastAsia="Arial" w:cs="Arial"/>
          <w:b/>
          <w:bCs/>
          <w:szCs w:val="22"/>
        </w:rPr>
        <w:t xml:space="preserve"> </w:t>
      </w:r>
      <w:r w:rsidRPr="00135CBE">
        <w:rPr>
          <w:rFonts w:cs="Arial"/>
          <w:b/>
          <w:bCs/>
          <w:szCs w:val="22"/>
        </w:rPr>
        <w:t>THỨC</w:t>
      </w:r>
      <w:r w:rsidRPr="00135CBE">
        <w:rPr>
          <w:rFonts w:eastAsia="Arial" w:cs="Arial"/>
          <w:b/>
          <w:bCs/>
          <w:szCs w:val="22"/>
        </w:rPr>
        <w:t xml:space="preserve"> </w:t>
      </w:r>
      <w:r w:rsidRPr="00135CBE">
        <w:rPr>
          <w:rFonts w:cs="Arial"/>
          <w:b/>
          <w:bCs/>
          <w:szCs w:val="22"/>
        </w:rPr>
        <w:t>VÀ</w:t>
      </w:r>
      <w:r w:rsidRPr="00135CBE">
        <w:rPr>
          <w:rFonts w:eastAsia="Arial" w:cs="Arial"/>
          <w:b/>
          <w:bCs/>
          <w:szCs w:val="22"/>
        </w:rPr>
        <w:t xml:space="preserve"> </w:t>
      </w:r>
      <w:r w:rsidRPr="00135CBE">
        <w:rPr>
          <w:rFonts w:cs="Arial"/>
          <w:b/>
          <w:bCs/>
          <w:szCs w:val="22"/>
        </w:rPr>
        <w:t>THỜI</w:t>
      </w:r>
      <w:r w:rsidRPr="00135CBE">
        <w:rPr>
          <w:rFonts w:eastAsia="Arial" w:cs="Arial"/>
          <w:b/>
          <w:bCs/>
          <w:szCs w:val="22"/>
        </w:rPr>
        <w:t xml:space="preserve"> </w:t>
      </w:r>
      <w:r w:rsidRPr="00135CBE">
        <w:rPr>
          <w:rFonts w:cs="Arial"/>
          <w:b/>
          <w:bCs/>
          <w:szCs w:val="22"/>
        </w:rPr>
        <w:t>HẠN</w:t>
      </w:r>
      <w:r w:rsidRPr="00135CBE">
        <w:rPr>
          <w:rFonts w:eastAsia="Arial" w:cs="Arial"/>
          <w:b/>
          <w:bCs/>
          <w:szCs w:val="22"/>
        </w:rPr>
        <w:t xml:space="preserve"> </w:t>
      </w:r>
      <w:r w:rsidRPr="00135CBE">
        <w:rPr>
          <w:rFonts w:cs="Arial"/>
          <w:b/>
          <w:bCs/>
          <w:szCs w:val="22"/>
        </w:rPr>
        <w:t>THANH</w:t>
      </w:r>
      <w:r w:rsidRPr="00135CBE">
        <w:rPr>
          <w:rFonts w:eastAsia="Arial" w:cs="Arial"/>
          <w:b/>
          <w:bCs/>
          <w:szCs w:val="22"/>
        </w:rPr>
        <w:t xml:space="preserve"> </w:t>
      </w:r>
      <w:r w:rsidRPr="00135CBE">
        <w:rPr>
          <w:rFonts w:cs="Arial"/>
          <w:b/>
          <w:bCs/>
          <w:szCs w:val="22"/>
        </w:rPr>
        <w:t>TOÁN</w:t>
      </w:r>
    </w:p>
    <w:p w14:paraId="10CEDDA7" w14:textId="3483F4CC" w:rsidR="00C936D3" w:rsidRPr="00135CBE" w:rsidRDefault="00C936D3" w:rsidP="00032527">
      <w:pPr>
        <w:numPr>
          <w:ilvl w:val="1"/>
          <w:numId w:val="15"/>
        </w:numPr>
        <w:spacing w:before="120" w:after="0"/>
        <w:ind w:left="567" w:hanging="567"/>
        <w:jc w:val="both"/>
        <w:rPr>
          <w:rFonts w:cs="Arial"/>
          <w:szCs w:val="22"/>
        </w:rPr>
      </w:pPr>
      <w:r w:rsidRPr="00135CBE">
        <w:rPr>
          <w:rFonts w:cs="Arial"/>
          <w:szCs w:val="22"/>
        </w:rPr>
        <w:t>Bên</w:t>
      </w:r>
      <w:r w:rsidRPr="00135CBE">
        <w:rPr>
          <w:rFonts w:eastAsia="Arial" w:cs="Arial"/>
          <w:szCs w:val="22"/>
        </w:rPr>
        <w:t xml:space="preserve"> </w:t>
      </w:r>
      <w:r w:rsidR="00B329CF" w:rsidRPr="00135CBE">
        <w:rPr>
          <w:rFonts w:cs="Arial"/>
          <w:szCs w:val="22"/>
        </w:rPr>
        <w:t>A</w:t>
      </w:r>
      <w:r w:rsidR="003C1313" w:rsidRPr="00135CBE">
        <w:rPr>
          <w:rFonts w:cs="Arial"/>
          <w:szCs w:val="22"/>
        </w:rPr>
        <w:t xml:space="preserve"> thanh toán phí Dịch Vụ </w:t>
      </w:r>
      <w:r w:rsidR="00B329CF" w:rsidRPr="00135CBE">
        <w:rPr>
          <w:rFonts w:cs="Arial"/>
          <w:szCs w:val="22"/>
        </w:rPr>
        <w:t xml:space="preserve">trả trước </w:t>
      </w:r>
      <w:r w:rsidR="003C1313" w:rsidRPr="00135CBE">
        <w:rPr>
          <w:rFonts w:cs="Arial"/>
          <w:szCs w:val="22"/>
        </w:rPr>
        <w:t xml:space="preserve">theo </w:t>
      </w:r>
      <w:r w:rsidR="007264D4">
        <w:rPr>
          <w:rFonts w:cs="Arial"/>
          <w:szCs w:val="22"/>
          <w:lang w:val="vi-VN"/>
        </w:rPr>
        <w:t>6</w:t>
      </w:r>
      <w:r w:rsidR="000E0CE6" w:rsidRPr="00135CBE">
        <w:rPr>
          <w:rFonts w:cs="Arial"/>
          <w:szCs w:val="22"/>
          <w:lang w:val="vi-VN"/>
        </w:rPr>
        <w:t xml:space="preserve"> </w:t>
      </w:r>
      <w:r w:rsidR="00CD0BF7" w:rsidRPr="00135CBE">
        <w:rPr>
          <w:rFonts w:cs="Arial"/>
          <w:szCs w:val="22"/>
        </w:rPr>
        <w:t>tháng</w:t>
      </w:r>
      <w:r w:rsidR="003C1313" w:rsidRPr="00135CBE">
        <w:rPr>
          <w:rFonts w:cs="Arial"/>
          <w:szCs w:val="22"/>
        </w:rPr>
        <w:t xml:space="preserve"> cho Bên B.</w:t>
      </w:r>
      <w:r w:rsidR="00E07D1F" w:rsidRPr="00135CBE">
        <w:rPr>
          <w:rFonts w:cs="Arial"/>
          <w:szCs w:val="22"/>
        </w:rPr>
        <w:t xml:space="preserve"> Bên B sẽ phát hành Hóa đơn hợp pháp tương ứng với các khoản thanh toán nhận được.</w:t>
      </w:r>
    </w:p>
    <w:p w14:paraId="6B1A1C78" w14:textId="77777777" w:rsidR="00C936D3" w:rsidRPr="00135CBE" w:rsidRDefault="00C936D3" w:rsidP="00032527">
      <w:pPr>
        <w:numPr>
          <w:ilvl w:val="1"/>
          <w:numId w:val="15"/>
        </w:numPr>
        <w:tabs>
          <w:tab w:val="left" w:pos="0"/>
        </w:tabs>
        <w:spacing w:before="120" w:after="0"/>
        <w:ind w:left="567" w:hanging="567"/>
        <w:jc w:val="both"/>
        <w:rPr>
          <w:rFonts w:cs="Arial"/>
          <w:szCs w:val="22"/>
        </w:rPr>
      </w:pPr>
      <w:r w:rsidRPr="00135CBE">
        <w:rPr>
          <w:rFonts w:cs="Arial"/>
          <w:szCs w:val="22"/>
        </w:rPr>
        <w:t>Nếu</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B</w:t>
      </w:r>
      <w:r w:rsidRPr="00135CBE">
        <w:rPr>
          <w:rFonts w:eastAsia="Arial" w:cs="Arial"/>
          <w:szCs w:val="22"/>
        </w:rPr>
        <w:t xml:space="preserve"> </w:t>
      </w:r>
      <w:r w:rsidRPr="00135CBE">
        <w:rPr>
          <w:rFonts w:cs="Arial"/>
          <w:szCs w:val="22"/>
        </w:rPr>
        <w:t>không</w:t>
      </w:r>
      <w:r w:rsidRPr="00135CBE">
        <w:rPr>
          <w:rFonts w:eastAsia="Arial" w:cs="Arial"/>
          <w:szCs w:val="22"/>
        </w:rPr>
        <w:t xml:space="preserve"> </w:t>
      </w:r>
      <w:r w:rsidRPr="00135CBE">
        <w:rPr>
          <w:rFonts w:cs="Arial"/>
          <w:szCs w:val="22"/>
        </w:rPr>
        <w:t>nhận</w:t>
      </w:r>
      <w:r w:rsidRPr="00135CBE">
        <w:rPr>
          <w:rFonts w:eastAsia="Arial" w:cs="Arial"/>
          <w:szCs w:val="22"/>
        </w:rPr>
        <w:t xml:space="preserve"> </w:t>
      </w:r>
      <w:r w:rsidRPr="00135CBE">
        <w:rPr>
          <w:rFonts w:cs="Arial"/>
          <w:szCs w:val="22"/>
        </w:rPr>
        <w:t>được</w:t>
      </w:r>
      <w:r w:rsidRPr="00135CBE">
        <w:rPr>
          <w:rFonts w:eastAsia="Arial" w:cs="Arial"/>
          <w:szCs w:val="22"/>
        </w:rPr>
        <w:t xml:space="preserve"> </w:t>
      </w:r>
      <w:r w:rsidRPr="00135CBE">
        <w:rPr>
          <w:rFonts w:cs="Arial"/>
          <w:szCs w:val="22"/>
        </w:rPr>
        <w:t>thanh</w:t>
      </w:r>
      <w:r w:rsidRPr="00135CBE">
        <w:rPr>
          <w:rFonts w:eastAsia="Arial" w:cs="Arial"/>
          <w:szCs w:val="22"/>
        </w:rPr>
        <w:t xml:space="preserve"> </w:t>
      </w:r>
      <w:r w:rsidRPr="00135CBE">
        <w:rPr>
          <w:rFonts w:cs="Arial"/>
          <w:szCs w:val="22"/>
        </w:rPr>
        <w:t>toán</w:t>
      </w:r>
      <w:r w:rsidRPr="00135CBE">
        <w:rPr>
          <w:rFonts w:eastAsia="Arial" w:cs="Arial"/>
          <w:szCs w:val="22"/>
        </w:rPr>
        <w:t xml:space="preserve"> </w:t>
      </w:r>
      <w:r w:rsidRPr="00135CBE">
        <w:rPr>
          <w:rFonts w:cs="Arial"/>
          <w:szCs w:val="22"/>
        </w:rPr>
        <w:t>đúng</w:t>
      </w:r>
      <w:r w:rsidRPr="00135CBE">
        <w:rPr>
          <w:rFonts w:eastAsia="Arial" w:cs="Arial"/>
          <w:szCs w:val="22"/>
        </w:rPr>
        <w:t xml:space="preserve"> </w:t>
      </w:r>
      <w:r w:rsidRPr="00135CBE">
        <w:rPr>
          <w:rFonts w:cs="Arial"/>
          <w:szCs w:val="22"/>
        </w:rPr>
        <w:t>thời</w:t>
      </w:r>
      <w:r w:rsidRPr="00135CBE">
        <w:rPr>
          <w:rFonts w:eastAsia="Arial" w:cs="Arial"/>
          <w:szCs w:val="22"/>
        </w:rPr>
        <w:t xml:space="preserve"> </w:t>
      </w:r>
      <w:r w:rsidRPr="00135CBE">
        <w:rPr>
          <w:rFonts w:cs="Arial"/>
          <w:szCs w:val="22"/>
        </w:rPr>
        <w:t>hạn</w:t>
      </w:r>
      <w:r w:rsidRPr="00135CBE">
        <w:rPr>
          <w:rFonts w:eastAsia="Arial" w:cs="Arial"/>
          <w:szCs w:val="22"/>
        </w:rPr>
        <w:t xml:space="preserve"> </w:t>
      </w:r>
      <w:r w:rsidRPr="00135CBE">
        <w:rPr>
          <w:rFonts w:cs="Arial"/>
          <w:szCs w:val="22"/>
        </w:rPr>
        <w:t>theo</w:t>
      </w:r>
      <w:r w:rsidRPr="00135CBE">
        <w:rPr>
          <w:rFonts w:eastAsia="Arial" w:cs="Arial"/>
          <w:szCs w:val="22"/>
        </w:rPr>
        <w:t xml:space="preserve"> </w:t>
      </w:r>
      <w:r w:rsidRPr="00135CBE">
        <w:rPr>
          <w:rFonts w:cs="Arial"/>
          <w:szCs w:val="22"/>
        </w:rPr>
        <w:t>quy</w:t>
      </w:r>
      <w:r w:rsidRPr="00135CBE">
        <w:rPr>
          <w:rFonts w:eastAsia="Arial" w:cs="Arial"/>
          <w:szCs w:val="22"/>
        </w:rPr>
        <w:t xml:space="preserve"> </w:t>
      </w:r>
      <w:r w:rsidRPr="00135CBE">
        <w:rPr>
          <w:rFonts w:cs="Arial"/>
          <w:szCs w:val="22"/>
        </w:rPr>
        <w:t>định</w:t>
      </w:r>
      <w:r w:rsidRPr="00135CBE">
        <w:rPr>
          <w:rFonts w:eastAsia="Arial" w:cs="Arial"/>
          <w:szCs w:val="22"/>
        </w:rPr>
        <w:t xml:space="preserve"> </w:t>
      </w:r>
      <w:r w:rsidRPr="00135CBE">
        <w:rPr>
          <w:rFonts w:cs="Arial"/>
          <w:szCs w:val="22"/>
        </w:rPr>
        <w:t>trên</w:t>
      </w:r>
      <w:r w:rsidRPr="00135CBE">
        <w:rPr>
          <w:rFonts w:eastAsia="Arial" w:cs="Arial"/>
          <w:szCs w:val="22"/>
        </w:rPr>
        <w:t xml:space="preserve"> </w:t>
      </w:r>
      <w:r w:rsidRPr="00135CBE">
        <w:rPr>
          <w:rFonts w:cs="Arial"/>
          <w:szCs w:val="22"/>
        </w:rPr>
        <w:t>thì</w:t>
      </w:r>
      <w:r w:rsidRPr="00135CBE">
        <w:rPr>
          <w:rFonts w:eastAsia="Arial" w:cs="Arial"/>
          <w:szCs w:val="22"/>
        </w:rPr>
        <w:t xml:space="preserve"> </w:t>
      </w:r>
      <w:r w:rsidR="00FE58A6" w:rsidRPr="00135CBE">
        <w:rPr>
          <w:rFonts w:eastAsia="Arial" w:cs="Arial"/>
          <w:szCs w:val="22"/>
        </w:rPr>
        <w:t>Bên B được toàn quyền ngưng cung cấp dịch vụ</w:t>
      </w:r>
      <w:r w:rsidR="004817C0" w:rsidRPr="00135CBE">
        <w:rPr>
          <w:rFonts w:eastAsia="Arial" w:cs="Arial"/>
          <w:szCs w:val="22"/>
        </w:rPr>
        <w:t xml:space="preserve"> cho Bên A</w:t>
      </w:r>
      <w:r w:rsidR="00FE58A6" w:rsidRPr="00135CBE">
        <w:rPr>
          <w:rFonts w:eastAsia="Arial" w:cs="Arial"/>
          <w:szCs w:val="22"/>
        </w:rPr>
        <w:t xml:space="preserve"> mà không cần thông báo trước</w:t>
      </w:r>
      <w:r w:rsidR="004817C0" w:rsidRPr="00135CBE">
        <w:rPr>
          <w:rFonts w:eastAsia="Arial" w:cs="Arial"/>
          <w:szCs w:val="22"/>
        </w:rPr>
        <w:t xml:space="preserve">. </w:t>
      </w:r>
      <w:r w:rsidR="000D6C9F" w:rsidRPr="00135CBE">
        <w:rPr>
          <w:rFonts w:cs="Arial"/>
          <w:szCs w:val="22"/>
        </w:rPr>
        <w:t>Dịch vụ sẽ được khôi phục ngay khi Bên B nhận được thanh toán đầy đủ từ Bên A.</w:t>
      </w:r>
    </w:p>
    <w:p w14:paraId="63C30866" w14:textId="77777777" w:rsidR="00C936D3" w:rsidRPr="00135CBE" w:rsidRDefault="00C936D3" w:rsidP="00032527">
      <w:pPr>
        <w:numPr>
          <w:ilvl w:val="1"/>
          <w:numId w:val="15"/>
        </w:numPr>
        <w:tabs>
          <w:tab w:val="left" w:pos="0"/>
        </w:tabs>
        <w:spacing w:before="120" w:after="0"/>
        <w:ind w:left="567" w:hanging="567"/>
        <w:jc w:val="both"/>
        <w:rPr>
          <w:rFonts w:cs="Arial"/>
          <w:szCs w:val="22"/>
        </w:rPr>
      </w:pPr>
      <w:r w:rsidRPr="00135CBE">
        <w:rPr>
          <w:rFonts w:cs="Arial"/>
          <w:szCs w:val="22"/>
        </w:rPr>
        <w:t>Phương</w:t>
      </w:r>
      <w:r w:rsidRPr="00135CBE">
        <w:rPr>
          <w:rFonts w:eastAsia="Arial" w:cs="Arial"/>
          <w:szCs w:val="22"/>
        </w:rPr>
        <w:t xml:space="preserve"> </w:t>
      </w:r>
      <w:r w:rsidRPr="00135CBE">
        <w:rPr>
          <w:rFonts w:cs="Arial"/>
          <w:szCs w:val="22"/>
        </w:rPr>
        <w:t>thức</w:t>
      </w:r>
      <w:r w:rsidRPr="00135CBE">
        <w:rPr>
          <w:rFonts w:eastAsia="Arial" w:cs="Arial"/>
          <w:szCs w:val="22"/>
        </w:rPr>
        <w:t xml:space="preserve"> </w:t>
      </w:r>
      <w:r w:rsidRPr="00135CBE">
        <w:rPr>
          <w:rFonts w:cs="Arial"/>
          <w:szCs w:val="22"/>
        </w:rPr>
        <w:t>thanh</w:t>
      </w:r>
      <w:r w:rsidRPr="00135CBE">
        <w:rPr>
          <w:rFonts w:eastAsia="Arial" w:cs="Arial"/>
          <w:szCs w:val="22"/>
        </w:rPr>
        <w:t xml:space="preserve"> </w:t>
      </w:r>
      <w:r w:rsidRPr="00135CBE">
        <w:rPr>
          <w:rFonts w:cs="Arial"/>
          <w:szCs w:val="22"/>
        </w:rPr>
        <w:t>toán:</w:t>
      </w:r>
      <w:r w:rsidRPr="00135CBE">
        <w:rPr>
          <w:rFonts w:eastAsia="Arial" w:cs="Arial"/>
          <w:szCs w:val="22"/>
        </w:rPr>
        <w:t xml:space="preserve"> </w:t>
      </w:r>
      <w:r w:rsidRPr="00135CBE">
        <w:rPr>
          <w:rFonts w:cs="Arial"/>
          <w:szCs w:val="22"/>
        </w:rPr>
        <w:t>chuyển</w:t>
      </w:r>
      <w:r w:rsidRPr="00135CBE">
        <w:rPr>
          <w:rFonts w:eastAsia="Arial" w:cs="Arial"/>
          <w:szCs w:val="22"/>
        </w:rPr>
        <w:t xml:space="preserve"> </w:t>
      </w:r>
      <w:r w:rsidRPr="00135CBE">
        <w:rPr>
          <w:rFonts w:cs="Arial"/>
          <w:szCs w:val="22"/>
        </w:rPr>
        <w:t>khoản</w:t>
      </w:r>
      <w:r w:rsidRPr="00135CBE">
        <w:rPr>
          <w:rFonts w:eastAsia="Arial" w:cs="Arial"/>
          <w:bCs/>
          <w:szCs w:val="22"/>
        </w:rPr>
        <w:t xml:space="preserve"> </w:t>
      </w:r>
      <w:r w:rsidRPr="00135CBE">
        <w:rPr>
          <w:rFonts w:cs="Arial"/>
          <w:szCs w:val="22"/>
        </w:rPr>
        <w:t>đến</w:t>
      </w:r>
      <w:r w:rsidRPr="00135CBE">
        <w:rPr>
          <w:rFonts w:eastAsia="Arial" w:cs="Arial"/>
          <w:szCs w:val="22"/>
        </w:rPr>
        <w:t xml:space="preserve"> </w:t>
      </w:r>
      <w:r w:rsidRPr="00135CBE">
        <w:rPr>
          <w:rFonts w:cs="Arial"/>
          <w:szCs w:val="22"/>
        </w:rPr>
        <w:t>tài</w:t>
      </w:r>
      <w:r w:rsidRPr="00135CBE">
        <w:rPr>
          <w:rFonts w:eastAsia="Arial" w:cs="Arial"/>
          <w:szCs w:val="22"/>
        </w:rPr>
        <w:t xml:space="preserve"> </w:t>
      </w:r>
      <w:r w:rsidRPr="00135CBE">
        <w:rPr>
          <w:rFonts w:cs="Arial"/>
          <w:szCs w:val="22"/>
        </w:rPr>
        <w:t>khoản</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B</w:t>
      </w:r>
      <w:r w:rsidRPr="00135CBE">
        <w:rPr>
          <w:rFonts w:eastAsia="Arial" w:cs="Arial"/>
          <w:szCs w:val="22"/>
        </w:rPr>
        <w:t xml:space="preserve"> </w:t>
      </w:r>
      <w:r w:rsidRPr="00135CBE">
        <w:rPr>
          <w:rFonts w:cs="Arial"/>
          <w:szCs w:val="22"/>
        </w:rPr>
        <w:t>như</w:t>
      </w:r>
      <w:r w:rsidRPr="00135CBE">
        <w:rPr>
          <w:rFonts w:eastAsia="Arial" w:cs="Arial"/>
          <w:szCs w:val="22"/>
        </w:rPr>
        <w:t xml:space="preserve"> </w:t>
      </w:r>
      <w:r w:rsidRPr="00135CBE">
        <w:rPr>
          <w:rFonts w:cs="Arial"/>
          <w:szCs w:val="22"/>
        </w:rPr>
        <w:t>quy</w:t>
      </w:r>
      <w:r w:rsidRPr="00135CBE">
        <w:rPr>
          <w:rFonts w:eastAsia="Arial" w:cs="Arial"/>
          <w:szCs w:val="22"/>
        </w:rPr>
        <w:t xml:space="preserve"> </w:t>
      </w:r>
      <w:r w:rsidRPr="00135CBE">
        <w:rPr>
          <w:rFonts w:cs="Arial"/>
          <w:szCs w:val="22"/>
        </w:rPr>
        <w:t>định</w:t>
      </w:r>
      <w:r w:rsidRPr="00135CBE">
        <w:rPr>
          <w:rFonts w:eastAsia="Arial" w:cs="Arial"/>
          <w:szCs w:val="22"/>
        </w:rPr>
        <w:t xml:space="preserve"> </w:t>
      </w:r>
      <w:r w:rsidRPr="00135CBE">
        <w:rPr>
          <w:rFonts w:cs="Arial"/>
          <w:szCs w:val="22"/>
        </w:rPr>
        <w:t>tại</w:t>
      </w:r>
      <w:r w:rsidRPr="00135CBE">
        <w:rPr>
          <w:rFonts w:eastAsia="Arial" w:cs="Arial"/>
          <w:szCs w:val="22"/>
        </w:rPr>
        <w:t xml:space="preserve"> </w:t>
      </w:r>
      <w:r w:rsidRPr="00135CBE">
        <w:rPr>
          <w:rFonts w:cs="Arial"/>
          <w:szCs w:val="22"/>
        </w:rPr>
        <w:t>trang</w:t>
      </w:r>
      <w:r w:rsidRPr="00135CBE">
        <w:rPr>
          <w:rFonts w:eastAsia="Arial" w:cs="Arial"/>
          <w:szCs w:val="22"/>
        </w:rPr>
        <w:t xml:space="preserve"> </w:t>
      </w:r>
      <w:r w:rsidRPr="00135CBE">
        <w:rPr>
          <w:rFonts w:cs="Arial"/>
          <w:szCs w:val="22"/>
        </w:rPr>
        <w:t>1</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009E0006" w:rsidRPr="00135CBE">
        <w:rPr>
          <w:rFonts w:cs="Arial"/>
          <w:szCs w:val="22"/>
        </w:rPr>
        <w:t>Hợp đồng</w:t>
      </w:r>
      <w:r w:rsidRPr="00135CBE">
        <w:rPr>
          <w:rFonts w:eastAsia="Arial" w:cs="Arial"/>
          <w:szCs w:val="22"/>
        </w:rPr>
        <w:t xml:space="preserve"> </w:t>
      </w:r>
      <w:r w:rsidRPr="00135CBE">
        <w:rPr>
          <w:rFonts w:cs="Arial"/>
          <w:szCs w:val="22"/>
        </w:rPr>
        <w:t>với</w:t>
      </w:r>
      <w:r w:rsidRPr="00135CBE">
        <w:rPr>
          <w:rFonts w:eastAsia="Arial" w:cs="Arial"/>
          <w:szCs w:val="22"/>
        </w:rPr>
        <w:t xml:space="preserve"> </w:t>
      </w:r>
      <w:r w:rsidRPr="00135CBE">
        <w:rPr>
          <w:rFonts w:cs="Arial"/>
          <w:szCs w:val="22"/>
        </w:rPr>
        <w:t>chi</w:t>
      </w:r>
      <w:r w:rsidRPr="00135CBE">
        <w:rPr>
          <w:rFonts w:eastAsia="Arial" w:cs="Arial"/>
          <w:szCs w:val="22"/>
        </w:rPr>
        <w:t xml:space="preserve"> </w:t>
      </w:r>
      <w:r w:rsidRPr="00135CBE">
        <w:rPr>
          <w:rFonts w:cs="Arial"/>
          <w:szCs w:val="22"/>
        </w:rPr>
        <w:t>phí</w:t>
      </w:r>
      <w:r w:rsidRPr="00135CBE">
        <w:rPr>
          <w:rFonts w:eastAsia="Arial" w:cs="Arial"/>
          <w:szCs w:val="22"/>
        </w:rPr>
        <w:t xml:space="preserve"> </w:t>
      </w:r>
      <w:r w:rsidRPr="00135CBE">
        <w:rPr>
          <w:rFonts w:cs="Arial"/>
          <w:szCs w:val="22"/>
        </w:rPr>
        <w:t>chuyển</w:t>
      </w:r>
      <w:r w:rsidRPr="00135CBE">
        <w:rPr>
          <w:rFonts w:eastAsia="Arial" w:cs="Arial"/>
          <w:szCs w:val="22"/>
        </w:rPr>
        <w:t xml:space="preserve"> </w:t>
      </w:r>
      <w:r w:rsidRPr="00135CBE">
        <w:rPr>
          <w:rFonts w:cs="Arial"/>
          <w:szCs w:val="22"/>
        </w:rPr>
        <w:t>khoản</w:t>
      </w:r>
      <w:r w:rsidRPr="00135CBE">
        <w:rPr>
          <w:rFonts w:eastAsia="Arial" w:cs="Arial"/>
          <w:szCs w:val="22"/>
        </w:rPr>
        <w:t xml:space="preserve"> </w:t>
      </w:r>
      <w:r w:rsidRPr="00135CBE">
        <w:rPr>
          <w:rFonts w:cs="Arial"/>
          <w:szCs w:val="22"/>
        </w:rPr>
        <w:t>do</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A</w:t>
      </w:r>
      <w:r w:rsidRPr="00135CBE">
        <w:rPr>
          <w:rFonts w:eastAsia="Arial" w:cs="Arial"/>
          <w:szCs w:val="22"/>
        </w:rPr>
        <w:t xml:space="preserve"> </w:t>
      </w:r>
      <w:r w:rsidRPr="00135CBE">
        <w:rPr>
          <w:rFonts w:cs="Arial"/>
          <w:szCs w:val="22"/>
        </w:rPr>
        <w:t>chịu.</w:t>
      </w:r>
    </w:p>
    <w:p w14:paraId="4C2624F8" w14:textId="77777777" w:rsidR="00C936D3" w:rsidRPr="00135CBE" w:rsidRDefault="00C936D3" w:rsidP="00032527">
      <w:pPr>
        <w:numPr>
          <w:ilvl w:val="1"/>
          <w:numId w:val="15"/>
        </w:numPr>
        <w:tabs>
          <w:tab w:val="left" w:pos="0"/>
        </w:tabs>
        <w:spacing w:before="120" w:after="0"/>
        <w:ind w:left="567" w:hanging="567"/>
        <w:jc w:val="both"/>
        <w:rPr>
          <w:rFonts w:cs="Arial"/>
          <w:szCs w:val="22"/>
        </w:rPr>
      </w:pPr>
      <w:r w:rsidRPr="00135CBE">
        <w:rPr>
          <w:rFonts w:cs="Arial"/>
          <w:szCs w:val="22"/>
        </w:rPr>
        <w:t>Tiền</w:t>
      </w:r>
      <w:r w:rsidRPr="00135CBE">
        <w:rPr>
          <w:rFonts w:eastAsia="Arial" w:cs="Arial"/>
          <w:szCs w:val="22"/>
        </w:rPr>
        <w:t xml:space="preserve"> </w:t>
      </w:r>
      <w:r w:rsidRPr="00135CBE">
        <w:rPr>
          <w:rFonts w:cs="Arial"/>
          <w:szCs w:val="22"/>
        </w:rPr>
        <w:t>sử</w:t>
      </w:r>
      <w:r w:rsidRPr="00135CBE">
        <w:rPr>
          <w:rFonts w:eastAsia="Arial" w:cs="Arial"/>
          <w:szCs w:val="22"/>
        </w:rPr>
        <w:t xml:space="preserve"> </w:t>
      </w:r>
      <w:r w:rsidRPr="00135CBE">
        <w:rPr>
          <w:rFonts w:cs="Arial"/>
          <w:szCs w:val="22"/>
        </w:rPr>
        <w:t>dụng</w:t>
      </w:r>
      <w:r w:rsidRPr="00135CBE">
        <w:rPr>
          <w:rFonts w:eastAsia="Arial" w:cs="Arial"/>
          <w:szCs w:val="22"/>
        </w:rPr>
        <w:t xml:space="preserve"> </w:t>
      </w:r>
      <w:r w:rsidRPr="00135CBE">
        <w:rPr>
          <w:rFonts w:cs="Arial"/>
          <w:szCs w:val="22"/>
        </w:rPr>
        <w:t>trong</w:t>
      </w:r>
      <w:r w:rsidRPr="00135CBE">
        <w:rPr>
          <w:rFonts w:eastAsia="Arial" w:cs="Arial"/>
          <w:szCs w:val="22"/>
        </w:rPr>
        <w:t xml:space="preserve"> </w:t>
      </w:r>
      <w:r w:rsidRPr="00135CBE">
        <w:rPr>
          <w:rFonts w:cs="Arial"/>
          <w:szCs w:val="22"/>
        </w:rPr>
        <w:t>thanh</w:t>
      </w:r>
      <w:r w:rsidRPr="00135CBE">
        <w:rPr>
          <w:rFonts w:eastAsia="Arial" w:cs="Arial"/>
          <w:szCs w:val="22"/>
        </w:rPr>
        <w:t xml:space="preserve"> </w:t>
      </w:r>
      <w:r w:rsidRPr="00135CBE">
        <w:rPr>
          <w:rFonts w:cs="Arial"/>
          <w:szCs w:val="22"/>
        </w:rPr>
        <w:t>toán:</w:t>
      </w:r>
      <w:r w:rsidRPr="00135CBE">
        <w:rPr>
          <w:rFonts w:eastAsia="Arial" w:cs="Arial"/>
          <w:szCs w:val="22"/>
        </w:rPr>
        <w:t xml:space="preserve"> </w:t>
      </w:r>
      <w:r w:rsidRPr="00135CBE">
        <w:rPr>
          <w:rFonts w:cs="Arial"/>
          <w:szCs w:val="22"/>
        </w:rPr>
        <w:t>tiền</w:t>
      </w:r>
      <w:r w:rsidRPr="00135CBE">
        <w:rPr>
          <w:rFonts w:eastAsia="Arial" w:cs="Arial"/>
          <w:szCs w:val="22"/>
        </w:rPr>
        <w:t xml:space="preserve"> </w:t>
      </w:r>
      <w:r w:rsidRPr="00135CBE">
        <w:rPr>
          <w:rFonts w:cs="Arial"/>
          <w:szCs w:val="22"/>
        </w:rPr>
        <w:t>Việt</w:t>
      </w:r>
      <w:r w:rsidRPr="00135CBE">
        <w:rPr>
          <w:rFonts w:eastAsia="Arial" w:cs="Arial"/>
          <w:szCs w:val="22"/>
        </w:rPr>
        <w:t xml:space="preserve"> </w:t>
      </w:r>
      <w:r w:rsidRPr="00135CBE">
        <w:rPr>
          <w:rFonts w:cs="Arial"/>
          <w:szCs w:val="22"/>
        </w:rPr>
        <w:t>Nam</w:t>
      </w:r>
      <w:r w:rsidR="00C716F4" w:rsidRPr="00135CBE">
        <w:rPr>
          <w:rFonts w:cs="Arial"/>
          <w:szCs w:val="22"/>
        </w:rPr>
        <w:t xml:space="preserve"> Đồng</w:t>
      </w:r>
      <w:r w:rsidRPr="00135CBE">
        <w:rPr>
          <w:rFonts w:cs="Arial"/>
          <w:szCs w:val="22"/>
        </w:rPr>
        <w:t>.</w:t>
      </w:r>
    </w:p>
    <w:p w14:paraId="6E6517DB" w14:textId="77777777" w:rsidR="00C936D3" w:rsidRPr="00135CBE" w:rsidRDefault="00C936D3" w:rsidP="00032527">
      <w:pPr>
        <w:numPr>
          <w:ilvl w:val="1"/>
          <w:numId w:val="15"/>
        </w:numPr>
        <w:tabs>
          <w:tab w:val="left" w:pos="0"/>
        </w:tabs>
        <w:spacing w:before="120" w:after="0"/>
        <w:ind w:left="567" w:hanging="567"/>
        <w:jc w:val="both"/>
        <w:rPr>
          <w:rFonts w:eastAsia="Arial" w:cs="Arial"/>
          <w:szCs w:val="22"/>
        </w:rPr>
      </w:pPr>
      <w:r w:rsidRPr="00135CBE">
        <w:rPr>
          <w:rFonts w:cs="Arial"/>
          <w:szCs w:val="22"/>
        </w:rPr>
        <w:t>Mọi</w:t>
      </w:r>
      <w:r w:rsidRPr="00135CBE">
        <w:rPr>
          <w:rFonts w:eastAsia="Arial" w:cs="Arial"/>
          <w:szCs w:val="22"/>
        </w:rPr>
        <w:t xml:space="preserve"> </w:t>
      </w:r>
      <w:r w:rsidRPr="00135CBE">
        <w:rPr>
          <w:rFonts w:cs="Arial"/>
          <w:szCs w:val="22"/>
        </w:rPr>
        <w:t>thay</w:t>
      </w:r>
      <w:r w:rsidRPr="00135CBE">
        <w:rPr>
          <w:rFonts w:eastAsia="Arial" w:cs="Arial"/>
          <w:szCs w:val="22"/>
        </w:rPr>
        <w:t xml:space="preserve"> </w:t>
      </w:r>
      <w:r w:rsidRPr="00135CBE">
        <w:rPr>
          <w:rFonts w:cs="Arial"/>
          <w:szCs w:val="22"/>
        </w:rPr>
        <w:t>đổi</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Pr="00135CBE">
        <w:rPr>
          <w:rFonts w:cs="Arial"/>
          <w:szCs w:val="22"/>
        </w:rPr>
        <w:t>nhà</w:t>
      </w:r>
      <w:r w:rsidRPr="00135CBE">
        <w:rPr>
          <w:rFonts w:eastAsia="Arial" w:cs="Arial"/>
          <w:szCs w:val="22"/>
        </w:rPr>
        <w:t xml:space="preserve"> </w:t>
      </w:r>
      <w:r w:rsidRPr="00135CBE">
        <w:rPr>
          <w:rFonts w:cs="Arial"/>
          <w:szCs w:val="22"/>
        </w:rPr>
        <w:t>mạng</w:t>
      </w:r>
      <w:r w:rsidRPr="00135CBE">
        <w:rPr>
          <w:rFonts w:eastAsia="Arial" w:cs="Arial"/>
          <w:szCs w:val="22"/>
        </w:rPr>
        <w:t xml:space="preserve"> </w:t>
      </w:r>
      <w:r w:rsidRPr="00135CBE">
        <w:rPr>
          <w:rFonts w:cs="Arial"/>
          <w:szCs w:val="22"/>
        </w:rPr>
        <w:t>sẽ</w:t>
      </w:r>
      <w:r w:rsidRPr="00135CBE">
        <w:rPr>
          <w:rFonts w:eastAsia="Arial" w:cs="Arial"/>
          <w:szCs w:val="22"/>
        </w:rPr>
        <w:t xml:space="preserve"> </w:t>
      </w:r>
      <w:r w:rsidRPr="00135CBE">
        <w:rPr>
          <w:rFonts w:cs="Arial"/>
          <w:szCs w:val="22"/>
        </w:rPr>
        <w:t>được</w:t>
      </w:r>
      <w:r w:rsidRPr="00135CBE">
        <w:rPr>
          <w:rFonts w:eastAsia="Arial" w:cs="Arial"/>
          <w:szCs w:val="22"/>
        </w:rPr>
        <w:t xml:space="preserve"> </w:t>
      </w:r>
      <w:r w:rsidRPr="00135CBE">
        <w:rPr>
          <w:rFonts w:cs="Arial"/>
          <w:szCs w:val="22"/>
        </w:rPr>
        <w:t>bổ</w:t>
      </w:r>
      <w:r w:rsidRPr="00135CBE">
        <w:rPr>
          <w:rFonts w:eastAsia="Arial" w:cs="Arial"/>
          <w:szCs w:val="22"/>
        </w:rPr>
        <w:t xml:space="preserve"> </w:t>
      </w:r>
      <w:r w:rsidRPr="00135CBE">
        <w:rPr>
          <w:rFonts w:cs="Arial"/>
          <w:szCs w:val="22"/>
        </w:rPr>
        <w:t>sung</w:t>
      </w:r>
      <w:r w:rsidRPr="00135CBE">
        <w:rPr>
          <w:rFonts w:eastAsia="Arial" w:cs="Arial"/>
          <w:szCs w:val="22"/>
        </w:rPr>
        <w:t xml:space="preserve"> </w:t>
      </w:r>
      <w:r w:rsidRPr="00135CBE">
        <w:rPr>
          <w:rFonts w:cs="Arial"/>
          <w:szCs w:val="22"/>
        </w:rPr>
        <w:t>bằng</w:t>
      </w:r>
      <w:r w:rsidRPr="00135CBE">
        <w:rPr>
          <w:rFonts w:eastAsia="Arial" w:cs="Arial"/>
          <w:szCs w:val="22"/>
        </w:rPr>
        <w:t xml:space="preserve"> </w:t>
      </w:r>
      <w:r w:rsidRPr="00135CBE">
        <w:rPr>
          <w:rFonts w:cs="Arial"/>
          <w:szCs w:val="22"/>
        </w:rPr>
        <w:t>văn</w:t>
      </w:r>
      <w:r w:rsidRPr="00135CBE">
        <w:rPr>
          <w:rFonts w:eastAsia="Arial" w:cs="Arial"/>
          <w:szCs w:val="22"/>
        </w:rPr>
        <w:t xml:space="preserve"> </w:t>
      </w:r>
      <w:r w:rsidRPr="00135CBE">
        <w:rPr>
          <w:rFonts w:cs="Arial"/>
          <w:szCs w:val="22"/>
        </w:rPr>
        <w:t>bản</w:t>
      </w:r>
      <w:r w:rsidRPr="00135CBE">
        <w:rPr>
          <w:rFonts w:eastAsia="Arial" w:cs="Arial"/>
          <w:szCs w:val="22"/>
        </w:rPr>
        <w:t xml:space="preserve"> </w:t>
      </w:r>
      <w:r w:rsidRPr="00135CBE">
        <w:rPr>
          <w:rFonts w:cs="Arial"/>
          <w:szCs w:val="22"/>
        </w:rPr>
        <w:t>giữa</w:t>
      </w:r>
      <w:r w:rsidRPr="00135CBE">
        <w:rPr>
          <w:rFonts w:eastAsia="Arial" w:cs="Arial"/>
          <w:szCs w:val="22"/>
        </w:rPr>
        <w:t xml:space="preserve"> </w:t>
      </w:r>
      <w:r w:rsidRPr="00135CBE">
        <w:rPr>
          <w:rFonts w:cs="Arial"/>
          <w:szCs w:val="22"/>
        </w:rPr>
        <w:t>hai</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để</w:t>
      </w:r>
      <w:r w:rsidRPr="00135CBE">
        <w:rPr>
          <w:rFonts w:eastAsia="Arial" w:cs="Arial"/>
          <w:szCs w:val="22"/>
        </w:rPr>
        <w:t xml:space="preserve"> </w:t>
      </w:r>
      <w:r w:rsidRPr="00135CBE">
        <w:rPr>
          <w:rFonts w:cs="Arial"/>
          <w:szCs w:val="22"/>
        </w:rPr>
        <w:t>tiện</w:t>
      </w:r>
      <w:r w:rsidRPr="00135CBE">
        <w:rPr>
          <w:rFonts w:eastAsia="Arial" w:cs="Arial"/>
          <w:szCs w:val="22"/>
        </w:rPr>
        <w:t xml:space="preserve"> </w:t>
      </w:r>
      <w:r w:rsidRPr="00135CBE">
        <w:rPr>
          <w:rFonts w:cs="Arial"/>
          <w:szCs w:val="22"/>
        </w:rPr>
        <w:t>trong</w:t>
      </w:r>
      <w:r w:rsidRPr="00135CBE">
        <w:rPr>
          <w:rFonts w:eastAsia="Arial" w:cs="Arial"/>
          <w:szCs w:val="22"/>
        </w:rPr>
        <w:t xml:space="preserve"> </w:t>
      </w:r>
      <w:r w:rsidRPr="00135CBE">
        <w:rPr>
          <w:rFonts w:cs="Arial"/>
          <w:szCs w:val="22"/>
        </w:rPr>
        <w:t>việc</w:t>
      </w:r>
      <w:r w:rsidRPr="00135CBE">
        <w:rPr>
          <w:rFonts w:eastAsia="Arial" w:cs="Arial"/>
          <w:szCs w:val="22"/>
        </w:rPr>
        <w:t xml:space="preserve"> </w:t>
      </w:r>
      <w:r w:rsidRPr="00135CBE">
        <w:rPr>
          <w:rFonts w:cs="Arial"/>
          <w:szCs w:val="22"/>
        </w:rPr>
        <w:t>đối</w:t>
      </w:r>
      <w:r w:rsidRPr="00135CBE">
        <w:rPr>
          <w:rFonts w:eastAsia="Arial" w:cs="Arial"/>
          <w:szCs w:val="22"/>
        </w:rPr>
        <w:t xml:space="preserve"> </w:t>
      </w:r>
      <w:r w:rsidRPr="00135CBE">
        <w:rPr>
          <w:rFonts w:cs="Arial"/>
          <w:szCs w:val="22"/>
        </w:rPr>
        <w:t>soát</w:t>
      </w:r>
      <w:r w:rsidRPr="00135CBE">
        <w:rPr>
          <w:rFonts w:eastAsia="Arial" w:cs="Arial"/>
          <w:szCs w:val="22"/>
        </w:rPr>
        <w:t xml:space="preserve"> </w:t>
      </w:r>
      <w:r w:rsidRPr="00135CBE">
        <w:rPr>
          <w:rFonts w:cs="Arial"/>
          <w:szCs w:val="22"/>
        </w:rPr>
        <w:t>cước</w:t>
      </w:r>
      <w:r w:rsidRPr="00135CBE">
        <w:rPr>
          <w:rFonts w:eastAsia="Arial" w:cs="Arial"/>
          <w:szCs w:val="22"/>
        </w:rPr>
        <w:t xml:space="preserve"> </w:t>
      </w:r>
      <w:r w:rsidRPr="00135CBE">
        <w:rPr>
          <w:rFonts w:cs="Arial"/>
          <w:szCs w:val="22"/>
        </w:rPr>
        <w:t>và</w:t>
      </w:r>
      <w:r w:rsidRPr="00135CBE">
        <w:rPr>
          <w:rFonts w:eastAsia="Arial" w:cs="Arial"/>
          <w:szCs w:val="22"/>
        </w:rPr>
        <w:t xml:space="preserve"> </w:t>
      </w:r>
      <w:r w:rsidRPr="00135CBE">
        <w:rPr>
          <w:rFonts w:cs="Arial"/>
          <w:szCs w:val="22"/>
        </w:rPr>
        <w:t>thanh</w:t>
      </w:r>
      <w:r w:rsidRPr="00135CBE">
        <w:rPr>
          <w:rFonts w:eastAsia="Arial" w:cs="Arial"/>
          <w:szCs w:val="22"/>
        </w:rPr>
        <w:t xml:space="preserve"> </w:t>
      </w:r>
      <w:r w:rsidRPr="00135CBE">
        <w:rPr>
          <w:rFonts w:cs="Arial"/>
          <w:szCs w:val="22"/>
        </w:rPr>
        <w:t>toán.</w:t>
      </w:r>
      <w:r w:rsidRPr="00135CBE">
        <w:rPr>
          <w:rFonts w:eastAsia="Arial" w:cs="Arial"/>
          <w:szCs w:val="22"/>
        </w:rPr>
        <w:t xml:space="preserve"> </w:t>
      </w:r>
    </w:p>
    <w:p w14:paraId="37511DA0" w14:textId="465B8C69" w:rsidR="00C936D3" w:rsidRPr="00135CBE" w:rsidRDefault="00C936D3" w:rsidP="00032527">
      <w:pPr>
        <w:spacing w:before="240" w:after="0"/>
        <w:jc w:val="both"/>
        <w:rPr>
          <w:rFonts w:cs="Arial"/>
          <w:b/>
          <w:bCs/>
          <w:szCs w:val="22"/>
          <w:lang w:val="vi-VN"/>
        </w:rPr>
      </w:pPr>
      <w:r w:rsidRPr="00135CBE">
        <w:rPr>
          <w:rFonts w:cs="Arial"/>
          <w:b/>
          <w:bCs/>
          <w:szCs w:val="22"/>
          <w:lang w:val="vi-VN"/>
        </w:rPr>
        <w:t>ĐIỀU</w:t>
      </w:r>
      <w:r w:rsidRPr="00135CBE">
        <w:rPr>
          <w:rFonts w:eastAsia="Arial" w:cs="Arial"/>
          <w:b/>
          <w:bCs/>
          <w:szCs w:val="22"/>
          <w:lang w:val="vi-VN"/>
        </w:rPr>
        <w:t xml:space="preserve"> </w:t>
      </w:r>
      <w:r w:rsidR="00DD1F2D">
        <w:rPr>
          <w:rFonts w:cs="Arial"/>
          <w:b/>
          <w:bCs/>
          <w:szCs w:val="22"/>
        </w:rPr>
        <w:t>4</w:t>
      </w:r>
      <w:r w:rsidRPr="00135CBE">
        <w:rPr>
          <w:rFonts w:cs="Arial"/>
          <w:b/>
          <w:bCs/>
          <w:szCs w:val="22"/>
          <w:lang w:val="vi-VN"/>
        </w:rPr>
        <w:t>:</w:t>
      </w:r>
      <w:r w:rsidRPr="00135CBE">
        <w:rPr>
          <w:rFonts w:eastAsia="Arial" w:cs="Arial"/>
          <w:b/>
          <w:bCs/>
          <w:szCs w:val="22"/>
          <w:lang w:val="vi-VN"/>
        </w:rPr>
        <w:t xml:space="preserve"> </w:t>
      </w:r>
      <w:r w:rsidRPr="00135CBE">
        <w:rPr>
          <w:rFonts w:cs="Arial"/>
          <w:b/>
          <w:bCs/>
          <w:szCs w:val="22"/>
          <w:lang w:val="vi-VN"/>
        </w:rPr>
        <w:t>TRÁCH</w:t>
      </w:r>
      <w:r w:rsidRPr="00135CBE">
        <w:rPr>
          <w:rFonts w:eastAsia="Arial" w:cs="Arial"/>
          <w:b/>
          <w:bCs/>
          <w:szCs w:val="22"/>
          <w:lang w:val="vi-VN"/>
        </w:rPr>
        <w:t xml:space="preserve"> </w:t>
      </w:r>
      <w:r w:rsidRPr="00135CBE">
        <w:rPr>
          <w:rFonts w:cs="Arial"/>
          <w:b/>
          <w:bCs/>
          <w:szCs w:val="22"/>
          <w:lang w:val="vi-VN"/>
        </w:rPr>
        <w:t>NHIỆM</w:t>
      </w:r>
      <w:r w:rsidRPr="00135CBE">
        <w:rPr>
          <w:rFonts w:eastAsia="Arial" w:cs="Arial"/>
          <w:b/>
          <w:bCs/>
          <w:szCs w:val="22"/>
          <w:lang w:val="vi-VN"/>
        </w:rPr>
        <w:t xml:space="preserve"> </w:t>
      </w:r>
      <w:r w:rsidRPr="00135CBE">
        <w:rPr>
          <w:rFonts w:cs="Arial"/>
          <w:b/>
          <w:bCs/>
          <w:szCs w:val="22"/>
          <w:lang w:val="vi-VN"/>
        </w:rPr>
        <w:t>VÀ</w:t>
      </w:r>
      <w:r w:rsidRPr="00135CBE">
        <w:rPr>
          <w:rFonts w:eastAsia="Arial" w:cs="Arial"/>
          <w:b/>
          <w:bCs/>
          <w:szCs w:val="22"/>
          <w:lang w:val="vi-VN"/>
        </w:rPr>
        <w:t xml:space="preserve"> </w:t>
      </w:r>
      <w:r w:rsidRPr="00135CBE">
        <w:rPr>
          <w:rFonts w:cs="Arial"/>
          <w:b/>
          <w:bCs/>
          <w:szCs w:val="22"/>
          <w:lang w:val="vi-VN"/>
        </w:rPr>
        <w:t>QUYỀN</w:t>
      </w:r>
      <w:r w:rsidRPr="00135CBE">
        <w:rPr>
          <w:rFonts w:eastAsia="Arial" w:cs="Arial"/>
          <w:b/>
          <w:bCs/>
          <w:szCs w:val="22"/>
          <w:lang w:val="vi-VN"/>
        </w:rPr>
        <w:t xml:space="preserve"> </w:t>
      </w:r>
      <w:r w:rsidRPr="00135CBE">
        <w:rPr>
          <w:rFonts w:cs="Arial"/>
          <w:b/>
          <w:bCs/>
          <w:szCs w:val="22"/>
          <w:lang w:val="vi-VN"/>
        </w:rPr>
        <w:t>LỢI</w:t>
      </w:r>
      <w:r w:rsidRPr="00135CBE">
        <w:rPr>
          <w:rFonts w:eastAsia="Arial" w:cs="Arial"/>
          <w:b/>
          <w:bCs/>
          <w:szCs w:val="22"/>
          <w:lang w:val="vi-VN"/>
        </w:rPr>
        <w:t xml:space="preserve"> </w:t>
      </w:r>
      <w:r w:rsidRPr="00135CBE">
        <w:rPr>
          <w:rFonts w:cs="Arial"/>
          <w:b/>
          <w:bCs/>
          <w:szCs w:val="22"/>
          <w:lang w:val="vi-VN"/>
        </w:rPr>
        <w:t>CỦA</w:t>
      </w:r>
      <w:r w:rsidRPr="00135CBE">
        <w:rPr>
          <w:rFonts w:eastAsia="Arial" w:cs="Arial"/>
          <w:b/>
          <w:bCs/>
          <w:szCs w:val="22"/>
          <w:lang w:val="vi-VN"/>
        </w:rPr>
        <w:t xml:space="preserve"> </w:t>
      </w:r>
      <w:r w:rsidRPr="00135CBE">
        <w:rPr>
          <w:rFonts w:cs="Arial"/>
          <w:b/>
          <w:bCs/>
          <w:szCs w:val="22"/>
          <w:lang w:val="vi-VN"/>
        </w:rPr>
        <w:t>BÊN</w:t>
      </w:r>
      <w:r w:rsidRPr="00135CBE">
        <w:rPr>
          <w:rFonts w:eastAsia="Arial" w:cs="Arial"/>
          <w:b/>
          <w:bCs/>
          <w:szCs w:val="22"/>
          <w:lang w:val="vi-VN"/>
        </w:rPr>
        <w:t xml:space="preserve"> </w:t>
      </w:r>
      <w:r w:rsidRPr="00135CBE">
        <w:rPr>
          <w:rFonts w:cs="Arial"/>
          <w:b/>
          <w:bCs/>
          <w:szCs w:val="22"/>
          <w:lang w:val="vi-VN"/>
        </w:rPr>
        <w:t>A</w:t>
      </w:r>
    </w:p>
    <w:p w14:paraId="3DEA60B6" w14:textId="77777777" w:rsidR="00002FFF" w:rsidRPr="00135CBE" w:rsidRDefault="00002FFF" w:rsidP="00032527">
      <w:pPr>
        <w:numPr>
          <w:ilvl w:val="1"/>
          <w:numId w:val="8"/>
        </w:numPr>
        <w:spacing w:before="120" w:after="0"/>
        <w:ind w:left="567" w:hanging="567"/>
        <w:jc w:val="both"/>
        <w:rPr>
          <w:rFonts w:eastAsia="Arial" w:cs="Arial"/>
          <w:szCs w:val="22"/>
          <w:lang w:val="vi-VN"/>
        </w:rPr>
      </w:pPr>
      <w:r w:rsidRPr="00135CBE">
        <w:rPr>
          <w:rFonts w:eastAsia="Arial" w:cs="Arial"/>
          <w:szCs w:val="22"/>
          <w:lang w:val="vi-VN"/>
        </w:rPr>
        <w:t xml:space="preserve">Cung cấp đầy đủ các hướng dẫn và tài liệu liên quan cho Bên B để Bên B cung cấp Dịch </w:t>
      </w:r>
      <w:r w:rsidR="00CA5255" w:rsidRPr="00135CBE">
        <w:rPr>
          <w:rFonts w:eastAsia="Arial" w:cs="Arial"/>
          <w:szCs w:val="22"/>
          <w:lang w:val="vi-VN"/>
        </w:rPr>
        <w:t>V</w:t>
      </w:r>
      <w:r w:rsidRPr="00135CBE">
        <w:rPr>
          <w:rFonts w:eastAsia="Arial" w:cs="Arial"/>
          <w:szCs w:val="22"/>
          <w:lang w:val="vi-VN"/>
        </w:rPr>
        <w:t>ụ theo quy định của Hợp đồng.</w:t>
      </w:r>
    </w:p>
    <w:p w14:paraId="638CFAEF" w14:textId="77777777" w:rsidR="00002FFF" w:rsidRPr="00135CBE" w:rsidRDefault="00002FFF" w:rsidP="00032527">
      <w:pPr>
        <w:numPr>
          <w:ilvl w:val="1"/>
          <w:numId w:val="8"/>
        </w:numPr>
        <w:spacing w:before="120" w:after="0"/>
        <w:ind w:left="567" w:hanging="567"/>
        <w:jc w:val="both"/>
        <w:rPr>
          <w:rFonts w:eastAsia="Arial" w:cs="Arial"/>
          <w:szCs w:val="22"/>
          <w:lang w:val="vi-VN"/>
        </w:rPr>
      </w:pPr>
      <w:r w:rsidRPr="00135CBE">
        <w:rPr>
          <w:rFonts w:eastAsia="Arial" w:cs="Arial"/>
          <w:szCs w:val="22"/>
          <w:lang w:val="vi-VN"/>
        </w:rPr>
        <w:t>Hoàn toàn chịu trách nhiệm về tính xác thực của các thông tin mà Bên A đã cung cấp.</w:t>
      </w:r>
    </w:p>
    <w:p w14:paraId="32839457" w14:textId="77777777" w:rsidR="00002FFF" w:rsidRPr="00135CBE" w:rsidRDefault="00002FFF" w:rsidP="00032527">
      <w:pPr>
        <w:numPr>
          <w:ilvl w:val="1"/>
          <w:numId w:val="8"/>
        </w:numPr>
        <w:spacing w:before="120" w:after="0"/>
        <w:ind w:left="567" w:hanging="567"/>
        <w:jc w:val="both"/>
        <w:rPr>
          <w:rFonts w:eastAsia="Arial" w:cs="Arial"/>
          <w:szCs w:val="22"/>
          <w:lang w:val="vi-VN"/>
        </w:rPr>
      </w:pPr>
      <w:r w:rsidRPr="00135CBE">
        <w:rPr>
          <w:rFonts w:eastAsia="Arial" w:cs="Arial"/>
          <w:szCs w:val="22"/>
          <w:lang w:val="vi-VN"/>
        </w:rPr>
        <w:t>Không được sử dụ</w:t>
      </w:r>
      <w:r w:rsidR="00845BBE" w:rsidRPr="00135CBE">
        <w:rPr>
          <w:rFonts w:eastAsia="Arial" w:cs="Arial"/>
          <w:szCs w:val="22"/>
          <w:lang w:val="vi-VN"/>
        </w:rPr>
        <w:t>ng D</w:t>
      </w:r>
      <w:r w:rsidRPr="00135CBE">
        <w:rPr>
          <w:rFonts w:eastAsia="Arial" w:cs="Arial"/>
          <w:szCs w:val="22"/>
          <w:lang w:val="vi-VN"/>
        </w:rPr>
        <w:t>ị</w:t>
      </w:r>
      <w:r w:rsidR="00845BBE" w:rsidRPr="00135CBE">
        <w:rPr>
          <w:rFonts w:eastAsia="Arial" w:cs="Arial"/>
          <w:szCs w:val="22"/>
          <w:lang w:val="vi-VN"/>
        </w:rPr>
        <w:t>ch V</w:t>
      </w:r>
      <w:r w:rsidRPr="00135CBE">
        <w:rPr>
          <w:rFonts w:eastAsia="Arial" w:cs="Arial"/>
          <w:szCs w:val="22"/>
          <w:lang w:val="vi-VN"/>
        </w:rPr>
        <w:t>ụ vào mục đích gây rối trật tự xã hội, phá hoại an ninh quốc gia, làm tổn hại thuần phong mỹ tục hay kinh doanh bất hợp pháp.</w:t>
      </w:r>
    </w:p>
    <w:p w14:paraId="7CDEAE8F" w14:textId="77777777" w:rsidR="001B4061" w:rsidRPr="00135CBE" w:rsidRDefault="00002FFF" w:rsidP="00032527">
      <w:pPr>
        <w:numPr>
          <w:ilvl w:val="1"/>
          <w:numId w:val="8"/>
        </w:numPr>
        <w:tabs>
          <w:tab w:val="left" w:pos="720"/>
        </w:tabs>
        <w:spacing w:before="120" w:after="0"/>
        <w:ind w:left="567" w:hanging="567"/>
        <w:jc w:val="both"/>
        <w:rPr>
          <w:rFonts w:eastAsia="Arial" w:cs="Arial"/>
          <w:szCs w:val="22"/>
          <w:lang w:val="vi-VN"/>
        </w:rPr>
      </w:pPr>
      <w:r w:rsidRPr="00135CBE">
        <w:rPr>
          <w:rFonts w:eastAsia="Arial" w:cs="Arial"/>
          <w:szCs w:val="22"/>
          <w:lang w:val="vi-VN"/>
        </w:rPr>
        <w:t>Tuân thủ theo các quy định pháp luật về quyền sở hữu công nghiệp bản quyền.</w:t>
      </w:r>
    </w:p>
    <w:p w14:paraId="05DBA5CE" w14:textId="77777777" w:rsidR="00B36D21" w:rsidRPr="00135CBE" w:rsidRDefault="00BA1508" w:rsidP="00032527">
      <w:pPr>
        <w:numPr>
          <w:ilvl w:val="1"/>
          <w:numId w:val="8"/>
        </w:numPr>
        <w:tabs>
          <w:tab w:val="left" w:pos="720"/>
        </w:tabs>
        <w:spacing w:before="120" w:after="0"/>
        <w:ind w:left="567" w:hanging="567"/>
        <w:jc w:val="both"/>
        <w:rPr>
          <w:rFonts w:eastAsia="Arial" w:cs="Arial"/>
          <w:szCs w:val="22"/>
          <w:lang w:val="vi-VN"/>
        </w:rPr>
      </w:pPr>
      <w:r w:rsidRPr="00135CBE">
        <w:rPr>
          <w:rFonts w:eastAsia="Arial" w:cs="Arial"/>
          <w:szCs w:val="22"/>
          <w:lang w:val="vi-VN"/>
        </w:rPr>
        <w:t>Có trách nhiệm thanh toán đầy đủ và đúng hạ</w:t>
      </w:r>
      <w:r w:rsidR="000754BC" w:rsidRPr="00135CBE">
        <w:rPr>
          <w:rFonts w:eastAsia="Arial" w:cs="Arial"/>
          <w:szCs w:val="22"/>
          <w:lang w:val="vi-VN"/>
        </w:rPr>
        <w:t>n</w:t>
      </w:r>
      <w:r w:rsidRPr="00135CBE">
        <w:rPr>
          <w:rFonts w:eastAsia="Arial" w:cs="Arial"/>
          <w:szCs w:val="22"/>
          <w:lang w:val="vi-VN"/>
        </w:rPr>
        <w:t xml:space="preserve"> số tiền cước trong hóa đơn.</w:t>
      </w:r>
    </w:p>
    <w:p w14:paraId="56747B12" w14:textId="77777777" w:rsidR="00C71B9F" w:rsidRPr="00135CBE" w:rsidRDefault="00C71B9F" w:rsidP="00032527">
      <w:pPr>
        <w:numPr>
          <w:ilvl w:val="1"/>
          <w:numId w:val="8"/>
        </w:numPr>
        <w:tabs>
          <w:tab w:val="left" w:pos="720"/>
        </w:tabs>
        <w:spacing w:before="120" w:after="0"/>
        <w:ind w:left="567" w:hanging="567"/>
        <w:jc w:val="both"/>
        <w:rPr>
          <w:rFonts w:eastAsia="Arial" w:cs="Arial"/>
          <w:szCs w:val="22"/>
          <w:lang w:val="vi-VN"/>
        </w:rPr>
      </w:pPr>
      <w:r w:rsidRPr="00135CBE">
        <w:rPr>
          <w:rFonts w:cs="Arial"/>
          <w:szCs w:val="22"/>
          <w:lang w:val="vi-VN"/>
        </w:rPr>
        <w:t>Chịu trách nhiệm về mọi hành vi, hoạt động của nhân viên của mình trong quá trình thực hiện các công việc trong hợp đồng này. Bên A phải chịu trách nhiệm bồi thường mọi thiệt hại do phát sinh bởi Bên A, nhân viên của Bên A gây ra trong quá trình thực hiện các công việc trong hợp đồng này.</w:t>
      </w:r>
    </w:p>
    <w:p w14:paraId="4DA233F6" w14:textId="77777777" w:rsidR="00BC3611" w:rsidRPr="00135CBE" w:rsidRDefault="00BC3611" w:rsidP="00032527">
      <w:pPr>
        <w:numPr>
          <w:ilvl w:val="1"/>
          <w:numId w:val="8"/>
        </w:numPr>
        <w:tabs>
          <w:tab w:val="left" w:pos="720"/>
        </w:tabs>
        <w:spacing w:before="120" w:after="0"/>
        <w:ind w:left="567" w:hanging="567"/>
        <w:jc w:val="both"/>
        <w:rPr>
          <w:rFonts w:eastAsia="Arial" w:cs="Arial"/>
          <w:szCs w:val="22"/>
          <w:lang w:val="vi-VN"/>
        </w:rPr>
      </w:pPr>
      <w:r w:rsidRPr="00135CBE">
        <w:rPr>
          <w:rFonts w:eastAsia="Arial" w:cs="Arial"/>
          <w:szCs w:val="22"/>
          <w:lang w:val="vi-VN"/>
        </w:rPr>
        <w:t>Đảm bảo người đại diện ký Hợp đồng này là người có</w:t>
      </w:r>
      <w:r w:rsidR="00131F9C" w:rsidRPr="00135CBE">
        <w:rPr>
          <w:rFonts w:eastAsia="Arial" w:cs="Arial"/>
          <w:szCs w:val="22"/>
          <w:lang w:val="vi-VN"/>
        </w:rPr>
        <w:t xml:space="preserve"> thẩm</w:t>
      </w:r>
      <w:r w:rsidRPr="00135CBE">
        <w:rPr>
          <w:rFonts w:eastAsia="Arial" w:cs="Arial"/>
          <w:szCs w:val="22"/>
          <w:lang w:val="vi-VN"/>
        </w:rPr>
        <w:t xml:space="preserve"> quyền hoặc đã được ủy quyền của Bên A để ký hợp đồng, chứng từ.</w:t>
      </w:r>
    </w:p>
    <w:p w14:paraId="62B036B6" w14:textId="19439BDC" w:rsidR="00C936D3" w:rsidRPr="00135CBE" w:rsidRDefault="00C936D3" w:rsidP="00032527">
      <w:pPr>
        <w:spacing w:before="240" w:after="0"/>
        <w:jc w:val="both"/>
        <w:rPr>
          <w:rFonts w:cs="Arial"/>
          <w:b/>
          <w:bCs/>
          <w:szCs w:val="22"/>
          <w:lang w:val="vi-VN"/>
        </w:rPr>
      </w:pPr>
      <w:r w:rsidRPr="00135CBE">
        <w:rPr>
          <w:rFonts w:cs="Arial"/>
          <w:b/>
          <w:bCs/>
          <w:szCs w:val="22"/>
          <w:lang w:val="vi-VN"/>
        </w:rPr>
        <w:t>ĐIỀU</w:t>
      </w:r>
      <w:r w:rsidRPr="00135CBE">
        <w:rPr>
          <w:rFonts w:eastAsia="Arial" w:cs="Arial"/>
          <w:b/>
          <w:bCs/>
          <w:szCs w:val="22"/>
          <w:lang w:val="vi-VN"/>
        </w:rPr>
        <w:t xml:space="preserve"> </w:t>
      </w:r>
      <w:r w:rsidR="00DD1F2D">
        <w:rPr>
          <w:rFonts w:cs="Arial"/>
          <w:b/>
          <w:bCs/>
          <w:szCs w:val="22"/>
          <w:lang w:val="vi-VN"/>
        </w:rPr>
        <w:t>5</w:t>
      </w:r>
      <w:r w:rsidRPr="00135CBE">
        <w:rPr>
          <w:rFonts w:cs="Arial"/>
          <w:b/>
          <w:bCs/>
          <w:szCs w:val="22"/>
          <w:lang w:val="vi-VN"/>
        </w:rPr>
        <w:t>:</w:t>
      </w:r>
      <w:r w:rsidRPr="00135CBE">
        <w:rPr>
          <w:rFonts w:eastAsia="Arial" w:cs="Arial"/>
          <w:b/>
          <w:bCs/>
          <w:szCs w:val="22"/>
          <w:lang w:val="vi-VN"/>
        </w:rPr>
        <w:t xml:space="preserve"> </w:t>
      </w:r>
      <w:r w:rsidRPr="00135CBE">
        <w:rPr>
          <w:rFonts w:cs="Arial"/>
          <w:b/>
          <w:bCs/>
          <w:szCs w:val="22"/>
          <w:lang w:val="vi-VN"/>
        </w:rPr>
        <w:t>TRÁCH</w:t>
      </w:r>
      <w:r w:rsidRPr="00135CBE">
        <w:rPr>
          <w:rFonts w:eastAsia="Arial" w:cs="Arial"/>
          <w:b/>
          <w:bCs/>
          <w:szCs w:val="22"/>
          <w:lang w:val="vi-VN"/>
        </w:rPr>
        <w:t xml:space="preserve"> </w:t>
      </w:r>
      <w:r w:rsidRPr="00135CBE">
        <w:rPr>
          <w:rFonts w:cs="Arial"/>
          <w:b/>
          <w:bCs/>
          <w:szCs w:val="22"/>
          <w:lang w:val="vi-VN"/>
        </w:rPr>
        <w:t>NHIỆM</w:t>
      </w:r>
      <w:r w:rsidRPr="00135CBE">
        <w:rPr>
          <w:rFonts w:eastAsia="Arial" w:cs="Arial"/>
          <w:b/>
          <w:bCs/>
          <w:szCs w:val="22"/>
          <w:lang w:val="vi-VN"/>
        </w:rPr>
        <w:t xml:space="preserve"> </w:t>
      </w:r>
      <w:r w:rsidRPr="00135CBE">
        <w:rPr>
          <w:rFonts w:cs="Arial"/>
          <w:b/>
          <w:bCs/>
          <w:szCs w:val="22"/>
          <w:lang w:val="vi-VN"/>
        </w:rPr>
        <w:t>VÀ</w:t>
      </w:r>
      <w:r w:rsidRPr="00135CBE">
        <w:rPr>
          <w:rFonts w:eastAsia="Arial" w:cs="Arial"/>
          <w:b/>
          <w:bCs/>
          <w:szCs w:val="22"/>
          <w:lang w:val="vi-VN"/>
        </w:rPr>
        <w:t xml:space="preserve"> </w:t>
      </w:r>
      <w:r w:rsidRPr="00135CBE">
        <w:rPr>
          <w:rFonts w:cs="Arial"/>
          <w:b/>
          <w:bCs/>
          <w:szCs w:val="22"/>
          <w:lang w:val="vi-VN"/>
        </w:rPr>
        <w:t>QUYỀN</w:t>
      </w:r>
      <w:r w:rsidRPr="00135CBE">
        <w:rPr>
          <w:rFonts w:eastAsia="Arial" w:cs="Arial"/>
          <w:b/>
          <w:bCs/>
          <w:szCs w:val="22"/>
          <w:lang w:val="vi-VN"/>
        </w:rPr>
        <w:t xml:space="preserve"> </w:t>
      </w:r>
      <w:r w:rsidRPr="00135CBE">
        <w:rPr>
          <w:rFonts w:cs="Arial"/>
          <w:b/>
          <w:bCs/>
          <w:szCs w:val="22"/>
          <w:lang w:val="vi-VN"/>
        </w:rPr>
        <w:t>LỢI</w:t>
      </w:r>
      <w:r w:rsidRPr="00135CBE">
        <w:rPr>
          <w:rFonts w:eastAsia="Arial" w:cs="Arial"/>
          <w:b/>
          <w:bCs/>
          <w:szCs w:val="22"/>
          <w:lang w:val="vi-VN"/>
        </w:rPr>
        <w:t xml:space="preserve"> </w:t>
      </w:r>
      <w:r w:rsidRPr="00135CBE">
        <w:rPr>
          <w:rFonts w:cs="Arial"/>
          <w:b/>
          <w:bCs/>
          <w:szCs w:val="22"/>
          <w:lang w:val="vi-VN"/>
        </w:rPr>
        <w:t>CỦA</w:t>
      </w:r>
      <w:r w:rsidRPr="00135CBE">
        <w:rPr>
          <w:rFonts w:eastAsia="Arial" w:cs="Arial"/>
          <w:b/>
          <w:bCs/>
          <w:szCs w:val="22"/>
          <w:lang w:val="vi-VN"/>
        </w:rPr>
        <w:t xml:space="preserve"> </w:t>
      </w:r>
      <w:r w:rsidRPr="00135CBE">
        <w:rPr>
          <w:rFonts w:cs="Arial"/>
          <w:b/>
          <w:bCs/>
          <w:szCs w:val="22"/>
          <w:lang w:val="vi-VN"/>
        </w:rPr>
        <w:t>BÊN</w:t>
      </w:r>
      <w:r w:rsidRPr="00135CBE">
        <w:rPr>
          <w:rFonts w:eastAsia="Arial" w:cs="Arial"/>
          <w:b/>
          <w:bCs/>
          <w:szCs w:val="22"/>
          <w:lang w:val="vi-VN"/>
        </w:rPr>
        <w:t xml:space="preserve"> </w:t>
      </w:r>
      <w:r w:rsidRPr="00135CBE">
        <w:rPr>
          <w:rFonts w:cs="Arial"/>
          <w:b/>
          <w:bCs/>
          <w:szCs w:val="22"/>
          <w:lang w:val="vi-VN"/>
        </w:rPr>
        <w:t>B</w:t>
      </w:r>
    </w:p>
    <w:p w14:paraId="1D2FD5DC" w14:textId="77777777" w:rsidR="00AA5817" w:rsidRPr="00135CBE" w:rsidRDefault="00AA5817" w:rsidP="00032527">
      <w:pPr>
        <w:numPr>
          <w:ilvl w:val="1"/>
          <w:numId w:val="7"/>
        </w:numPr>
        <w:spacing w:before="120" w:after="0"/>
        <w:ind w:left="567" w:hanging="567"/>
        <w:jc w:val="both"/>
        <w:rPr>
          <w:rFonts w:cs="Arial"/>
          <w:szCs w:val="22"/>
          <w:lang w:val="vi-VN"/>
        </w:rPr>
      </w:pPr>
      <w:r w:rsidRPr="00135CBE">
        <w:rPr>
          <w:rFonts w:cs="Arial"/>
          <w:szCs w:val="22"/>
          <w:lang w:val="vi-VN"/>
        </w:rPr>
        <w:t>Chịu trách nhiệ</w:t>
      </w:r>
      <w:r w:rsidR="000C0B44" w:rsidRPr="00135CBE">
        <w:rPr>
          <w:rFonts w:cs="Arial"/>
          <w:szCs w:val="22"/>
          <w:lang w:val="vi-VN"/>
        </w:rPr>
        <w:t>m cung cấp phần mềm, kiểm soát Dịch V</w:t>
      </w:r>
      <w:r w:rsidRPr="00135CBE">
        <w:rPr>
          <w:rFonts w:cs="Arial"/>
          <w:szCs w:val="22"/>
          <w:lang w:val="vi-VN"/>
        </w:rPr>
        <w:t>ụ.</w:t>
      </w:r>
    </w:p>
    <w:p w14:paraId="4F2C286C" w14:textId="77777777" w:rsidR="00AA5817" w:rsidRPr="00135CBE" w:rsidRDefault="00AA5817" w:rsidP="00032527">
      <w:pPr>
        <w:numPr>
          <w:ilvl w:val="1"/>
          <w:numId w:val="7"/>
        </w:numPr>
        <w:spacing w:before="120" w:after="0"/>
        <w:ind w:left="567" w:hanging="567"/>
        <w:jc w:val="both"/>
        <w:rPr>
          <w:rFonts w:cs="Arial"/>
          <w:szCs w:val="22"/>
          <w:lang w:val="vi-VN"/>
        </w:rPr>
      </w:pPr>
      <w:r w:rsidRPr="00135CBE">
        <w:rPr>
          <w:rFonts w:cs="Arial"/>
          <w:szCs w:val="22"/>
          <w:lang w:val="vi-VN"/>
        </w:rPr>
        <w:t xml:space="preserve">Đảm bảo chất lượng và duy trì hoạt động ổn định của hệ thống nền tảng </w:t>
      </w:r>
      <w:r w:rsidR="00E220C6" w:rsidRPr="00135CBE">
        <w:rPr>
          <w:rFonts w:cs="Arial"/>
          <w:szCs w:val="22"/>
          <w:lang w:val="vi-VN"/>
        </w:rPr>
        <w:t>Dịch Vụ</w:t>
      </w:r>
      <w:r w:rsidRPr="00135CBE">
        <w:rPr>
          <w:rFonts w:cs="Arial"/>
          <w:szCs w:val="22"/>
          <w:lang w:val="vi-VN"/>
        </w:rPr>
        <w:t>.</w:t>
      </w:r>
    </w:p>
    <w:p w14:paraId="6C17865B" w14:textId="7D92FA4D" w:rsidR="00AA5817" w:rsidRPr="00135CBE" w:rsidRDefault="00960637" w:rsidP="00032527">
      <w:pPr>
        <w:numPr>
          <w:ilvl w:val="1"/>
          <w:numId w:val="7"/>
        </w:numPr>
        <w:spacing w:before="120" w:after="0"/>
        <w:ind w:left="567" w:hanging="567"/>
        <w:jc w:val="both"/>
        <w:rPr>
          <w:rFonts w:cs="Arial"/>
          <w:szCs w:val="22"/>
          <w:lang w:val="vi-VN"/>
        </w:rPr>
      </w:pPr>
      <w:r w:rsidRPr="00135CBE">
        <w:rPr>
          <w:rFonts w:cs="Arial"/>
          <w:szCs w:val="22"/>
          <w:lang w:val="vi-VN"/>
        </w:rPr>
        <w:t>Bàn giao tài liệu h</w:t>
      </w:r>
      <w:r w:rsidR="00AA5817" w:rsidRPr="00135CBE">
        <w:rPr>
          <w:rFonts w:cs="Arial"/>
          <w:szCs w:val="22"/>
          <w:lang w:val="vi-VN"/>
        </w:rPr>
        <w:t xml:space="preserve">ướng dẫn </w:t>
      </w:r>
      <w:r w:rsidRPr="00135CBE">
        <w:rPr>
          <w:rFonts w:cs="Arial"/>
          <w:szCs w:val="22"/>
          <w:lang w:val="vi-VN"/>
        </w:rPr>
        <w:t>sử dụng Dịch Vụ cho Bên A</w:t>
      </w:r>
      <w:r w:rsidR="00DC53EC" w:rsidRPr="00135CBE">
        <w:rPr>
          <w:rFonts w:cs="Arial"/>
          <w:szCs w:val="22"/>
          <w:lang w:val="vi-VN"/>
        </w:rPr>
        <w:t xml:space="preserve"> đúng theo gói dịch vụ được chọn ở </w:t>
      </w:r>
      <w:r w:rsidR="00DD1F2D">
        <w:rPr>
          <w:rFonts w:cs="Arial"/>
          <w:szCs w:val="22"/>
        </w:rPr>
        <w:t>phụ lục hợp đồng</w:t>
      </w:r>
      <w:r w:rsidR="00AA5817" w:rsidRPr="00135CBE">
        <w:rPr>
          <w:rFonts w:cs="Arial"/>
          <w:szCs w:val="22"/>
          <w:lang w:val="vi-VN"/>
        </w:rPr>
        <w:t>.</w:t>
      </w:r>
      <w:r w:rsidRPr="00135CBE">
        <w:rPr>
          <w:rFonts w:cs="Arial"/>
          <w:szCs w:val="22"/>
          <w:lang w:val="vi-VN"/>
        </w:rPr>
        <w:t xml:space="preserve"> Hỗ</w:t>
      </w:r>
      <w:r w:rsidR="0030014E" w:rsidRPr="00135CBE">
        <w:rPr>
          <w:rFonts w:cs="Arial"/>
          <w:szCs w:val="22"/>
          <w:lang w:val="vi-VN"/>
        </w:rPr>
        <w:t xml:space="preserve"> trợ Bên A thao tác và sử dụng Dịch V</w:t>
      </w:r>
      <w:r w:rsidRPr="00135CBE">
        <w:rPr>
          <w:rFonts w:cs="Arial"/>
          <w:szCs w:val="22"/>
          <w:lang w:val="vi-VN"/>
        </w:rPr>
        <w:t xml:space="preserve">ụ thông qua </w:t>
      </w:r>
      <w:r w:rsidR="008338B0" w:rsidRPr="00135CBE">
        <w:rPr>
          <w:rFonts w:cs="Arial"/>
          <w:szCs w:val="22"/>
          <w:lang w:val="vi-VN"/>
        </w:rPr>
        <w:t>email/</w:t>
      </w:r>
      <w:r w:rsidR="00476667" w:rsidRPr="00135CBE">
        <w:rPr>
          <w:rFonts w:cs="Arial"/>
          <w:szCs w:val="22"/>
          <w:lang w:val="vi-VN"/>
        </w:rPr>
        <w:t xml:space="preserve"> </w:t>
      </w:r>
      <w:r w:rsidR="008338B0" w:rsidRPr="00135CBE">
        <w:rPr>
          <w:rFonts w:cs="Arial"/>
          <w:szCs w:val="22"/>
          <w:lang w:val="vi-VN"/>
        </w:rPr>
        <w:t>chat/</w:t>
      </w:r>
      <w:r w:rsidR="00476667" w:rsidRPr="00135CBE">
        <w:rPr>
          <w:rFonts w:cs="Arial"/>
          <w:szCs w:val="22"/>
          <w:lang w:val="vi-VN"/>
        </w:rPr>
        <w:t xml:space="preserve"> </w:t>
      </w:r>
      <w:r w:rsidR="008338B0" w:rsidRPr="00135CBE">
        <w:rPr>
          <w:rFonts w:cs="Arial"/>
          <w:szCs w:val="22"/>
          <w:lang w:val="vi-VN"/>
        </w:rPr>
        <w:t>điện thoại.</w:t>
      </w:r>
      <w:r w:rsidR="00B532C1" w:rsidRPr="00135CBE">
        <w:rPr>
          <w:rFonts w:cs="Arial"/>
          <w:szCs w:val="22"/>
          <w:lang w:val="vi-VN"/>
        </w:rPr>
        <w:t xml:space="preserve"> Riêng đối với gói </w:t>
      </w:r>
      <w:r w:rsidR="00012055" w:rsidRPr="00135CBE">
        <w:rPr>
          <w:rFonts w:cs="Arial"/>
          <w:szCs w:val="22"/>
          <w:lang w:val="vi-VN"/>
        </w:rPr>
        <w:t>Contact Center</w:t>
      </w:r>
      <w:r w:rsidR="00B532C1" w:rsidRPr="00135CBE">
        <w:rPr>
          <w:rFonts w:cs="Arial"/>
          <w:szCs w:val="22"/>
          <w:lang w:val="vi-VN"/>
        </w:rPr>
        <w:t xml:space="preserve">, Bên B sẽ cử nhân sự chuyên trách sang Bên A hướng dẫn sử dụng </w:t>
      </w:r>
      <w:r w:rsidR="0073403F" w:rsidRPr="00135CBE">
        <w:rPr>
          <w:rFonts w:cs="Arial"/>
          <w:szCs w:val="22"/>
          <w:lang w:val="vi-VN"/>
        </w:rPr>
        <w:t xml:space="preserve">trong </w:t>
      </w:r>
      <w:r w:rsidR="003A6C74" w:rsidRPr="00135CBE">
        <w:rPr>
          <w:rFonts w:cs="Arial"/>
          <w:szCs w:val="22"/>
          <w:lang w:val="vi-VN"/>
        </w:rPr>
        <w:t>một (</w:t>
      </w:r>
      <w:r w:rsidR="0073403F" w:rsidRPr="00135CBE">
        <w:rPr>
          <w:rFonts w:cs="Arial"/>
          <w:szCs w:val="22"/>
          <w:lang w:val="vi-VN"/>
        </w:rPr>
        <w:t>1</w:t>
      </w:r>
      <w:r w:rsidR="003A6C74" w:rsidRPr="00135CBE">
        <w:rPr>
          <w:rFonts w:cs="Arial"/>
          <w:szCs w:val="22"/>
          <w:lang w:val="vi-VN"/>
        </w:rPr>
        <w:t>)</w:t>
      </w:r>
      <w:r w:rsidR="0073403F" w:rsidRPr="00135CBE">
        <w:rPr>
          <w:rFonts w:cs="Arial"/>
          <w:szCs w:val="22"/>
          <w:lang w:val="vi-VN"/>
        </w:rPr>
        <w:t xml:space="preserve"> buổi </w:t>
      </w:r>
      <w:r w:rsidR="00B532C1" w:rsidRPr="00135CBE">
        <w:rPr>
          <w:rFonts w:cs="Arial"/>
          <w:szCs w:val="22"/>
          <w:lang w:val="vi-VN"/>
        </w:rPr>
        <w:t xml:space="preserve">với thời </w:t>
      </w:r>
      <w:r w:rsidR="008459F7" w:rsidRPr="00135CBE">
        <w:rPr>
          <w:rFonts w:cs="Arial"/>
          <w:szCs w:val="22"/>
          <w:lang w:val="vi-VN"/>
        </w:rPr>
        <w:t>lượng</w:t>
      </w:r>
      <w:r w:rsidR="00B532C1" w:rsidRPr="00135CBE">
        <w:rPr>
          <w:rFonts w:cs="Arial"/>
          <w:szCs w:val="22"/>
          <w:lang w:val="vi-VN"/>
        </w:rPr>
        <w:t xml:space="preserve"> </w:t>
      </w:r>
      <w:r w:rsidR="003A6C74" w:rsidRPr="00135CBE">
        <w:rPr>
          <w:rFonts w:cs="Arial"/>
          <w:szCs w:val="22"/>
          <w:lang w:val="vi-VN"/>
        </w:rPr>
        <w:t>bốn (</w:t>
      </w:r>
      <w:r w:rsidR="00B532C1" w:rsidRPr="00135CBE">
        <w:rPr>
          <w:rFonts w:cs="Arial"/>
          <w:szCs w:val="22"/>
          <w:lang w:val="vi-VN"/>
        </w:rPr>
        <w:t>4</w:t>
      </w:r>
      <w:r w:rsidR="003A6C74" w:rsidRPr="00135CBE">
        <w:rPr>
          <w:rFonts w:cs="Arial"/>
          <w:szCs w:val="22"/>
          <w:lang w:val="vi-VN"/>
        </w:rPr>
        <w:t>)</w:t>
      </w:r>
      <w:r w:rsidR="00B532C1" w:rsidRPr="00135CBE">
        <w:rPr>
          <w:rFonts w:cs="Arial"/>
          <w:szCs w:val="22"/>
          <w:lang w:val="vi-VN"/>
        </w:rPr>
        <w:t xml:space="preserve"> giờ đồng hồ. </w:t>
      </w:r>
    </w:p>
    <w:p w14:paraId="5D8A4A11" w14:textId="77777777" w:rsidR="00AA5817" w:rsidRPr="00135CBE" w:rsidRDefault="00AA5817" w:rsidP="00032527">
      <w:pPr>
        <w:numPr>
          <w:ilvl w:val="1"/>
          <w:numId w:val="7"/>
        </w:numPr>
        <w:spacing w:before="120" w:after="0"/>
        <w:ind w:left="567" w:hanging="567"/>
        <w:jc w:val="both"/>
        <w:rPr>
          <w:rFonts w:cs="Arial"/>
          <w:szCs w:val="22"/>
          <w:lang w:val="vi-VN"/>
        </w:rPr>
      </w:pPr>
      <w:r w:rsidRPr="00135CBE">
        <w:rPr>
          <w:rFonts w:cs="Arial"/>
          <w:szCs w:val="22"/>
          <w:lang w:val="vi-VN"/>
        </w:rPr>
        <w:lastRenderedPageBreak/>
        <w:t>Giải quyết các khiếu nại của Bên A về chất lượng dịch vụ trong phạm vi trách nhiệm của Bên B.</w:t>
      </w:r>
    </w:p>
    <w:p w14:paraId="1D485581" w14:textId="77777777" w:rsidR="00DD5A1A" w:rsidRPr="00135CBE" w:rsidRDefault="00DD5A1A" w:rsidP="00032527">
      <w:pPr>
        <w:numPr>
          <w:ilvl w:val="1"/>
          <w:numId w:val="7"/>
        </w:numPr>
        <w:tabs>
          <w:tab w:val="clear" w:pos="0"/>
        </w:tabs>
        <w:spacing w:before="120" w:after="0"/>
        <w:ind w:left="567" w:hanging="567"/>
        <w:jc w:val="both"/>
        <w:rPr>
          <w:rFonts w:cs="Arial"/>
          <w:bCs/>
          <w:szCs w:val="22"/>
          <w:lang w:val="vi-VN"/>
        </w:rPr>
      </w:pPr>
      <w:r w:rsidRPr="00135CBE">
        <w:rPr>
          <w:rFonts w:cs="Arial"/>
          <w:lang w:val="vi-VN"/>
        </w:rPr>
        <w:t>Được sử dụng thương hiệu Bên A để truyền thông với tư cách Bên A là khách hàng của Bên B.</w:t>
      </w:r>
    </w:p>
    <w:p w14:paraId="7B04FBD8" w14:textId="6211A0F6" w:rsidR="00C936D3" w:rsidRPr="00135CBE" w:rsidRDefault="00C936D3" w:rsidP="00032527">
      <w:pPr>
        <w:spacing w:before="240" w:after="0"/>
        <w:jc w:val="both"/>
        <w:rPr>
          <w:rFonts w:eastAsia="Arial" w:cs="Arial"/>
          <w:b/>
          <w:bCs/>
          <w:szCs w:val="22"/>
          <w:lang w:val="vi-VN"/>
        </w:rPr>
      </w:pPr>
      <w:r w:rsidRPr="00135CBE">
        <w:rPr>
          <w:rFonts w:cs="Arial"/>
          <w:b/>
          <w:bCs/>
          <w:szCs w:val="22"/>
          <w:lang w:val="vi-VN"/>
        </w:rPr>
        <w:t>ĐIỀU</w:t>
      </w:r>
      <w:r w:rsidRPr="00135CBE">
        <w:rPr>
          <w:rFonts w:eastAsia="Arial" w:cs="Arial"/>
          <w:b/>
          <w:bCs/>
          <w:szCs w:val="22"/>
          <w:lang w:val="vi-VN"/>
        </w:rPr>
        <w:t xml:space="preserve"> </w:t>
      </w:r>
      <w:r w:rsidR="00DD1F2D">
        <w:rPr>
          <w:rFonts w:cs="Arial"/>
          <w:b/>
          <w:bCs/>
          <w:szCs w:val="22"/>
          <w:lang w:val="vi-VN"/>
        </w:rPr>
        <w:t>6</w:t>
      </w:r>
      <w:r w:rsidRPr="00135CBE">
        <w:rPr>
          <w:rFonts w:cs="Arial"/>
          <w:b/>
          <w:bCs/>
          <w:szCs w:val="22"/>
          <w:lang w:val="vi-VN"/>
        </w:rPr>
        <w:t>:</w:t>
      </w:r>
      <w:r w:rsidRPr="00135CBE">
        <w:rPr>
          <w:rFonts w:eastAsia="Arial" w:cs="Arial"/>
          <w:b/>
          <w:bCs/>
          <w:szCs w:val="22"/>
          <w:lang w:val="vi-VN"/>
        </w:rPr>
        <w:t xml:space="preserve"> </w:t>
      </w:r>
      <w:r w:rsidR="00CC044C" w:rsidRPr="00135CBE">
        <w:rPr>
          <w:rFonts w:eastAsia="Arial" w:cs="Arial"/>
          <w:b/>
          <w:bCs/>
          <w:szCs w:val="22"/>
          <w:lang w:val="vi-VN"/>
        </w:rPr>
        <w:t xml:space="preserve">SỰ KIỆN </w:t>
      </w:r>
      <w:r w:rsidRPr="00135CBE">
        <w:rPr>
          <w:rFonts w:cs="Arial"/>
          <w:b/>
          <w:bCs/>
          <w:szCs w:val="22"/>
          <w:lang w:val="vi-VN"/>
        </w:rPr>
        <w:t>BẤT</w:t>
      </w:r>
      <w:r w:rsidRPr="00135CBE">
        <w:rPr>
          <w:rFonts w:eastAsia="Arial" w:cs="Arial"/>
          <w:b/>
          <w:bCs/>
          <w:szCs w:val="22"/>
          <w:lang w:val="vi-VN"/>
        </w:rPr>
        <w:t xml:space="preserve"> </w:t>
      </w:r>
      <w:r w:rsidRPr="00135CBE">
        <w:rPr>
          <w:rFonts w:cs="Arial"/>
          <w:b/>
          <w:bCs/>
          <w:szCs w:val="22"/>
          <w:lang w:val="vi-VN"/>
        </w:rPr>
        <w:t>KHẢ</w:t>
      </w:r>
      <w:r w:rsidRPr="00135CBE">
        <w:rPr>
          <w:rFonts w:eastAsia="Arial" w:cs="Arial"/>
          <w:b/>
          <w:bCs/>
          <w:szCs w:val="22"/>
          <w:lang w:val="vi-VN"/>
        </w:rPr>
        <w:t xml:space="preserve"> </w:t>
      </w:r>
      <w:r w:rsidRPr="00135CBE">
        <w:rPr>
          <w:rFonts w:cs="Arial"/>
          <w:b/>
          <w:bCs/>
          <w:szCs w:val="22"/>
          <w:lang w:val="vi-VN"/>
        </w:rPr>
        <w:t>KHÁNG</w:t>
      </w:r>
      <w:r w:rsidRPr="00135CBE">
        <w:rPr>
          <w:rFonts w:eastAsia="Arial" w:cs="Arial"/>
          <w:b/>
          <w:bCs/>
          <w:szCs w:val="22"/>
          <w:lang w:val="vi-VN"/>
        </w:rPr>
        <w:t xml:space="preserve">  </w:t>
      </w:r>
    </w:p>
    <w:p w14:paraId="093E8056" w14:textId="77777777" w:rsidR="00C936D3" w:rsidRPr="00135CBE" w:rsidRDefault="00C936D3" w:rsidP="00032527">
      <w:pPr>
        <w:numPr>
          <w:ilvl w:val="1"/>
          <w:numId w:val="5"/>
        </w:numPr>
        <w:spacing w:before="120" w:after="0"/>
        <w:ind w:left="567" w:hanging="567"/>
        <w:jc w:val="both"/>
        <w:rPr>
          <w:rFonts w:cs="Arial"/>
          <w:szCs w:val="22"/>
          <w:lang w:val="vi-VN"/>
        </w:rPr>
      </w:pPr>
      <w:r w:rsidRPr="00135CBE">
        <w:rPr>
          <w:rFonts w:cs="Arial"/>
          <w:szCs w:val="22"/>
          <w:lang w:val="vi-VN"/>
        </w:rPr>
        <w:t>Nếu</w:t>
      </w:r>
      <w:r w:rsidRPr="00135CBE">
        <w:rPr>
          <w:rFonts w:eastAsia="Arial" w:cs="Arial"/>
          <w:szCs w:val="22"/>
          <w:lang w:val="vi-VN"/>
        </w:rPr>
        <w:t xml:space="preserve"> </w:t>
      </w:r>
      <w:r w:rsidRPr="00135CBE">
        <w:rPr>
          <w:rFonts w:cs="Arial"/>
          <w:szCs w:val="22"/>
          <w:lang w:val="vi-VN"/>
        </w:rPr>
        <w:t>một</w:t>
      </w:r>
      <w:r w:rsidRPr="00135CBE">
        <w:rPr>
          <w:rFonts w:eastAsia="Arial" w:cs="Arial"/>
          <w:szCs w:val="22"/>
          <w:lang w:val="vi-VN"/>
        </w:rPr>
        <w:t xml:space="preserve"> </w:t>
      </w:r>
      <w:r w:rsidRPr="00135CBE">
        <w:rPr>
          <w:rFonts w:cs="Arial"/>
          <w:szCs w:val="22"/>
          <w:lang w:val="vi-VN"/>
        </w:rPr>
        <w:t>hoặc</w:t>
      </w:r>
      <w:r w:rsidRPr="00135CBE">
        <w:rPr>
          <w:rFonts w:eastAsia="Arial" w:cs="Arial"/>
          <w:szCs w:val="22"/>
          <w:lang w:val="vi-VN"/>
        </w:rPr>
        <w:t xml:space="preserve"> </w:t>
      </w:r>
      <w:r w:rsidRPr="00135CBE">
        <w:rPr>
          <w:rFonts w:cs="Arial"/>
          <w:szCs w:val="22"/>
          <w:lang w:val="vi-VN"/>
        </w:rPr>
        <w:t>các</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ngăn</w:t>
      </w:r>
      <w:r w:rsidRPr="00135CBE">
        <w:rPr>
          <w:rFonts w:eastAsia="Arial" w:cs="Arial"/>
          <w:szCs w:val="22"/>
          <w:lang w:val="vi-VN"/>
        </w:rPr>
        <w:t xml:space="preserve"> </w:t>
      </w:r>
      <w:r w:rsidRPr="00135CBE">
        <w:rPr>
          <w:rFonts w:cs="Arial"/>
          <w:szCs w:val="22"/>
          <w:lang w:val="vi-VN"/>
        </w:rPr>
        <w:t>cản</w:t>
      </w:r>
      <w:r w:rsidRPr="00135CBE">
        <w:rPr>
          <w:rFonts w:eastAsia="Arial" w:cs="Arial"/>
          <w:szCs w:val="22"/>
          <w:lang w:val="vi-VN"/>
        </w:rPr>
        <w:t xml:space="preserve"> </w:t>
      </w:r>
      <w:r w:rsidRPr="00135CBE">
        <w:rPr>
          <w:rFonts w:cs="Arial"/>
          <w:szCs w:val="22"/>
          <w:lang w:val="vi-VN"/>
        </w:rPr>
        <w:t>hoặc</w:t>
      </w:r>
      <w:r w:rsidRPr="00135CBE">
        <w:rPr>
          <w:rFonts w:eastAsia="Arial" w:cs="Arial"/>
          <w:szCs w:val="22"/>
          <w:lang w:val="vi-VN"/>
        </w:rPr>
        <w:t xml:space="preserve"> </w:t>
      </w:r>
      <w:r w:rsidRPr="00135CBE">
        <w:rPr>
          <w:rFonts w:cs="Arial"/>
          <w:szCs w:val="22"/>
          <w:lang w:val="vi-VN"/>
        </w:rPr>
        <w:t>chậm</w:t>
      </w:r>
      <w:r w:rsidRPr="00135CBE">
        <w:rPr>
          <w:rFonts w:eastAsia="Arial" w:cs="Arial"/>
          <w:szCs w:val="22"/>
          <w:lang w:val="vi-VN"/>
        </w:rPr>
        <w:t xml:space="preserve"> </w:t>
      </w:r>
      <w:r w:rsidRPr="00135CBE">
        <w:rPr>
          <w:rFonts w:cs="Arial"/>
          <w:szCs w:val="22"/>
          <w:lang w:val="vi-VN"/>
        </w:rPr>
        <w:t>trễ</w:t>
      </w:r>
      <w:r w:rsidRPr="00135CBE">
        <w:rPr>
          <w:rFonts w:eastAsia="Arial" w:cs="Arial"/>
          <w:szCs w:val="22"/>
          <w:lang w:val="vi-VN"/>
        </w:rPr>
        <w:t xml:space="preserve"> </w:t>
      </w:r>
      <w:r w:rsidRPr="00135CBE">
        <w:rPr>
          <w:rFonts w:cs="Arial"/>
          <w:szCs w:val="22"/>
          <w:lang w:val="vi-VN"/>
        </w:rPr>
        <w:t>trong</w:t>
      </w:r>
      <w:r w:rsidRPr="00135CBE">
        <w:rPr>
          <w:rFonts w:eastAsia="Arial" w:cs="Arial"/>
          <w:szCs w:val="22"/>
          <w:lang w:val="vi-VN"/>
        </w:rPr>
        <w:t xml:space="preserve"> </w:t>
      </w:r>
      <w:r w:rsidRPr="00135CBE">
        <w:rPr>
          <w:rFonts w:cs="Arial"/>
          <w:szCs w:val="22"/>
          <w:lang w:val="vi-VN"/>
        </w:rPr>
        <w:t>việc</w:t>
      </w:r>
      <w:r w:rsidRPr="00135CBE">
        <w:rPr>
          <w:rFonts w:eastAsia="Arial" w:cs="Arial"/>
          <w:szCs w:val="22"/>
          <w:lang w:val="vi-VN"/>
        </w:rPr>
        <w:t xml:space="preserve"> </w:t>
      </w:r>
      <w:r w:rsidRPr="00135CBE">
        <w:rPr>
          <w:rFonts w:cs="Arial"/>
          <w:szCs w:val="22"/>
          <w:lang w:val="vi-VN"/>
        </w:rPr>
        <w:t>thực</w:t>
      </w:r>
      <w:r w:rsidRPr="00135CBE">
        <w:rPr>
          <w:rFonts w:eastAsia="Arial" w:cs="Arial"/>
          <w:szCs w:val="22"/>
          <w:lang w:val="vi-VN"/>
        </w:rPr>
        <w:t xml:space="preserve"> </w:t>
      </w:r>
      <w:r w:rsidRPr="00135CBE">
        <w:rPr>
          <w:rFonts w:cs="Arial"/>
          <w:szCs w:val="22"/>
          <w:lang w:val="vi-VN"/>
        </w:rPr>
        <w:t>hiện</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kỳ</w:t>
      </w:r>
      <w:r w:rsidRPr="00135CBE">
        <w:rPr>
          <w:rFonts w:eastAsia="Arial" w:cs="Arial"/>
          <w:szCs w:val="22"/>
          <w:lang w:val="vi-VN"/>
        </w:rPr>
        <w:t xml:space="preserve"> </w:t>
      </w:r>
      <w:r w:rsidRPr="00135CBE">
        <w:rPr>
          <w:rFonts w:cs="Arial"/>
          <w:szCs w:val="22"/>
          <w:lang w:val="vi-VN"/>
        </w:rPr>
        <w:t>nghĩa</w:t>
      </w:r>
      <w:r w:rsidRPr="00135CBE">
        <w:rPr>
          <w:rFonts w:eastAsia="Arial" w:cs="Arial"/>
          <w:szCs w:val="22"/>
          <w:lang w:val="vi-VN"/>
        </w:rPr>
        <w:t xml:space="preserve"> </w:t>
      </w:r>
      <w:r w:rsidRPr="00135CBE">
        <w:rPr>
          <w:rFonts w:cs="Arial"/>
          <w:szCs w:val="22"/>
          <w:lang w:val="vi-VN"/>
        </w:rPr>
        <w:t>vụ</w:t>
      </w:r>
      <w:r w:rsidRPr="00135CBE">
        <w:rPr>
          <w:rFonts w:eastAsia="Arial" w:cs="Arial"/>
          <w:szCs w:val="22"/>
          <w:lang w:val="vi-VN"/>
        </w:rPr>
        <w:t xml:space="preserve"> </w:t>
      </w:r>
      <w:r w:rsidRPr="00135CBE">
        <w:rPr>
          <w:rFonts w:cs="Arial"/>
          <w:szCs w:val="22"/>
          <w:lang w:val="vi-VN"/>
        </w:rPr>
        <w:t>nào</w:t>
      </w:r>
      <w:r w:rsidRPr="00135CBE">
        <w:rPr>
          <w:rFonts w:eastAsia="Arial" w:cs="Arial"/>
          <w:szCs w:val="22"/>
          <w:lang w:val="vi-VN"/>
        </w:rPr>
        <w:t xml:space="preserve"> </w:t>
      </w:r>
      <w:r w:rsidRPr="00135CBE">
        <w:rPr>
          <w:rFonts w:cs="Arial"/>
          <w:szCs w:val="22"/>
          <w:lang w:val="vi-VN"/>
        </w:rPr>
        <w:t>quy</w:t>
      </w:r>
      <w:r w:rsidRPr="00135CBE">
        <w:rPr>
          <w:rFonts w:eastAsia="Arial" w:cs="Arial"/>
          <w:szCs w:val="22"/>
          <w:lang w:val="vi-VN"/>
        </w:rPr>
        <w:t xml:space="preserve"> </w:t>
      </w:r>
      <w:r w:rsidRPr="00135CBE">
        <w:rPr>
          <w:rFonts w:cs="Arial"/>
          <w:szCs w:val="22"/>
          <w:lang w:val="vi-VN"/>
        </w:rPr>
        <w:t>định</w:t>
      </w:r>
      <w:r w:rsidRPr="00135CBE">
        <w:rPr>
          <w:rFonts w:eastAsia="Arial" w:cs="Arial"/>
          <w:szCs w:val="22"/>
          <w:lang w:val="vi-VN"/>
        </w:rPr>
        <w:t xml:space="preserve"> </w:t>
      </w:r>
      <w:r w:rsidRPr="00135CBE">
        <w:rPr>
          <w:rFonts w:cs="Arial"/>
          <w:szCs w:val="22"/>
          <w:lang w:val="vi-VN"/>
        </w:rPr>
        <w:t>trong</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bởi</w:t>
      </w:r>
      <w:r w:rsidRPr="00135CBE">
        <w:rPr>
          <w:rFonts w:eastAsia="Arial" w:cs="Arial"/>
          <w:szCs w:val="22"/>
          <w:lang w:val="vi-VN"/>
        </w:rPr>
        <w:t xml:space="preserve"> </w:t>
      </w:r>
      <w:r w:rsidRPr="00135CBE">
        <w:rPr>
          <w:rFonts w:cs="Arial"/>
          <w:szCs w:val="22"/>
          <w:lang w:val="vi-VN"/>
        </w:rPr>
        <w:t>các</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00635BB8" w:rsidRPr="00135CBE">
        <w:rPr>
          <w:rFonts w:eastAsia="Arial" w:cs="Arial"/>
          <w:szCs w:val="22"/>
          <w:lang w:val="vi-VN"/>
        </w:rPr>
        <w:t>xảy ra mang tính khách quan</w:t>
      </w:r>
      <w:r w:rsidR="00635BB8" w:rsidRPr="00135CBE">
        <w:rPr>
          <w:rFonts w:cs="Arial"/>
          <w:szCs w:val="22"/>
          <w:lang w:val="vi-VN"/>
        </w:rPr>
        <w:t xml:space="preserve"> và </w:t>
      </w:r>
      <w:r w:rsidRPr="00135CBE">
        <w:rPr>
          <w:rFonts w:cs="Arial"/>
          <w:szCs w:val="22"/>
          <w:lang w:val="vi-VN"/>
        </w:rPr>
        <w:t>nằm</w:t>
      </w:r>
      <w:r w:rsidRPr="00135CBE">
        <w:rPr>
          <w:rFonts w:eastAsia="Arial" w:cs="Arial"/>
          <w:szCs w:val="22"/>
          <w:lang w:val="vi-VN"/>
        </w:rPr>
        <w:t xml:space="preserve"> </w:t>
      </w:r>
      <w:r w:rsidRPr="00135CBE">
        <w:rPr>
          <w:rFonts w:cs="Arial"/>
          <w:szCs w:val="22"/>
          <w:lang w:val="vi-VN"/>
        </w:rPr>
        <w:t>ngoài</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kiểm</w:t>
      </w:r>
      <w:r w:rsidRPr="00135CBE">
        <w:rPr>
          <w:rFonts w:eastAsia="Arial" w:cs="Arial"/>
          <w:szCs w:val="22"/>
          <w:lang w:val="vi-VN"/>
        </w:rPr>
        <w:t xml:space="preserve"> </w:t>
      </w:r>
      <w:r w:rsidRPr="00135CBE">
        <w:rPr>
          <w:rFonts w:cs="Arial"/>
          <w:szCs w:val="22"/>
          <w:lang w:val="vi-VN"/>
        </w:rPr>
        <w:t>soát</w:t>
      </w:r>
      <w:r w:rsidRPr="00135CBE">
        <w:rPr>
          <w:rFonts w:eastAsia="Arial" w:cs="Arial"/>
          <w:szCs w:val="22"/>
          <w:lang w:val="vi-VN"/>
        </w:rPr>
        <w:t xml:space="preserve"> </w:t>
      </w:r>
      <w:r w:rsidRPr="00135CBE">
        <w:rPr>
          <w:rFonts w:cs="Arial"/>
          <w:szCs w:val="22"/>
          <w:lang w:val="vi-VN"/>
        </w:rPr>
        <w:t>hợp</w:t>
      </w:r>
      <w:r w:rsidRPr="00135CBE">
        <w:rPr>
          <w:rFonts w:eastAsia="Arial" w:cs="Arial"/>
          <w:szCs w:val="22"/>
          <w:lang w:val="vi-VN"/>
        </w:rPr>
        <w:t xml:space="preserve"> </w:t>
      </w:r>
      <w:r w:rsidRPr="00135CBE">
        <w:rPr>
          <w:rFonts w:cs="Arial"/>
          <w:szCs w:val="22"/>
          <w:lang w:val="vi-VN"/>
        </w:rPr>
        <w:t>lý</w:t>
      </w:r>
      <w:r w:rsidRPr="00135CBE">
        <w:rPr>
          <w:rFonts w:eastAsia="Arial" w:cs="Arial"/>
          <w:szCs w:val="22"/>
          <w:lang w:val="vi-VN"/>
        </w:rPr>
        <w:t xml:space="preserve"> </w:t>
      </w:r>
      <w:r w:rsidRPr="00135CBE">
        <w:rPr>
          <w:rFonts w:cs="Arial"/>
          <w:szCs w:val="22"/>
          <w:lang w:val="vi-VN"/>
        </w:rPr>
        <w:t>của</w:t>
      </w:r>
      <w:r w:rsidRPr="00135CBE">
        <w:rPr>
          <w:rFonts w:eastAsia="Arial" w:cs="Arial"/>
          <w:szCs w:val="22"/>
          <w:lang w:val="vi-VN"/>
        </w:rPr>
        <w:t xml:space="preserve"> </w:t>
      </w:r>
      <w:r w:rsidRPr="00135CBE">
        <w:rPr>
          <w:rFonts w:cs="Arial"/>
          <w:szCs w:val="22"/>
          <w:lang w:val="vi-VN"/>
        </w:rPr>
        <w:t>mình</w:t>
      </w:r>
      <w:r w:rsidRPr="00135CBE">
        <w:rPr>
          <w:rFonts w:eastAsia="Arial" w:cs="Arial"/>
          <w:szCs w:val="22"/>
          <w:lang w:val="vi-VN"/>
        </w:rPr>
        <w:t xml:space="preserve"> </w:t>
      </w:r>
      <w:r w:rsidRPr="00135CBE">
        <w:rPr>
          <w:rFonts w:cs="Arial"/>
          <w:szCs w:val="22"/>
          <w:lang w:val="vi-VN"/>
        </w:rPr>
        <w:t>thì</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đó</w:t>
      </w:r>
      <w:r w:rsidRPr="00135CBE">
        <w:rPr>
          <w:rFonts w:eastAsia="Arial" w:cs="Arial"/>
          <w:szCs w:val="22"/>
          <w:lang w:val="vi-VN"/>
        </w:rPr>
        <w:t xml:space="preserve"> </w:t>
      </w:r>
      <w:r w:rsidRPr="00135CBE">
        <w:rPr>
          <w:rFonts w:cs="Arial"/>
          <w:szCs w:val="22"/>
          <w:lang w:val="vi-VN"/>
        </w:rPr>
        <w:t>được</w:t>
      </w:r>
      <w:r w:rsidRPr="00135CBE">
        <w:rPr>
          <w:rFonts w:eastAsia="Arial" w:cs="Arial"/>
          <w:szCs w:val="22"/>
          <w:lang w:val="vi-VN"/>
        </w:rPr>
        <w:t xml:space="preserve"> </w:t>
      </w:r>
      <w:r w:rsidR="00C144D0" w:rsidRPr="00135CBE">
        <w:rPr>
          <w:rFonts w:cs="Arial"/>
          <w:szCs w:val="22"/>
          <w:lang w:val="vi-VN"/>
        </w:rPr>
        <w:t>xem</w:t>
      </w:r>
      <w:r w:rsidRPr="00135CBE">
        <w:rPr>
          <w:rFonts w:eastAsia="Arial" w:cs="Arial"/>
          <w:szCs w:val="22"/>
          <w:lang w:val="vi-VN"/>
        </w:rPr>
        <w:t xml:space="preserve"> </w:t>
      </w:r>
      <w:r w:rsidRPr="00135CBE">
        <w:rPr>
          <w:rFonts w:cs="Arial"/>
          <w:szCs w:val="22"/>
          <w:lang w:val="vi-VN"/>
        </w:rPr>
        <w:t>là</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bao</w:t>
      </w:r>
      <w:r w:rsidRPr="00135CBE">
        <w:rPr>
          <w:rFonts w:eastAsia="Arial" w:cs="Arial"/>
          <w:szCs w:val="22"/>
          <w:lang w:val="vi-VN"/>
        </w:rPr>
        <w:t xml:space="preserve"> </w:t>
      </w:r>
      <w:r w:rsidRPr="00135CBE">
        <w:rPr>
          <w:rFonts w:cs="Arial"/>
          <w:szCs w:val="22"/>
          <w:lang w:val="vi-VN"/>
        </w:rPr>
        <w:t>gồm</w:t>
      </w:r>
      <w:r w:rsidRPr="00135CBE">
        <w:rPr>
          <w:rFonts w:eastAsia="Arial" w:cs="Arial"/>
          <w:szCs w:val="22"/>
          <w:lang w:val="vi-VN"/>
        </w:rPr>
        <w:t xml:space="preserve"> </w:t>
      </w:r>
      <w:r w:rsidRPr="00135CBE">
        <w:rPr>
          <w:rFonts w:cs="Arial"/>
          <w:szCs w:val="22"/>
          <w:lang w:val="vi-VN"/>
        </w:rPr>
        <w:t>nhưng</w:t>
      </w:r>
      <w:r w:rsidRPr="00135CBE">
        <w:rPr>
          <w:rFonts w:eastAsia="Arial" w:cs="Arial"/>
          <w:szCs w:val="22"/>
          <w:lang w:val="vi-VN"/>
        </w:rPr>
        <w:t xml:space="preserve"> </w:t>
      </w:r>
      <w:r w:rsidRPr="00135CBE">
        <w:rPr>
          <w:rFonts w:cs="Arial"/>
          <w:szCs w:val="22"/>
          <w:lang w:val="vi-VN"/>
        </w:rPr>
        <w:t>không</w:t>
      </w:r>
      <w:r w:rsidRPr="00135CBE">
        <w:rPr>
          <w:rFonts w:eastAsia="Arial" w:cs="Arial"/>
          <w:szCs w:val="22"/>
          <w:lang w:val="vi-VN"/>
        </w:rPr>
        <w:t xml:space="preserve"> </w:t>
      </w:r>
      <w:r w:rsidRPr="00135CBE">
        <w:rPr>
          <w:rFonts w:cs="Arial"/>
          <w:szCs w:val="22"/>
          <w:lang w:val="vi-VN"/>
        </w:rPr>
        <w:t>giới</w:t>
      </w:r>
      <w:r w:rsidRPr="00135CBE">
        <w:rPr>
          <w:rFonts w:eastAsia="Arial" w:cs="Arial"/>
          <w:szCs w:val="22"/>
          <w:lang w:val="vi-VN"/>
        </w:rPr>
        <w:t xml:space="preserve"> </w:t>
      </w:r>
      <w:r w:rsidRPr="00135CBE">
        <w:rPr>
          <w:rFonts w:cs="Arial"/>
          <w:szCs w:val="22"/>
          <w:lang w:val="vi-VN"/>
        </w:rPr>
        <w:t>hạn</w:t>
      </w:r>
      <w:r w:rsidRPr="00135CBE">
        <w:rPr>
          <w:rFonts w:eastAsia="Arial" w:cs="Arial"/>
          <w:szCs w:val="22"/>
          <w:lang w:val="vi-VN"/>
        </w:rPr>
        <w:t xml:space="preserve"> </w:t>
      </w:r>
      <w:r w:rsidRPr="00135CBE">
        <w:rPr>
          <w:rFonts w:cs="Arial"/>
          <w:szCs w:val="22"/>
          <w:lang w:val="vi-VN"/>
        </w:rPr>
        <w:t>thiên</w:t>
      </w:r>
      <w:r w:rsidRPr="00135CBE">
        <w:rPr>
          <w:rFonts w:eastAsia="Arial" w:cs="Arial"/>
          <w:szCs w:val="22"/>
          <w:lang w:val="vi-VN"/>
        </w:rPr>
        <w:t xml:space="preserve"> </w:t>
      </w:r>
      <w:r w:rsidRPr="00135CBE">
        <w:rPr>
          <w:rFonts w:cs="Arial"/>
          <w:szCs w:val="22"/>
          <w:lang w:val="vi-VN"/>
        </w:rPr>
        <w:t>tai,</w:t>
      </w:r>
      <w:r w:rsidRPr="00135CBE">
        <w:rPr>
          <w:rFonts w:eastAsia="Arial" w:cs="Arial"/>
          <w:szCs w:val="22"/>
          <w:lang w:val="vi-VN"/>
        </w:rPr>
        <w:t xml:space="preserve"> </w:t>
      </w:r>
      <w:r w:rsidRPr="00135CBE">
        <w:rPr>
          <w:rFonts w:cs="Arial"/>
          <w:szCs w:val="22"/>
          <w:lang w:val="vi-VN"/>
        </w:rPr>
        <w:t>hỏa</w:t>
      </w:r>
      <w:r w:rsidRPr="00135CBE">
        <w:rPr>
          <w:rFonts w:eastAsia="Arial" w:cs="Arial"/>
          <w:szCs w:val="22"/>
          <w:lang w:val="vi-VN"/>
        </w:rPr>
        <w:t xml:space="preserve"> </w:t>
      </w:r>
      <w:r w:rsidRPr="00135CBE">
        <w:rPr>
          <w:rFonts w:cs="Arial"/>
          <w:szCs w:val="22"/>
          <w:lang w:val="vi-VN"/>
        </w:rPr>
        <w:t>hoạn,</w:t>
      </w:r>
      <w:r w:rsidRPr="00135CBE">
        <w:rPr>
          <w:rFonts w:eastAsia="Arial" w:cs="Arial"/>
          <w:szCs w:val="22"/>
          <w:lang w:val="vi-VN"/>
        </w:rPr>
        <w:t xml:space="preserve"> </w:t>
      </w:r>
      <w:r w:rsidRPr="00135CBE">
        <w:rPr>
          <w:rFonts w:cs="Arial"/>
          <w:szCs w:val="22"/>
          <w:lang w:val="vi-VN"/>
        </w:rPr>
        <w:t>chiến</w:t>
      </w:r>
      <w:r w:rsidRPr="00135CBE">
        <w:rPr>
          <w:rFonts w:eastAsia="Arial" w:cs="Arial"/>
          <w:szCs w:val="22"/>
          <w:lang w:val="vi-VN"/>
        </w:rPr>
        <w:t xml:space="preserve"> </w:t>
      </w:r>
      <w:r w:rsidRPr="00135CBE">
        <w:rPr>
          <w:rFonts w:cs="Arial"/>
          <w:szCs w:val="22"/>
          <w:lang w:val="vi-VN"/>
        </w:rPr>
        <w:t>tranh,</w:t>
      </w:r>
      <w:r w:rsidRPr="00135CBE">
        <w:rPr>
          <w:rFonts w:eastAsia="Arial" w:cs="Arial"/>
          <w:szCs w:val="22"/>
          <w:lang w:val="vi-VN"/>
        </w:rPr>
        <w:t xml:space="preserve"> </w:t>
      </w:r>
      <w:r w:rsidRPr="00135CBE">
        <w:rPr>
          <w:rFonts w:cs="Arial"/>
          <w:szCs w:val="22"/>
          <w:lang w:val="vi-VN"/>
        </w:rPr>
        <w:t>bạo</w:t>
      </w:r>
      <w:r w:rsidRPr="00135CBE">
        <w:rPr>
          <w:rFonts w:eastAsia="Arial" w:cs="Arial"/>
          <w:szCs w:val="22"/>
          <w:lang w:val="vi-VN"/>
        </w:rPr>
        <w:t xml:space="preserve"> </w:t>
      </w:r>
      <w:r w:rsidRPr="00135CBE">
        <w:rPr>
          <w:rFonts w:cs="Arial"/>
          <w:szCs w:val="22"/>
          <w:lang w:val="vi-VN"/>
        </w:rPr>
        <w:t>loạn,</w:t>
      </w:r>
      <w:r w:rsidRPr="00135CBE">
        <w:rPr>
          <w:rFonts w:eastAsia="Arial" w:cs="Arial"/>
          <w:szCs w:val="22"/>
          <w:lang w:val="vi-VN"/>
        </w:rPr>
        <w:t xml:space="preserve"> </w:t>
      </w:r>
      <w:r w:rsidRPr="00135CBE">
        <w:rPr>
          <w:rFonts w:cs="Arial"/>
          <w:szCs w:val="22"/>
          <w:lang w:val="vi-VN"/>
        </w:rPr>
        <w:t>nổi</w:t>
      </w:r>
      <w:r w:rsidRPr="00135CBE">
        <w:rPr>
          <w:rFonts w:eastAsia="Arial" w:cs="Arial"/>
          <w:szCs w:val="22"/>
          <w:lang w:val="vi-VN"/>
        </w:rPr>
        <w:t xml:space="preserve"> </w:t>
      </w:r>
      <w:r w:rsidRPr="00135CBE">
        <w:rPr>
          <w:rFonts w:cs="Arial"/>
          <w:szCs w:val="22"/>
          <w:lang w:val="vi-VN"/>
        </w:rPr>
        <w:t>loạn,</w:t>
      </w:r>
      <w:r w:rsidRPr="00135CBE">
        <w:rPr>
          <w:rFonts w:eastAsia="Arial" w:cs="Arial"/>
          <w:szCs w:val="22"/>
          <w:lang w:val="vi-VN"/>
        </w:rPr>
        <w:t xml:space="preserve"> </w:t>
      </w:r>
      <w:r w:rsidRPr="00135CBE">
        <w:rPr>
          <w:rFonts w:cs="Arial"/>
          <w:szCs w:val="22"/>
          <w:lang w:val="vi-VN"/>
        </w:rPr>
        <w:t>đình</w:t>
      </w:r>
      <w:r w:rsidRPr="00135CBE">
        <w:rPr>
          <w:rFonts w:eastAsia="Arial" w:cs="Arial"/>
          <w:szCs w:val="22"/>
          <w:lang w:val="vi-VN"/>
        </w:rPr>
        <w:t xml:space="preserve"> </w:t>
      </w:r>
      <w:r w:rsidRPr="00135CBE">
        <w:rPr>
          <w:rFonts w:cs="Arial"/>
          <w:szCs w:val="22"/>
          <w:lang w:val="vi-VN"/>
        </w:rPr>
        <w:t>công,</w:t>
      </w:r>
      <w:r w:rsidRPr="00135CBE">
        <w:rPr>
          <w:rFonts w:eastAsia="Arial" w:cs="Arial"/>
          <w:szCs w:val="22"/>
          <w:lang w:val="vi-VN"/>
        </w:rPr>
        <w:t xml:space="preserve"> </w:t>
      </w:r>
      <w:r w:rsidRPr="00135CBE">
        <w:rPr>
          <w:rFonts w:cs="Arial"/>
          <w:szCs w:val="22"/>
          <w:lang w:val="vi-VN"/>
        </w:rPr>
        <w:t>lỗi</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cố</w:t>
      </w:r>
      <w:r w:rsidRPr="00135CBE">
        <w:rPr>
          <w:rFonts w:eastAsia="Arial" w:cs="Arial"/>
          <w:szCs w:val="22"/>
          <w:lang w:val="vi-VN"/>
        </w:rPr>
        <w:t xml:space="preserve"> </w:t>
      </w:r>
      <w:r w:rsidRPr="00135CBE">
        <w:rPr>
          <w:rFonts w:cs="Arial"/>
          <w:szCs w:val="22"/>
          <w:lang w:val="vi-VN"/>
        </w:rPr>
        <w:t>từ</w:t>
      </w:r>
      <w:r w:rsidRPr="00135CBE">
        <w:rPr>
          <w:rFonts w:eastAsia="Arial" w:cs="Arial"/>
          <w:szCs w:val="22"/>
          <w:lang w:val="vi-VN"/>
        </w:rPr>
        <w:t xml:space="preserve"> </w:t>
      </w:r>
      <w:r w:rsidRPr="00135CBE">
        <w:rPr>
          <w:rFonts w:cs="Arial"/>
          <w:szCs w:val="22"/>
          <w:lang w:val="vi-VN"/>
        </w:rPr>
        <w:t>nhà</w:t>
      </w:r>
      <w:r w:rsidRPr="00135CBE">
        <w:rPr>
          <w:rFonts w:eastAsia="Arial" w:cs="Arial"/>
          <w:szCs w:val="22"/>
          <w:lang w:val="vi-VN"/>
        </w:rPr>
        <w:t xml:space="preserve"> </w:t>
      </w:r>
      <w:r w:rsidRPr="00135CBE">
        <w:rPr>
          <w:rFonts w:cs="Arial"/>
          <w:szCs w:val="22"/>
          <w:lang w:val="vi-VN"/>
        </w:rPr>
        <w:t>mạng</w:t>
      </w:r>
      <w:r w:rsidRPr="00135CBE">
        <w:rPr>
          <w:rFonts w:eastAsia="Arial" w:cs="Arial"/>
          <w:szCs w:val="22"/>
          <w:lang w:val="vi-VN"/>
        </w:rPr>
        <w:t xml:space="preserve"> </w:t>
      </w:r>
      <w:r w:rsidRPr="00135CBE">
        <w:rPr>
          <w:rFonts w:cs="Arial"/>
          <w:szCs w:val="22"/>
          <w:lang w:val="vi-VN"/>
        </w:rPr>
        <w:t>hay</w:t>
      </w:r>
      <w:r w:rsidRPr="00135CBE">
        <w:rPr>
          <w:rFonts w:eastAsia="Arial" w:cs="Arial"/>
          <w:szCs w:val="22"/>
          <w:lang w:val="vi-VN"/>
        </w:rPr>
        <w:t xml:space="preserve"> </w:t>
      </w:r>
      <w:r w:rsidRPr="00135CBE">
        <w:rPr>
          <w:rFonts w:cs="Arial"/>
          <w:szCs w:val="22"/>
          <w:lang w:val="vi-VN"/>
        </w:rPr>
        <w:t>những</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tương</w:t>
      </w:r>
      <w:r w:rsidRPr="00135CBE">
        <w:rPr>
          <w:rFonts w:eastAsia="Arial" w:cs="Arial"/>
          <w:szCs w:val="22"/>
          <w:lang w:val="vi-VN"/>
        </w:rPr>
        <w:t xml:space="preserve"> </w:t>
      </w:r>
      <w:r w:rsidRPr="00135CBE">
        <w:rPr>
          <w:rFonts w:cs="Arial"/>
          <w:szCs w:val="22"/>
          <w:lang w:val="vi-VN"/>
        </w:rPr>
        <w:t>tự</w:t>
      </w:r>
      <w:r w:rsidRPr="00135CBE">
        <w:rPr>
          <w:rFonts w:eastAsia="Arial" w:cs="Arial"/>
          <w:szCs w:val="22"/>
          <w:lang w:val="vi-VN"/>
        </w:rPr>
        <w:t xml:space="preserve"> </w:t>
      </w:r>
      <w:r w:rsidRPr="00135CBE">
        <w:rPr>
          <w:rFonts w:cs="Arial"/>
          <w:szCs w:val="22"/>
          <w:lang w:val="vi-VN"/>
        </w:rPr>
        <w:t>hoặc</w:t>
      </w:r>
      <w:r w:rsidRPr="00135CBE">
        <w:rPr>
          <w:rFonts w:eastAsia="Arial" w:cs="Arial"/>
          <w:szCs w:val="22"/>
          <w:lang w:val="vi-VN"/>
        </w:rPr>
        <w:t xml:space="preserve"> </w:t>
      </w:r>
      <w:r w:rsidRPr="00135CBE">
        <w:rPr>
          <w:rFonts w:cs="Arial"/>
          <w:szCs w:val="22"/>
          <w:lang w:val="vi-VN"/>
        </w:rPr>
        <w:t>quyết</w:t>
      </w:r>
      <w:r w:rsidRPr="00135CBE">
        <w:rPr>
          <w:rFonts w:eastAsia="Arial" w:cs="Arial"/>
          <w:szCs w:val="22"/>
          <w:lang w:val="vi-VN"/>
        </w:rPr>
        <w:t xml:space="preserve"> </w:t>
      </w:r>
      <w:r w:rsidRPr="00135CBE">
        <w:rPr>
          <w:rFonts w:cs="Arial"/>
          <w:szCs w:val="22"/>
          <w:lang w:val="vi-VN"/>
        </w:rPr>
        <w:t>định</w:t>
      </w:r>
      <w:r w:rsidRPr="00135CBE">
        <w:rPr>
          <w:rFonts w:eastAsia="Arial" w:cs="Arial"/>
          <w:szCs w:val="22"/>
          <w:lang w:val="vi-VN"/>
        </w:rPr>
        <w:t xml:space="preserve"> </w:t>
      </w:r>
      <w:r w:rsidRPr="00135CBE">
        <w:rPr>
          <w:rFonts w:cs="Arial"/>
          <w:szCs w:val="22"/>
          <w:lang w:val="vi-VN"/>
        </w:rPr>
        <w:t>của</w:t>
      </w:r>
      <w:r w:rsidRPr="00135CBE">
        <w:rPr>
          <w:rFonts w:eastAsia="Arial" w:cs="Arial"/>
          <w:szCs w:val="22"/>
          <w:lang w:val="vi-VN"/>
        </w:rPr>
        <w:t xml:space="preserve"> </w:t>
      </w:r>
      <w:r w:rsidRPr="00135CBE">
        <w:rPr>
          <w:rFonts w:cs="Arial"/>
          <w:szCs w:val="22"/>
          <w:lang w:val="vi-VN"/>
        </w:rPr>
        <w:t>cơ</w:t>
      </w:r>
      <w:r w:rsidRPr="00135CBE">
        <w:rPr>
          <w:rFonts w:eastAsia="Arial" w:cs="Arial"/>
          <w:szCs w:val="22"/>
          <w:lang w:val="vi-VN"/>
        </w:rPr>
        <w:t xml:space="preserve"> </w:t>
      </w:r>
      <w:r w:rsidRPr="00135CBE">
        <w:rPr>
          <w:rFonts w:cs="Arial"/>
          <w:szCs w:val="22"/>
          <w:lang w:val="vi-VN"/>
        </w:rPr>
        <w:t>quan</w:t>
      </w:r>
      <w:r w:rsidRPr="00135CBE">
        <w:rPr>
          <w:rFonts w:eastAsia="Arial" w:cs="Arial"/>
          <w:szCs w:val="22"/>
          <w:lang w:val="vi-VN"/>
        </w:rPr>
        <w:t xml:space="preserve"> </w:t>
      </w:r>
      <w:r w:rsidRPr="00135CBE">
        <w:rPr>
          <w:rFonts w:cs="Arial"/>
          <w:szCs w:val="22"/>
          <w:lang w:val="vi-VN"/>
        </w:rPr>
        <w:t>nhà</w:t>
      </w:r>
      <w:r w:rsidRPr="00135CBE">
        <w:rPr>
          <w:rFonts w:eastAsia="Arial" w:cs="Arial"/>
          <w:szCs w:val="22"/>
          <w:lang w:val="vi-VN"/>
        </w:rPr>
        <w:t xml:space="preserve"> </w:t>
      </w:r>
      <w:r w:rsidRPr="00135CBE">
        <w:rPr>
          <w:rFonts w:cs="Arial"/>
          <w:szCs w:val="22"/>
          <w:lang w:val="vi-VN"/>
        </w:rPr>
        <w:t>nước</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thẩm</w:t>
      </w:r>
      <w:r w:rsidRPr="00135CBE">
        <w:rPr>
          <w:rFonts w:eastAsia="Arial" w:cs="Arial"/>
          <w:szCs w:val="22"/>
          <w:lang w:val="vi-VN"/>
        </w:rPr>
        <w:t xml:space="preserve"> </w:t>
      </w:r>
      <w:r w:rsidRPr="00135CBE">
        <w:rPr>
          <w:rFonts w:cs="Arial"/>
          <w:szCs w:val="22"/>
          <w:lang w:val="vi-VN"/>
        </w:rPr>
        <w:t>quyền.</w:t>
      </w:r>
    </w:p>
    <w:p w14:paraId="3DCE2840" w14:textId="77777777" w:rsidR="00C936D3" w:rsidRPr="00135CBE" w:rsidRDefault="00C936D3" w:rsidP="00032527">
      <w:pPr>
        <w:numPr>
          <w:ilvl w:val="1"/>
          <w:numId w:val="5"/>
        </w:numPr>
        <w:spacing w:before="120" w:after="0"/>
        <w:ind w:left="567" w:hanging="567"/>
        <w:jc w:val="both"/>
        <w:rPr>
          <w:rFonts w:eastAsia="Arial" w:cs="Arial"/>
          <w:szCs w:val="22"/>
          <w:lang w:val="vi-VN"/>
        </w:rPr>
      </w:pP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ảnh</w:t>
      </w:r>
      <w:r w:rsidRPr="00135CBE">
        <w:rPr>
          <w:rFonts w:eastAsia="Arial" w:cs="Arial"/>
          <w:szCs w:val="22"/>
          <w:lang w:val="vi-VN"/>
        </w:rPr>
        <w:t xml:space="preserve"> </w:t>
      </w:r>
      <w:r w:rsidRPr="00135CBE">
        <w:rPr>
          <w:rFonts w:cs="Arial"/>
          <w:szCs w:val="22"/>
          <w:lang w:val="vi-VN"/>
        </w:rPr>
        <w:t>hưởng</w:t>
      </w:r>
      <w:r w:rsidRPr="00135CBE">
        <w:rPr>
          <w:rFonts w:eastAsia="Arial" w:cs="Arial"/>
          <w:szCs w:val="22"/>
          <w:lang w:val="vi-VN"/>
        </w:rPr>
        <w:t xml:space="preserve"> </w:t>
      </w:r>
      <w:r w:rsidRPr="00135CBE">
        <w:rPr>
          <w:rFonts w:cs="Arial"/>
          <w:szCs w:val="22"/>
          <w:lang w:val="vi-VN"/>
        </w:rPr>
        <w:t>bởi</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phải</w:t>
      </w:r>
      <w:r w:rsidRPr="00135CBE">
        <w:rPr>
          <w:rFonts w:eastAsia="Arial" w:cs="Arial"/>
          <w:szCs w:val="22"/>
          <w:lang w:val="vi-VN"/>
        </w:rPr>
        <w:t xml:space="preserve"> </w:t>
      </w:r>
      <w:r w:rsidRPr="00135CBE">
        <w:rPr>
          <w:rFonts w:cs="Arial"/>
          <w:szCs w:val="22"/>
          <w:lang w:val="vi-VN"/>
        </w:rPr>
        <w:t>gửi</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thông</w:t>
      </w:r>
      <w:r w:rsidRPr="00135CBE">
        <w:rPr>
          <w:rFonts w:eastAsia="Arial" w:cs="Arial"/>
          <w:szCs w:val="22"/>
          <w:lang w:val="vi-VN"/>
        </w:rPr>
        <w:t xml:space="preserve"> </w:t>
      </w:r>
      <w:r w:rsidRPr="00135CBE">
        <w:rPr>
          <w:rFonts w:cs="Arial"/>
          <w:szCs w:val="22"/>
          <w:lang w:val="vi-VN"/>
        </w:rPr>
        <w:t>báo</w:t>
      </w:r>
      <w:r w:rsidRPr="00135CBE">
        <w:rPr>
          <w:rFonts w:eastAsia="Arial" w:cs="Arial"/>
          <w:szCs w:val="22"/>
          <w:lang w:val="vi-VN"/>
        </w:rPr>
        <w:t xml:space="preserve"> </w:t>
      </w:r>
      <w:r w:rsidRPr="00135CBE">
        <w:rPr>
          <w:rFonts w:cs="Arial"/>
          <w:szCs w:val="22"/>
          <w:lang w:val="vi-VN"/>
        </w:rPr>
        <w:t>ngay</w:t>
      </w:r>
      <w:r w:rsidRPr="00135CBE">
        <w:rPr>
          <w:rFonts w:eastAsia="Arial" w:cs="Arial"/>
          <w:szCs w:val="22"/>
          <w:lang w:val="vi-VN"/>
        </w:rPr>
        <w:t xml:space="preserve"> </w:t>
      </w:r>
      <w:r w:rsidRPr="00135CBE">
        <w:rPr>
          <w:rFonts w:cs="Arial"/>
          <w:szCs w:val="22"/>
          <w:lang w:val="vi-VN"/>
        </w:rPr>
        <w:t>cho</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kia</w:t>
      </w:r>
      <w:r w:rsidRPr="00135CBE">
        <w:rPr>
          <w:rFonts w:eastAsia="Arial" w:cs="Arial"/>
          <w:szCs w:val="22"/>
          <w:lang w:val="vi-VN"/>
        </w:rPr>
        <w:t xml:space="preserve"> </w:t>
      </w:r>
      <w:r w:rsidRPr="00135CBE">
        <w:rPr>
          <w:rFonts w:cs="Arial"/>
          <w:szCs w:val="22"/>
          <w:lang w:val="vi-VN"/>
        </w:rPr>
        <w:t>bằng</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trong</w:t>
      </w:r>
      <w:r w:rsidRPr="00135CBE">
        <w:rPr>
          <w:rFonts w:eastAsia="Arial" w:cs="Arial"/>
          <w:szCs w:val="22"/>
          <w:lang w:val="vi-VN"/>
        </w:rPr>
        <w:t xml:space="preserve"> </w:t>
      </w:r>
      <w:r w:rsidRPr="00135CBE">
        <w:rPr>
          <w:rFonts w:cs="Arial"/>
          <w:szCs w:val="22"/>
          <w:lang w:val="vi-VN"/>
        </w:rPr>
        <w:t>vòng</w:t>
      </w:r>
      <w:r w:rsidRPr="00135CBE">
        <w:rPr>
          <w:rFonts w:eastAsia="Arial" w:cs="Arial"/>
          <w:szCs w:val="22"/>
          <w:lang w:val="vi-VN"/>
        </w:rPr>
        <w:t xml:space="preserve"> </w:t>
      </w:r>
      <w:r w:rsidRPr="00135CBE">
        <w:rPr>
          <w:rFonts w:cs="Arial"/>
          <w:szCs w:val="22"/>
          <w:lang w:val="vi-VN"/>
        </w:rPr>
        <w:t>ba</w:t>
      </w:r>
      <w:r w:rsidRPr="00135CBE">
        <w:rPr>
          <w:rFonts w:eastAsia="Arial" w:cs="Arial"/>
          <w:szCs w:val="22"/>
          <w:lang w:val="vi-VN"/>
        </w:rPr>
        <w:t xml:space="preserve"> </w:t>
      </w:r>
      <w:r w:rsidRPr="00135CBE">
        <w:rPr>
          <w:rFonts w:cs="Arial"/>
          <w:szCs w:val="22"/>
          <w:lang w:val="vi-VN"/>
        </w:rPr>
        <w:t>(3)</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làm</w:t>
      </w:r>
      <w:r w:rsidRPr="00135CBE">
        <w:rPr>
          <w:rFonts w:eastAsia="Arial" w:cs="Arial"/>
          <w:szCs w:val="22"/>
          <w:lang w:val="vi-VN"/>
        </w:rPr>
        <w:t xml:space="preserve"> </w:t>
      </w:r>
      <w:r w:rsidRPr="00135CBE">
        <w:rPr>
          <w:rFonts w:cs="Arial"/>
          <w:szCs w:val="22"/>
          <w:lang w:val="vi-VN"/>
        </w:rPr>
        <w:t>việc</w:t>
      </w:r>
      <w:r w:rsidRPr="00135CBE">
        <w:rPr>
          <w:rFonts w:eastAsia="Arial" w:cs="Arial"/>
          <w:szCs w:val="22"/>
          <w:lang w:val="vi-VN"/>
        </w:rPr>
        <w:t xml:space="preserve"> </w:t>
      </w:r>
      <w:r w:rsidRPr="00135CBE">
        <w:rPr>
          <w:rFonts w:cs="Arial"/>
          <w:szCs w:val="22"/>
          <w:lang w:val="vi-VN"/>
        </w:rPr>
        <w:t>kể</w:t>
      </w:r>
      <w:r w:rsidRPr="00135CBE">
        <w:rPr>
          <w:rFonts w:eastAsia="Arial" w:cs="Arial"/>
          <w:szCs w:val="22"/>
          <w:lang w:val="vi-VN"/>
        </w:rPr>
        <w:t xml:space="preserve"> </w:t>
      </w:r>
      <w:r w:rsidRPr="00135CBE">
        <w:rPr>
          <w:rFonts w:cs="Arial"/>
          <w:szCs w:val="22"/>
          <w:lang w:val="vi-VN"/>
        </w:rPr>
        <w:t>từ</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xảy</w:t>
      </w:r>
      <w:r w:rsidRPr="00135CBE">
        <w:rPr>
          <w:rFonts w:eastAsia="Arial" w:cs="Arial"/>
          <w:szCs w:val="22"/>
          <w:lang w:val="vi-VN"/>
        </w:rPr>
        <w:t xml:space="preserve"> </w:t>
      </w:r>
      <w:r w:rsidRPr="00135CBE">
        <w:rPr>
          <w:rFonts w:cs="Arial"/>
          <w:szCs w:val="22"/>
          <w:lang w:val="vi-VN"/>
        </w:rPr>
        <w:t>ra</w:t>
      </w:r>
      <w:r w:rsidRPr="00135CBE">
        <w:rPr>
          <w:rFonts w:eastAsia="Arial" w:cs="Arial"/>
          <w:szCs w:val="22"/>
          <w:lang w:val="vi-VN"/>
        </w:rPr>
        <w:t xml:space="preserve"> </w:t>
      </w:r>
      <w:r w:rsidRPr="00135CBE">
        <w:rPr>
          <w:rFonts w:cs="Arial"/>
          <w:szCs w:val="22"/>
          <w:lang w:val="vi-VN"/>
        </w:rPr>
        <w:t>của</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Thông</w:t>
      </w:r>
      <w:r w:rsidRPr="00135CBE">
        <w:rPr>
          <w:rFonts w:eastAsia="Arial" w:cs="Arial"/>
          <w:szCs w:val="22"/>
          <w:lang w:val="vi-VN"/>
        </w:rPr>
        <w:t xml:space="preserve"> </w:t>
      </w:r>
      <w:r w:rsidRPr="00135CBE">
        <w:rPr>
          <w:rFonts w:cs="Arial"/>
          <w:szCs w:val="22"/>
          <w:lang w:val="vi-VN"/>
        </w:rPr>
        <w:t>báo</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phải</w:t>
      </w:r>
      <w:r w:rsidRPr="00135CBE">
        <w:rPr>
          <w:rFonts w:eastAsia="Arial" w:cs="Arial"/>
          <w:szCs w:val="22"/>
          <w:lang w:val="vi-VN"/>
        </w:rPr>
        <w:t xml:space="preserve"> </w:t>
      </w:r>
      <w:r w:rsidRPr="00135CBE">
        <w:rPr>
          <w:rFonts w:cs="Arial"/>
          <w:szCs w:val="22"/>
          <w:lang w:val="vi-VN"/>
        </w:rPr>
        <w:t>nêu</w:t>
      </w:r>
      <w:r w:rsidRPr="00135CBE">
        <w:rPr>
          <w:rFonts w:eastAsia="Arial" w:cs="Arial"/>
          <w:szCs w:val="22"/>
          <w:lang w:val="vi-VN"/>
        </w:rPr>
        <w:t xml:space="preserve"> </w:t>
      </w:r>
      <w:r w:rsidRPr="00135CBE">
        <w:rPr>
          <w:rFonts w:cs="Arial"/>
          <w:szCs w:val="22"/>
          <w:lang w:val="vi-VN"/>
        </w:rPr>
        <w:t>rõ</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chất</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và</w:t>
      </w:r>
      <w:r w:rsidRPr="00135CBE">
        <w:rPr>
          <w:rFonts w:eastAsia="Arial" w:cs="Arial"/>
          <w:szCs w:val="22"/>
          <w:lang w:val="vi-VN"/>
        </w:rPr>
        <w:t xml:space="preserve"> </w:t>
      </w:r>
      <w:r w:rsidRPr="00135CBE">
        <w:rPr>
          <w:rFonts w:cs="Arial"/>
          <w:szCs w:val="22"/>
          <w:lang w:val="vi-VN"/>
        </w:rPr>
        <w:t>cách</w:t>
      </w:r>
      <w:r w:rsidRPr="00135CBE">
        <w:rPr>
          <w:rFonts w:eastAsia="Arial" w:cs="Arial"/>
          <w:szCs w:val="22"/>
          <w:lang w:val="vi-VN"/>
        </w:rPr>
        <w:t xml:space="preserve"> </w:t>
      </w:r>
      <w:r w:rsidRPr="00135CBE">
        <w:rPr>
          <w:rFonts w:cs="Arial"/>
          <w:szCs w:val="22"/>
          <w:lang w:val="vi-VN"/>
        </w:rPr>
        <w:t>khắc</w:t>
      </w:r>
      <w:r w:rsidRPr="00135CBE">
        <w:rPr>
          <w:rFonts w:eastAsia="Arial" w:cs="Arial"/>
          <w:szCs w:val="22"/>
          <w:lang w:val="vi-VN"/>
        </w:rPr>
        <w:t xml:space="preserve"> </w:t>
      </w:r>
      <w:r w:rsidRPr="00135CBE">
        <w:rPr>
          <w:rFonts w:cs="Arial"/>
          <w:szCs w:val="22"/>
          <w:lang w:val="vi-VN"/>
        </w:rPr>
        <w:t>phục</w:t>
      </w:r>
      <w:r w:rsidRPr="00135CBE">
        <w:rPr>
          <w:rFonts w:eastAsia="Arial" w:cs="Arial"/>
          <w:szCs w:val="22"/>
          <w:lang w:val="vi-VN"/>
        </w:rPr>
        <w:t xml:space="preserve"> </w:t>
      </w:r>
      <w:r w:rsidRPr="00135CBE">
        <w:rPr>
          <w:rFonts w:cs="Arial"/>
          <w:szCs w:val="22"/>
          <w:lang w:val="vi-VN"/>
        </w:rPr>
        <w:t>(nếu</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Trong</w:t>
      </w:r>
      <w:r w:rsidRPr="00135CBE">
        <w:rPr>
          <w:rFonts w:eastAsia="Arial" w:cs="Arial"/>
          <w:szCs w:val="22"/>
          <w:lang w:val="vi-VN"/>
        </w:rPr>
        <w:t xml:space="preserve"> </w:t>
      </w:r>
      <w:r w:rsidRPr="00135CBE">
        <w:rPr>
          <w:rFonts w:cs="Arial"/>
          <w:szCs w:val="22"/>
          <w:lang w:val="vi-VN"/>
        </w:rPr>
        <w:t>trường</w:t>
      </w:r>
      <w:r w:rsidRPr="00135CBE">
        <w:rPr>
          <w:rFonts w:eastAsia="Arial" w:cs="Arial"/>
          <w:szCs w:val="22"/>
          <w:lang w:val="vi-VN"/>
        </w:rPr>
        <w:t xml:space="preserve"> </w:t>
      </w:r>
      <w:r w:rsidRPr="00135CBE">
        <w:rPr>
          <w:rFonts w:cs="Arial"/>
          <w:szCs w:val="22"/>
          <w:lang w:val="vi-VN"/>
        </w:rPr>
        <w:t>hợp</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ảnh</w:t>
      </w:r>
      <w:r w:rsidRPr="00135CBE">
        <w:rPr>
          <w:rFonts w:eastAsia="Arial" w:cs="Arial"/>
          <w:szCs w:val="22"/>
          <w:lang w:val="vi-VN"/>
        </w:rPr>
        <w:t xml:space="preserve"> </w:t>
      </w:r>
      <w:r w:rsidRPr="00135CBE">
        <w:rPr>
          <w:rFonts w:cs="Arial"/>
          <w:szCs w:val="22"/>
          <w:lang w:val="vi-VN"/>
        </w:rPr>
        <w:t>hưởng</w:t>
      </w:r>
      <w:r w:rsidRPr="00135CBE">
        <w:rPr>
          <w:rFonts w:eastAsia="Arial" w:cs="Arial"/>
          <w:szCs w:val="22"/>
          <w:lang w:val="vi-VN"/>
        </w:rPr>
        <w:t xml:space="preserve"> </w:t>
      </w:r>
      <w:r w:rsidRPr="00135CBE">
        <w:rPr>
          <w:rFonts w:cs="Arial"/>
          <w:szCs w:val="22"/>
          <w:lang w:val="vi-VN"/>
        </w:rPr>
        <w:t>không</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xem</w:t>
      </w:r>
      <w:r w:rsidRPr="00135CBE">
        <w:rPr>
          <w:rFonts w:eastAsia="Arial" w:cs="Arial"/>
          <w:szCs w:val="22"/>
          <w:lang w:val="vi-VN"/>
        </w:rPr>
        <w:t xml:space="preserve"> </w:t>
      </w:r>
      <w:r w:rsidRPr="00135CBE">
        <w:rPr>
          <w:rFonts w:cs="Arial"/>
          <w:szCs w:val="22"/>
          <w:lang w:val="vi-VN"/>
        </w:rPr>
        <w:t>là</w:t>
      </w:r>
      <w:r w:rsidRPr="00135CBE">
        <w:rPr>
          <w:rFonts w:eastAsia="Arial" w:cs="Arial"/>
          <w:szCs w:val="22"/>
          <w:lang w:val="vi-VN"/>
        </w:rPr>
        <w:t xml:space="preserve"> </w:t>
      </w:r>
      <w:r w:rsidRPr="00135CBE">
        <w:rPr>
          <w:rFonts w:cs="Arial"/>
          <w:szCs w:val="22"/>
          <w:lang w:val="vi-VN"/>
        </w:rPr>
        <w:t>vi</w:t>
      </w:r>
      <w:r w:rsidRPr="00135CBE">
        <w:rPr>
          <w:rFonts w:eastAsia="Arial" w:cs="Arial"/>
          <w:szCs w:val="22"/>
          <w:lang w:val="vi-VN"/>
        </w:rPr>
        <w:t xml:space="preserve"> </w:t>
      </w:r>
      <w:r w:rsidRPr="00135CBE">
        <w:rPr>
          <w:rFonts w:cs="Arial"/>
          <w:szCs w:val="22"/>
          <w:lang w:val="vi-VN"/>
        </w:rPr>
        <w:t>phạm</w:t>
      </w:r>
      <w:r w:rsidRPr="00135CBE">
        <w:rPr>
          <w:rFonts w:eastAsia="Arial" w:cs="Arial"/>
          <w:szCs w:val="22"/>
          <w:lang w:val="vi-VN"/>
        </w:rPr>
        <w:t xml:space="preserve"> </w:t>
      </w:r>
      <w:r w:rsidR="009E0006" w:rsidRPr="00135CBE">
        <w:rPr>
          <w:rFonts w:cs="Arial"/>
          <w:szCs w:val="22"/>
          <w:lang w:val="vi-VN"/>
        </w:rPr>
        <w:t>Hợp đồng</w:t>
      </w:r>
      <w:r w:rsidRPr="00135CBE">
        <w:rPr>
          <w:rFonts w:cs="Arial"/>
          <w:szCs w:val="22"/>
          <w:lang w:val="vi-VN"/>
        </w:rPr>
        <w:t>.</w:t>
      </w:r>
      <w:r w:rsidRPr="00135CBE">
        <w:rPr>
          <w:rFonts w:eastAsia="Arial" w:cs="Arial"/>
          <w:szCs w:val="22"/>
          <w:lang w:val="vi-VN"/>
        </w:rPr>
        <w:t xml:space="preserve"> </w:t>
      </w:r>
    </w:p>
    <w:p w14:paraId="28EB0441" w14:textId="77777777" w:rsidR="00C936D3" w:rsidRPr="00135CBE" w:rsidRDefault="00C936D3" w:rsidP="00032527">
      <w:pPr>
        <w:numPr>
          <w:ilvl w:val="1"/>
          <w:numId w:val="5"/>
        </w:numPr>
        <w:spacing w:before="120" w:after="0"/>
        <w:ind w:left="567" w:hanging="567"/>
        <w:jc w:val="both"/>
        <w:rPr>
          <w:rFonts w:eastAsia="Arial" w:cs="Arial"/>
          <w:szCs w:val="22"/>
          <w:lang w:val="vi-VN"/>
        </w:rPr>
      </w:pPr>
      <w:r w:rsidRPr="00135CBE">
        <w:rPr>
          <w:rFonts w:cs="Arial"/>
          <w:szCs w:val="22"/>
          <w:lang w:val="vi-VN"/>
        </w:rPr>
        <w:t>Trường</w:t>
      </w:r>
      <w:r w:rsidRPr="00135CBE">
        <w:rPr>
          <w:rFonts w:eastAsia="Arial" w:cs="Arial"/>
          <w:szCs w:val="22"/>
          <w:lang w:val="vi-VN"/>
        </w:rPr>
        <w:t xml:space="preserve"> </w:t>
      </w:r>
      <w:r w:rsidRPr="00135CBE">
        <w:rPr>
          <w:rFonts w:cs="Arial"/>
          <w:szCs w:val="22"/>
          <w:lang w:val="vi-VN"/>
        </w:rPr>
        <w:t>hợp</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ảnh</w:t>
      </w:r>
      <w:r w:rsidRPr="00135CBE">
        <w:rPr>
          <w:rFonts w:eastAsia="Arial" w:cs="Arial"/>
          <w:szCs w:val="22"/>
          <w:lang w:val="vi-VN"/>
        </w:rPr>
        <w:t xml:space="preserve"> </w:t>
      </w:r>
      <w:r w:rsidRPr="00135CBE">
        <w:rPr>
          <w:rFonts w:cs="Arial"/>
          <w:szCs w:val="22"/>
          <w:lang w:val="vi-VN"/>
        </w:rPr>
        <w:t>hưởng</w:t>
      </w:r>
      <w:r w:rsidRPr="00135CBE">
        <w:rPr>
          <w:rFonts w:eastAsia="Arial" w:cs="Arial"/>
          <w:szCs w:val="22"/>
          <w:lang w:val="vi-VN"/>
        </w:rPr>
        <w:t xml:space="preserve"> </w:t>
      </w:r>
      <w:r w:rsidRPr="00135CBE">
        <w:rPr>
          <w:rFonts w:cs="Arial"/>
          <w:szCs w:val="22"/>
          <w:lang w:val="vi-VN"/>
        </w:rPr>
        <w:t>bởi</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không</w:t>
      </w:r>
      <w:r w:rsidRPr="00135CBE">
        <w:rPr>
          <w:rFonts w:eastAsia="Arial" w:cs="Arial"/>
          <w:szCs w:val="22"/>
          <w:lang w:val="vi-VN"/>
        </w:rPr>
        <w:t xml:space="preserve"> </w:t>
      </w:r>
      <w:r w:rsidRPr="00135CBE">
        <w:rPr>
          <w:rFonts w:cs="Arial"/>
          <w:szCs w:val="22"/>
          <w:lang w:val="vi-VN"/>
        </w:rPr>
        <w:t>thể</w:t>
      </w:r>
      <w:r w:rsidRPr="00135CBE">
        <w:rPr>
          <w:rFonts w:eastAsia="Arial" w:cs="Arial"/>
          <w:szCs w:val="22"/>
          <w:lang w:val="vi-VN"/>
        </w:rPr>
        <w:t xml:space="preserve"> </w:t>
      </w:r>
      <w:r w:rsidRPr="00135CBE">
        <w:rPr>
          <w:rFonts w:cs="Arial"/>
          <w:szCs w:val="22"/>
          <w:lang w:val="vi-VN"/>
        </w:rPr>
        <w:t>khắc</w:t>
      </w:r>
      <w:r w:rsidRPr="00135CBE">
        <w:rPr>
          <w:rFonts w:eastAsia="Arial" w:cs="Arial"/>
          <w:szCs w:val="22"/>
          <w:lang w:val="vi-VN"/>
        </w:rPr>
        <w:t xml:space="preserve"> </w:t>
      </w:r>
      <w:r w:rsidRPr="00135CBE">
        <w:rPr>
          <w:rFonts w:cs="Arial"/>
          <w:szCs w:val="22"/>
          <w:lang w:val="vi-VN"/>
        </w:rPr>
        <w:t>phục</w:t>
      </w:r>
      <w:r w:rsidRPr="00135CBE">
        <w:rPr>
          <w:rFonts w:eastAsia="Arial" w:cs="Arial"/>
          <w:szCs w:val="22"/>
          <w:lang w:val="vi-VN"/>
        </w:rPr>
        <w:t xml:space="preserve"> </w:t>
      </w:r>
      <w:r w:rsidRPr="00135CBE">
        <w:rPr>
          <w:rFonts w:cs="Arial"/>
          <w:szCs w:val="22"/>
          <w:lang w:val="vi-VN"/>
        </w:rPr>
        <w:t>hậu</w:t>
      </w:r>
      <w:r w:rsidRPr="00135CBE">
        <w:rPr>
          <w:rFonts w:eastAsia="Arial" w:cs="Arial"/>
          <w:szCs w:val="22"/>
          <w:lang w:val="vi-VN"/>
        </w:rPr>
        <w:t xml:space="preserve"> </w:t>
      </w:r>
      <w:r w:rsidRPr="00135CBE">
        <w:rPr>
          <w:rFonts w:cs="Arial"/>
          <w:szCs w:val="22"/>
          <w:lang w:val="vi-VN"/>
        </w:rPr>
        <w:t>quả</w:t>
      </w:r>
      <w:r w:rsidRPr="00135CBE">
        <w:rPr>
          <w:rFonts w:eastAsia="Arial" w:cs="Arial"/>
          <w:szCs w:val="22"/>
          <w:lang w:val="vi-VN"/>
        </w:rPr>
        <w:t xml:space="preserve"> </w:t>
      </w:r>
      <w:r w:rsidRPr="00135CBE">
        <w:rPr>
          <w:rFonts w:cs="Arial"/>
          <w:szCs w:val="22"/>
          <w:lang w:val="vi-VN"/>
        </w:rPr>
        <w:t>trong</w:t>
      </w:r>
      <w:r w:rsidRPr="00135CBE">
        <w:rPr>
          <w:rFonts w:eastAsia="Arial" w:cs="Arial"/>
          <w:szCs w:val="22"/>
          <w:lang w:val="vi-VN"/>
        </w:rPr>
        <w:t xml:space="preserve"> </w:t>
      </w:r>
      <w:r w:rsidRPr="00135CBE">
        <w:rPr>
          <w:rFonts w:cs="Arial"/>
          <w:szCs w:val="22"/>
          <w:lang w:val="vi-VN"/>
        </w:rPr>
        <w:t>thời</w:t>
      </w:r>
      <w:r w:rsidRPr="00135CBE">
        <w:rPr>
          <w:rFonts w:eastAsia="Arial" w:cs="Arial"/>
          <w:szCs w:val="22"/>
          <w:lang w:val="vi-VN"/>
        </w:rPr>
        <w:t xml:space="preserve"> </w:t>
      </w:r>
      <w:r w:rsidRPr="00135CBE">
        <w:rPr>
          <w:rFonts w:cs="Arial"/>
          <w:szCs w:val="22"/>
          <w:lang w:val="vi-VN"/>
        </w:rPr>
        <w:t>hạn</w:t>
      </w:r>
      <w:r w:rsidRPr="00135CBE">
        <w:rPr>
          <w:rFonts w:eastAsia="Arial" w:cs="Arial"/>
          <w:szCs w:val="22"/>
          <w:lang w:val="vi-VN"/>
        </w:rPr>
        <w:t xml:space="preserve"> </w:t>
      </w:r>
      <w:r w:rsidRPr="00135CBE">
        <w:rPr>
          <w:rFonts w:cs="Arial"/>
          <w:szCs w:val="22"/>
          <w:lang w:val="vi-VN"/>
        </w:rPr>
        <w:t>ba</w:t>
      </w:r>
      <w:r w:rsidRPr="00135CBE">
        <w:rPr>
          <w:rFonts w:eastAsia="Arial" w:cs="Arial"/>
          <w:szCs w:val="22"/>
          <w:lang w:val="vi-VN"/>
        </w:rPr>
        <w:t xml:space="preserve"> </w:t>
      </w:r>
      <w:r w:rsidRPr="00135CBE">
        <w:rPr>
          <w:rFonts w:cs="Arial"/>
          <w:szCs w:val="22"/>
          <w:lang w:val="vi-VN"/>
        </w:rPr>
        <w:t>mươi</w:t>
      </w:r>
      <w:r w:rsidRPr="00135CBE">
        <w:rPr>
          <w:rFonts w:eastAsia="Arial" w:cs="Arial"/>
          <w:szCs w:val="22"/>
          <w:lang w:val="vi-VN"/>
        </w:rPr>
        <w:t xml:space="preserve"> </w:t>
      </w:r>
      <w:r w:rsidRPr="00135CBE">
        <w:rPr>
          <w:rFonts w:cs="Arial"/>
          <w:szCs w:val="22"/>
          <w:lang w:val="vi-VN"/>
        </w:rPr>
        <w:t>(30)</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kể</w:t>
      </w:r>
      <w:r w:rsidRPr="00135CBE">
        <w:rPr>
          <w:rFonts w:eastAsia="Arial" w:cs="Arial"/>
          <w:szCs w:val="22"/>
          <w:lang w:val="vi-VN"/>
        </w:rPr>
        <w:t xml:space="preserve"> </w:t>
      </w:r>
      <w:r w:rsidRPr="00135CBE">
        <w:rPr>
          <w:rFonts w:cs="Arial"/>
          <w:szCs w:val="22"/>
          <w:lang w:val="vi-VN"/>
        </w:rPr>
        <w:t>từ</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gửi</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thì</w:t>
      </w:r>
      <w:r w:rsidRPr="00135CBE">
        <w:rPr>
          <w:rFonts w:eastAsia="Arial" w:cs="Arial"/>
          <w:szCs w:val="22"/>
          <w:lang w:val="vi-VN"/>
        </w:rPr>
        <w:t xml:space="preserve"> </w:t>
      </w:r>
      <w:r w:rsidRPr="00135CBE">
        <w:rPr>
          <w:rFonts w:cs="Arial"/>
          <w:szCs w:val="22"/>
          <w:lang w:val="vi-VN"/>
        </w:rPr>
        <w:t>mỗi</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quyền</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bằng</w:t>
      </w:r>
      <w:r w:rsidRPr="00135CBE">
        <w:rPr>
          <w:rFonts w:eastAsia="Arial" w:cs="Arial"/>
          <w:szCs w:val="22"/>
          <w:lang w:val="vi-VN"/>
        </w:rPr>
        <w:t xml:space="preserve"> </w:t>
      </w:r>
      <w:r w:rsidRPr="00135CBE">
        <w:rPr>
          <w:rFonts w:cs="Arial"/>
          <w:szCs w:val="22"/>
          <w:lang w:val="vi-VN"/>
        </w:rPr>
        <w:t>cách</w:t>
      </w:r>
      <w:r w:rsidRPr="00135CBE">
        <w:rPr>
          <w:rFonts w:eastAsia="Arial" w:cs="Arial"/>
          <w:szCs w:val="22"/>
          <w:lang w:val="vi-VN"/>
        </w:rPr>
        <w:t xml:space="preserve"> </w:t>
      </w:r>
      <w:r w:rsidRPr="00135CBE">
        <w:rPr>
          <w:rFonts w:cs="Arial"/>
          <w:szCs w:val="22"/>
          <w:lang w:val="vi-VN"/>
        </w:rPr>
        <w:t>thông</w:t>
      </w:r>
      <w:r w:rsidRPr="00135CBE">
        <w:rPr>
          <w:rFonts w:eastAsia="Arial" w:cs="Arial"/>
          <w:szCs w:val="22"/>
          <w:lang w:val="vi-VN"/>
        </w:rPr>
        <w:t xml:space="preserve"> </w:t>
      </w:r>
      <w:r w:rsidRPr="00135CBE">
        <w:rPr>
          <w:rFonts w:cs="Arial"/>
          <w:szCs w:val="22"/>
          <w:lang w:val="vi-VN"/>
        </w:rPr>
        <w:t>báo</w:t>
      </w:r>
      <w:r w:rsidRPr="00135CBE">
        <w:rPr>
          <w:rFonts w:eastAsia="Arial" w:cs="Arial"/>
          <w:szCs w:val="22"/>
          <w:lang w:val="vi-VN"/>
        </w:rPr>
        <w:t xml:space="preserve"> </w:t>
      </w:r>
      <w:r w:rsidRPr="00135CBE">
        <w:rPr>
          <w:rFonts w:cs="Arial"/>
          <w:szCs w:val="22"/>
          <w:lang w:val="vi-VN"/>
        </w:rPr>
        <w:t>bằng</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cho</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kia</w:t>
      </w:r>
      <w:r w:rsidRPr="00135CBE">
        <w:rPr>
          <w:rFonts w:eastAsia="Arial" w:cs="Arial"/>
          <w:szCs w:val="22"/>
          <w:lang w:val="vi-VN"/>
        </w:rPr>
        <w:t xml:space="preserve"> </w:t>
      </w:r>
      <w:r w:rsidRPr="00135CBE">
        <w:rPr>
          <w:rFonts w:cs="Arial"/>
          <w:szCs w:val="22"/>
          <w:lang w:val="vi-VN"/>
        </w:rPr>
        <w:t>trước</w:t>
      </w:r>
      <w:r w:rsidRPr="00135CBE">
        <w:rPr>
          <w:rFonts w:eastAsia="Arial" w:cs="Arial"/>
          <w:szCs w:val="22"/>
          <w:lang w:val="vi-VN"/>
        </w:rPr>
        <w:t xml:space="preserve"> </w:t>
      </w:r>
      <w:r w:rsidRPr="00135CBE">
        <w:rPr>
          <w:rFonts w:cs="Arial"/>
          <w:szCs w:val="22"/>
          <w:lang w:val="vi-VN"/>
        </w:rPr>
        <w:t>bảy</w:t>
      </w:r>
      <w:r w:rsidRPr="00135CBE">
        <w:rPr>
          <w:rFonts w:eastAsia="Arial" w:cs="Arial"/>
          <w:szCs w:val="22"/>
          <w:lang w:val="vi-VN"/>
        </w:rPr>
        <w:t xml:space="preserve"> </w:t>
      </w:r>
      <w:r w:rsidRPr="00135CBE">
        <w:rPr>
          <w:rFonts w:cs="Arial"/>
          <w:szCs w:val="22"/>
          <w:lang w:val="vi-VN"/>
        </w:rPr>
        <w:t>(7)</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p>
    <w:p w14:paraId="5B0F05C2" w14:textId="5B21FE79" w:rsidR="00C936D3" w:rsidRPr="00135CBE" w:rsidRDefault="00C936D3" w:rsidP="00032527">
      <w:pPr>
        <w:pStyle w:val="Heading6"/>
        <w:numPr>
          <w:ilvl w:val="0"/>
          <w:numId w:val="0"/>
        </w:numPr>
        <w:ind w:left="567" w:hanging="567"/>
        <w:rPr>
          <w:rFonts w:ascii="Arial" w:eastAsia="Arial" w:hAnsi="Arial" w:cs="Arial"/>
          <w:color w:val="000000"/>
          <w:szCs w:val="22"/>
          <w:lang w:val="vi-VN"/>
        </w:rPr>
      </w:pPr>
      <w:r w:rsidRPr="00135CBE">
        <w:rPr>
          <w:rFonts w:ascii="Arial" w:hAnsi="Arial" w:cs="Arial"/>
          <w:color w:val="000000"/>
          <w:szCs w:val="22"/>
          <w:lang w:val="vi-VN"/>
        </w:rPr>
        <w:t>ĐIỀU</w:t>
      </w:r>
      <w:r w:rsidRPr="00135CBE">
        <w:rPr>
          <w:rFonts w:ascii="Arial" w:eastAsia="Arial" w:hAnsi="Arial" w:cs="Arial"/>
          <w:color w:val="000000"/>
          <w:szCs w:val="22"/>
          <w:lang w:val="vi-VN"/>
        </w:rPr>
        <w:t xml:space="preserve"> </w:t>
      </w:r>
      <w:r w:rsidR="00DD1F2D">
        <w:rPr>
          <w:rFonts w:ascii="Arial" w:hAnsi="Arial" w:cs="Arial"/>
          <w:color w:val="000000"/>
          <w:szCs w:val="22"/>
        </w:rPr>
        <w:t>7</w:t>
      </w:r>
      <w:r w:rsidR="00605A9E" w:rsidRPr="00135CBE">
        <w:rPr>
          <w:rFonts w:ascii="Arial" w:hAnsi="Arial" w:cs="Arial"/>
          <w:bCs w:val="0"/>
          <w:color w:val="000000"/>
          <w:szCs w:val="22"/>
          <w:lang w:val="vi-VN"/>
        </w:rPr>
        <w:t>:</w:t>
      </w:r>
      <w:r w:rsidR="00605A9E" w:rsidRPr="00135CBE">
        <w:rPr>
          <w:rFonts w:ascii="Arial" w:hAnsi="Arial" w:cs="Arial"/>
          <w:bCs w:val="0"/>
          <w:color w:val="000000"/>
          <w:szCs w:val="22"/>
        </w:rPr>
        <w:t xml:space="preserve"> </w:t>
      </w:r>
      <w:r w:rsidRPr="00135CBE">
        <w:rPr>
          <w:rFonts w:ascii="Arial" w:hAnsi="Arial" w:cs="Arial"/>
          <w:color w:val="000000"/>
          <w:szCs w:val="22"/>
          <w:lang w:val="vi-VN"/>
        </w:rPr>
        <w:t>BẢO</w:t>
      </w:r>
      <w:r w:rsidRPr="00135CBE">
        <w:rPr>
          <w:rFonts w:ascii="Arial" w:eastAsia="Arial" w:hAnsi="Arial" w:cs="Arial"/>
          <w:color w:val="000000"/>
          <w:szCs w:val="22"/>
          <w:lang w:val="vi-VN"/>
        </w:rPr>
        <w:t xml:space="preserve"> </w:t>
      </w:r>
      <w:r w:rsidRPr="00135CBE">
        <w:rPr>
          <w:rFonts w:ascii="Arial" w:hAnsi="Arial" w:cs="Arial"/>
          <w:color w:val="000000"/>
          <w:szCs w:val="22"/>
          <w:lang w:val="vi-VN"/>
        </w:rPr>
        <w:t>MẬT</w:t>
      </w:r>
      <w:r w:rsidRPr="00135CBE">
        <w:rPr>
          <w:rFonts w:ascii="Arial" w:eastAsia="Arial" w:hAnsi="Arial" w:cs="Arial"/>
          <w:color w:val="000000"/>
          <w:szCs w:val="22"/>
          <w:lang w:val="vi-VN"/>
        </w:rPr>
        <w:t xml:space="preserve"> </w:t>
      </w:r>
    </w:p>
    <w:p w14:paraId="6A5CBCA4" w14:textId="77777777" w:rsidR="008E2056" w:rsidRPr="00135CBE" w:rsidRDefault="00F851D5" w:rsidP="00032527">
      <w:pPr>
        <w:numPr>
          <w:ilvl w:val="1"/>
          <w:numId w:val="11"/>
        </w:numPr>
        <w:suppressAutoHyphens w:val="0"/>
        <w:spacing w:before="120" w:after="0"/>
        <w:ind w:left="567" w:hanging="567"/>
        <w:jc w:val="both"/>
        <w:rPr>
          <w:rFonts w:cs="Arial"/>
          <w:color w:val="000000"/>
          <w:szCs w:val="22"/>
          <w:lang w:val="vi-VN"/>
        </w:rPr>
      </w:pPr>
      <w:r w:rsidRPr="00135CBE">
        <w:rPr>
          <w:rFonts w:cs="Arial"/>
          <w:lang w:val="vi-VN"/>
        </w:rPr>
        <w:t>Các bên cam kết</w:t>
      </w:r>
      <w:r w:rsidR="008E2056" w:rsidRPr="00135CBE">
        <w:rPr>
          <w:rFonts w:cs="Arial"/>
          <w:lang w:val="vi-VN"/>
        </w:rPr>
        <w:t xml:space="preserve"> bảo mật và không tiết lộ bất kỳ thông tin nào liên quan đến Hợp Đồng này mà các bên nhận được trong quá trình thực hiện ngoại trừ: </w:t>
      </w:r>
    </w:p>
    <w:p w14:paraId="02BDBF44" w14:textId="77777777" w:rsidR="008E2056" w:rsidRPr="00135CBE" w:rsidRDefault="008E2056" w:rsidP="00032527">
      <w:pPr>
        <w:numPr>
          <w:ilvl w:val="0"/>
          <w:numId w:val="22"/>
        </w:numPr>
        <w:tabs>
          <w:tab w:val="left" w:pos="567"/>
        </w:tabs>
        <w:spacing w:before="120" w:after="0"/>
        <w:ind w:left="1134" w:hanging="567"/>
        <w:jc w:val="both"/>
        <w:rPr>
          <w:rFonts w:cs="Arial"/>
          <w:color w:val="000000"/>
          <w:szCs w:val="22"/>
          <w:lang w:val="vi-VN"/>
        </w:rPr>
      </w:pPr>
      <w:r w:rsidRPr="00135CBE">
        <w:rPr>
          <w:rFonts w:cs="Arial"/>
          <w:lang w:val="vi-VN"/>
        </w:rPr>
        <w:t xml:space="preserve">Thông tin đã được công khai không do vi phạm nghĩa vụ bảo mật của bất kỳ bên nào; </w:t>
      </w:r>
    </w:p>
    <w:p w14:paraId="445F4575" w14:textId="77777777" w:rsidR="008E2056" w:rsidRPr="00135CBE" w:rsidRDefault="008E2056" w:rsidP="00032527">
      <w:pPr>
        <w:numPr>
          <w:ilvl w:val="0"/>
          <w:numId w:val="22"/>
        </w:numPr>
        <w:tabs>
          <w:tab w:val="left" w:pos="567"/>
        </w:tabs>
        <w:spacing w:before="120" w:after="0"/>
        <w:ind w:left="1134" w:hanging="567"/>
        <w:jc w:val="both"/>
        <w:rPr>
          <w:rFonts w:cs="Arial"/>
          <w:color w:val="000000"/>
          <w:szCs w:val="22"/>
          <w:lang w:val="vi-VN"/>
        </w:rPr>
      </w:pPr>
      <w:r w:rsidRPr="00135CBE">
        <w:rPr>
          <w:rFonts w:cs="Arial"/>
          <w:lang w:val="vi-VN"/>
        </w:rPr>
        <w:t xml:space="preserve">Theo yêu cầu của luật pháp Việt Nam hoặc do yêu cầu của một cơ quan nhà nước Việt Nam có thẩm quyền; </w:t>
      </w:r>
    </w:p>
    <w:p w14:paraId="15F8645D" w14:textId="77777777" w:rsidR="008E2056" w:rsidRPr="00135CBE" w:rsidRDefault="008E2056" w:rsidP="00032527">
      <w:pPr>
        <w:numPr>
          <w:ilvl w:val="0"/>
          <w:numId w:val="22"/>
        </w:numPr>
        <w:tabs>
          <w:tab w:val="left" w:pos="567"/>
        </w:tabs>
        <w:spacing w:before="120" w:after="0"/>
        <w:ind w:left="1134" w:hanging="567"/>
        <w:jc w:val="both"/>
        <w:rPr>
          <w:rFonts w:cs="Arial"/>
          <w:color w:val="000000"/>
          <w:szCs w:val="22"/>
          <w:lang w:val="vi-VN"/>
        </w:rPr>
      </w:pPr>
      <w:r w:rsidRPr="00135CBE">
        <w:rPr>
          <w:rFonts w:cs="Arial"/>
        </w:rPr>
        <w:t>Theo thỏa thuận giữa hai bên.</w:t>
      </w:r>
    </w:p>
    <w:p w14:paraId="752EF981" w14:textId="77777777" w:rsidR="008E2056" w:rsidRPr="00135CBE" w:rsidRDefault="006F08C4" w:rsidP="00032527">
      <w:pPr>
        <w:numPr>
          <w:ilvl w:val="1"/>
          <w:numId w:val="11"/>
        </w:numPr>
        <w:suppressAutoHyphens w:val="0"/>
        <w:spacing w:before="120" w:after="0"/>
        <w:ind w:left="567" w:hanging="567"/>
        <w:jc w:val="both"/>
        <w:rPr>
          <w:rFonts w:cs="Arial"/>
          <w:lang w:val="vi-VN"/>
        </w:rPr>
      </w:pPr>
      <w:r w:rsidRPr="00135CBE">
        <w:rPr>
          <w:rFonts w:cs="Arial"/>
          <w:lang w:val="vi-VN"/>
        </w:rPr>
        <w:t>Các Bên</w:t>
      </w:r>
      <w:r w:rsidR="008E2056" w:rsidRPr="00135CBE">
        <w:rPr>
          <w:rFonts w:cs="Arial"/>
          <w:lang w:val="vi-VN"/>
        </w:rPr>
        <w:t xml:space="preserve"> cam kết không sử dụng t</w:t>
      </w:r>
      <w:r w:rsidR="00824C6C" w:rsidRPr="00135CBE">
        <w:rPr>
          <w:rFonts w:cs="Arial"/>
          <w:lang w:val="vi-VN"/>
        </w:rPr>
        <w:t>hông tin được cung cấp bởi Bên còn lại</w:t>
      </w:r>
      <w:r w:rsidR="008E2056" w:rsidRPr="00135CBE">
        <w:rPr>
          <w:rFonts w:cs="Arial"/>
          <w:lang w:val="vi-VN"/>
        </w:rPr>
        <w:t xml:space="preserve"> cho bất kỳ mục đích nào khác ngoài mục đích đã thỏa thuận tại Hợp Đồng này.</w:t>
      </w:r>
    </w:p>
    <w:p w14:paraId="2626D322" w14:textId="77777777" w:rsidR="00C936D3" w:rsidRPr="00135CBE" w:rsidRDefault="008E2056" w:rsidP="00032527">
      <w:pPr>
        <w:numPr>
          <w:ilvl w:val="1"/>
          <w:numId w:val="11"/>
        </w:numPr>
        <w:suppressAutoHyphens w:val="0"/>
        <w:spacing w:before="120" w:after="0"/>
        <w:ind w:left="567" w:hanging="567"/>
        <w:jc w:val="both"/>
        <w:rPr>
          <w:rFonts w:cs="Arial"/>
          <w:lang w:val="vi-VN"/>
        </w:rPr>
      </w:pPr>
      <w:r w:rsidRPr="00135CBE">
        <w:rPr>
          <w:rFonts w:cs="Arial"/>
          <w:lang w:val="vi-VN"/>
        </w:rPr>
        <w:t>Tài khoản (User name) và mật khẩu (password) được Bên B bàn giao cho Bên A khi ký kết hợp đồng là thông tin chỉ riêng Bên A nắm giữ. Bên A tự bảo vệ mật khẩu (password) của mình và phải chịu trách nhiệm trong mọi trường hợp về việc để người khác sử dụng dịch vụ bằng mật khẩu đó.</w:t>
      </w:r>
    </w:p>
    <w:p w14:paraId="3A7E9033" w14:textId="77777777" w:rsidR="00453F76" w:rsidRPr="00135CBE" w:rsidRDefault="00453F76" w:rsidP="00032527">
      <w:pPr>
        <w:numPr>
          <w:ilvl w:val="1"/>
          <w:numId w:val="11"/>
        </w:numPr>
        <w:suppressAutoHyphens w:val="0"/>
        <w:spacing w:before="120" w:after="0"/>
        <w:ind w:left="567" w:hanging="567"/>
        <w:jc w:val="both"/>
        <w:rPr>
          <w:rFonts w:cs="Arial"/>
          <w:color w:val="000000"/>
          <w:szCs w:val="22"/>
          <w:lang w:val="vi-VN"/>
        </w:rPr>
      </w:pPr>
      <w:r w:rsidRPr="00135CBE">
        <w:rPr>
          <w:rFonts w:cs="Arial"/>
          <w:lang w:val="vi-VN"/>
        </w:rPr>
        <w:t xml:space="preserve">Trường hợp Bên A </w:t>
      </w:r>
      <w:r w:rsidR="00B86011" w:rsidRPr="00135CBE">
        <w:rPr>
          <w:rFonts w:cs="Arial"/>
          <w:lang w:val="vi-VN"/>
        </w:rPr>
        <w:t xml:space="preserve">có </w:t>
      </w:r>
      <w:r w:rsidRPr="00135CBE">
        <w:rPr>
          <w:rFonts w:cs="Arial"/>
          <w:lang w:val="vi-VN"/>
        </w:rPr>
        <w:t>kết nối hệ thống thông qua API, Bên B yêu cầu Bên A phải thực hiện whitelist IP để đảm bảo tính bảo mật.</w:t>
      </w:r>
    </w:p>
    <w:p w14:paraId="246ECDFE" w14:textId="76B3D09A" w:rsidR="00C936D3" w:rsidRPr="00135CBE" w:rsidRDefault="00C936D3" w:rsidP="00032527">
      <w:pPr>
        <w:spacing w:before="240" w:after="0"/>
        <w:jc w:val="both"/>
        <w:rPr>
          <w:rFonts w:cs="Arial"/>
          <w:b/>
          <w:bCs/>
          <w:szCs w:val="22"/>
          <w:lang w:val="vi-VN"/>
        </w:rPr>
      </w:pPr>
      <w:r w:rsidRPr="00135CBE">
        <w:rPr>
          <w:rFonts w:cs="Arial"/>
          <w:b/>
          <w:bCs/>
          <w:szCs w:val="22"/>
          <w:lang w:val="vi-VN"/>
        </w:rPr>
        <w:t>ĐIỀU</w:t>
      </w:r>
      <w:r w:rsidRPr="00135CBE">
        <w:rPr>
          <w:rFonts w:eastAsia="Arial" w:cs="Arial"/>
          <w:b/>
          <w:bCs/>
          <w:szCs w:val="22"/>
          <w:lang w:val="vi-VN"/>
        </w:rPr>
        <w:t xml:space="preserve"> </w:t>
      </w:r>
      <w:r w:rsidR="00DD1F2D">
        <w:rPr>
          <w:rFonts w:cs="Arial"/>
          <w:b/>
          <w:bCs/>
          <w:szCs w:val="22"/>
          <w:lang w:val="vi-VN"/>
        </w:rPr>
        <w:t>8</w:t>
      </w:r>
      <w:r w:rsidRPr="00135CBE">
        <w:rPr>
          <w:rFonts w:cs="Arial"/>
          <w:b/>
          <w:bCs/>
          <w:szCs w:val="22"/>
          <w:lang w:val="vi-VN"/>
        </w:rPr>
        <w:t>:</w:t>
      </w:r>
      <w:r w:rsidRPr="00135CBE">
        <w:rPr>
          <w:rFonts w:eastAsia="Arial" w:cs="Arial"/>
          <w:b/>
          <w:bCs/>
          <w:szCs w:val="22"/>
          <w:lang w:val="vi-VN"/>
        </w:rPr>
        <w:t xml:space="preserve"> </w:t>
      </w:r>
      <w:r w:rsidRPr="00135CBE">
        <w:rPr>
          <w:rFonts w:cs="Arial"/>
          <w:b/>
          <w:bCs/>
          <w:szCs w:val="22"/>
          <w:lang w:val="vi-VN"/>
        </w:rPr>
        <w:t>THỜI</w:t>
      </w:r>
      <w:r w:rsidRPr="00135CBE">
        <w:rPr>
          <w:rFonts w:eastAsia="Arial" w:cs="Arial"/>
          <w:b/>
          <w:bCs/>
          <w:szCs w:val="22"/>
          <w:lang w:val="vi-VN"/>
        </w:rPr>
        <w:t xml:space="preserve"> </w:t>
      </w:r>
      <w:r w:rsidRPr="00135CBE">
        <w:rPr>
          <w:rFonts w:cs="Arial"/>
          <w:b/>
          <w:bCs/>
          <w:szCs w:val="22"/>
          <w:lang w:val="vi-VN"/>
        </w:rPr>
        <w:t>GIAN</w:t>
      </w:r>
      <w:r w:rsidRPr="00135CBE">
        <w:rPr>
          <w:rFonts w:eastAsia="Arial" w:cs="Arial"/>
          <w:b/>
          <w:bCs/>
          <w:szCs w:val="22"/>
          <w:lang w:val="vi-VN"/>
        </w:rPr>
        <w:t xml:space="preserve"> </w:t>
      </w:r>
      <w:r w:rsidRPr="00135CBE">
        <w:rPr>
          <w:rFonts w:cs="Arial"/>
          <w:b/>
          <w:bCs/>
          <w:szCs w:val="22"/>
          <w:lang w:val="vi-VN"/>
        </w:rPr>
        <w:t>HIỆU</w:t>
      </w:r>
      <w:r w:rsidRPr="00135CBE">
        <w:rPr>
          <w:rFonts w:eastAsia="Arial" w:cs="Arial"/>
          <w:b/>
          <w:bCs/>
          <w:szCs w:val="22"/>
          <w:lang w:val="vi-VN"/>
        </w:rPr>
        <w:t xml:space="preserve"> </w:t>
      </w:r>
      <w:r w:rsidRPr="00135CBE">
        <w:rPr>
          <w:rFonts w:cs="Arial"/>
          <w:b/>
          <w:bCs/>
          <w:szCs w:val="22"/>
          <w:lang w:val="vi-VN"/>
        </w:rPr>
        <w:t>LỰC</w:t>
      </w:r>
      <w:r w:rsidRPr="00135CBE">
        <w:rPr>
          <w:rFonts w:eastAsia="Arial" w:cs="Arial"/>
          <w:b/>
          <w:bCs/>
          <w:szCs w:val="22"/>
          <w:lang w:val="vi-VN"/>
        </w:rPr>
        <w:t xml:space="preserve"> </w:t>
      </w:r>
      <w:r w:rsidRPr="00135CBE">
        <w:rPr>
          <w:rFonts w:cs="Arial"/>
          <w:b/>
          <w:bCs/>
          <w:szCs w:val="22"/>
          <w:lang w:val="vi-VN"/>
        </w:rPr>
        <w:t>CỦA</w:t>
      </w:r>
      <w:r w:rsidRPr="00135CBE">
        <w:rPr>
          <w:rFonts w:eastAsia="Arial" w:cs="Arial"/>
          <w:b/>
          <w:bCs/>
          <w:szCs w:val="22"/>
          <w:lang w:val="vi-VN"/>
        </w:rPr>
        <w:t xml:space="preserve"> </w:t>
      </w:r>
      <w:r w:rsidR="009E0006" w:rsidRPr="00135CBE">
        <w:rPr>
          <w:rFonts w:cs="Arial"/>
          <w:b/>
          <w:bCs/>
          <w:szCs w:val="22"/>
          <w:lang w:val="vi-VN"/>
        </w:rPr>
        <w:t>HỢP ĐỒNG</w:t>
      </w:r>
    </w:p>
    <w:p w14:paraId="49E15E77" w14:textId="00073A9D" w:rsidR="00C936D3" w:rsidRPr="00135CBE" w:rsidRDefault="009B5884" w:rsidP="00032527">
      <w:pPr>
        <w:numPr>
          <w:ilvl w:val="1"/>
          <w:numId w:val="12"/>
        </w:numPr>
        <w:spacing w:before="120" w:after="0"/>
        <w:ind w:left="567" w:hanging="567"/>
        <w:jc w:val="both"/>
        <w:rPr>
          <w:rFonts w:cs="Arial"/>
          <w:szCs w:val="22"/>
          <w:lang w:val="vi-VN"/>
        </w:rPr>
      </w:pPr>
      <w:r w:rsidRPr="00135CBE">
        <w:rPr>
          <w:rFonts w:cs="Arial"/>
          <w:szCs w:val="22"/>
          <w:lang w:val="vi-VN"/>
        </w:rPr>
        <w:t xml:space="preserve">Hợp đồng này </w:t>
      </w:r>
      <w:r w:rsidRPr="00135CBE">
        <w:rPr>
          <w:rFonts w:cs="Arial"/>
          <w:bCs/>
          <w:lang w:val="vi-VN"/>
        </w:rPr>
        <w:t xml:space="preserve">có hiệu lực </w:t>
      </w:r>
      <w:r w:rsidR="004A5C96" w:rsidRPr="00135CBE">
        <w:rPr>
          <w:rFonts w:cs="Arial"/>
          <w:bCs/>
          <w:lang w:val="vi-VN"/>
        </w:rPr>
        <w:t>một (1) năm</w:t>
      </w:r>
      <w:r w:rsidRPr="00135CBE">
        <w:rPr>
          <w:rFonts w:cs="Arial"/>
          <w:bCs/>
          <w:lang w:val="vi-VN"/>
        </w:rPr>
        <w:t xml:space="preserve"> kể từ ngày ký kết</w:t>
      </w:r>
      <w:r w:rsidRPr="00135CBE">
        <w:rPr>
          <w:rFonts w:cs="Arial"/>
          <w:szCs w:val="22"/>
          <w:lang w:val="vi-VN"/>
        </w:rPr>
        <w:t>, trừ các</w:t>
      </w:r>
      <w:r w:rsidR="00DD1F2D">
        <w:rPr>
          <w:rFonts w:cs="Arial"/>
          <w:szCs w:val="22"/>
          <w:lang w:val="vi-VN"/>
        </w:rPr>
        <w:t xml:space="preserve"> trường hợp quy định tại Điều </w:t>
      </w:r>
      <w:r w:rsidR="00DD1F2D">
        <w:rPr>
          <w:rFonts w:cs="Arial"/>
          <w:szCs w:val="22"/>
        </w:rPr>
        <w:t>8</w:t>
      </w:r>
      <w:r w:rsidRPr="00135CBE">
        <w:rPr>
          <w:rFonts w:cs="Arial"/>
          <w:szCs w:val="22"/>
          <w:lang w:val="vi-VN"/>
        </w:rPr>
        <w:t xml:space="preserve">.2. </w:t>
      </w:r>
      <w:r w:rsidR="00393326" w:rsidRPr="00135CBE">
        <w:rPr>
          <w:rFonts w:cs="Arial"/>
          <w:szCs w:val="22"/>
          <w:lang w:val="vi-VN"/>
        </w:rPr>
        <w:t>Trong vòng ba mươi (30) ngày trước khi hết hạn Hợp đồng, nếu một trong hai Bên không thể hiện bằng văn bản ý định chấm dứt Hợp đồng với Bên còn lại thì Hợp đồng này mặc nhiên được gia hạn. Mỗi lần gia hạn là mười hai (12) tháng, số lần gia hạn không hạn chế.</w:t>
      </w:r>
      <w:r w:rsidR="00C91A65" w:rsidRPr="00135CBE">
        <w:rPr>
          <w:rFonts w:cs="Arial"/>
          <w:szCs w:val="22"/>
          <w:lang w:val="vi-VN"/>
        </w:rPr>
        <w:t xml:space="preserve"> Trừ trường hợp có thỏa thuận khác, các điều khoản và điều kiện của Hợp đồng này sẽ giữ nguyên giá trị trong thời gian được gia hạn.</w:t>
      </w:r>
    </w:p>
    <w:p w14:paraId="65F1E939" w14:textId="77777777" w:rsidR="00C936D3" w:rsidRPr="00135CBE" w:rsidRDefault="009E0006" w:rsidP="00032527">
      <w:pPr>
        <w:numPr>
          <w:ilvl w:val="1"/>
          <w:numId w:val="12"/>
        </w:numPr>
        <w:spacing w:before="120" w:after="0"/>
        <w:ind w:left="567" w:hanging="567"/>
        <w:jc w:val="both"/>
        <w:rPr>
          <w:rFonts w:cs="Arial"/>
          <w:szCs w:val="22"/>
          <w:lang w:val="vi-VN"/>
        </w:rPr>
      </w:pPr>
      <w:r w:rsidRPr="00135CBE">
        <w:rPr>
          <w:rFonts w:cs="Arial"/>
          <w:szCs w:val="22"/>
          <w:lang w:val="vi-VN"/>
        </w:rPr>
        <w:t>Hợp đồng</w:t>
      </w:r>
      <w:r w:rsidR="00C936D3" w:rsidRPr="00135CBE">
        <w:rPr>
          <w:rFonts w:eastAsia="Arial" w:cs="Arial"/>
          <w:szCs w:val="22"/>
          <w:lang w:val="vi-VN"/>
        </w:rPr>
        <w:t xml:space="preserve"> </w:t>
      </w:r>
      <w:r w:rsidR="005827E7" w:rsidRPr="00135CBE">
        <w:rPr>
          <w:rFonts w:cs="Arial"/>
          <w:szCs w:val="22"/>
          <w:lang w:val="vi-VN"/>
        </w:rPr>
        <w:t>chấm dứt hiệu lực</w:t>
      </w:r>
      <w:r w:rsidR="00C936D3" w:rsidRPr="00135CBE">
        <w:rPr>
          <w:rFonts w:eastAsia="Arial" w:cs="Arial"/>
          <w:szCs w:val="22"/>
          <w:lang w:val="vi-VN"/>
        </w:rPr>
        <w:t xml:space="preserve"> </w:t>
      </w:r>
      <w:r w:rsidR="00C936D3" w:rsidRPr="00135CBE">
        <w:rPr>
          <w:rFonts w:cs="Arial"/>
          <w:szCs w:val="22"/>
          <w:lang w:val="vi-VN"/>
        </w:rPr>
        <w:t>trong</w:t>
      </w:r>
      <w:r w:rsidR="00C936D3" w:rsidRPr="00135CBE">
        <w:rPr>
          <w:rFonts w:eastAsia="Arial" w:cs="Arial"/>
          <w:szCs w:val="22"/>
          <w:lang w:val="vi-VN"/>
        </w:rPr>
        <w:t xml:space="preserve"> </w:t>
      </w:r>
      <w:r w:rsidR="00C936D3" w:rsidRPr="00135CBE">
        <w:rPr>
          <w:rFonts w:cs="Arial"/>
          <w:szCs w:val="22"/>
          <w:lang w:val="vi-VN"/>
        </w:rPr>
        <w:t>các</w:t>
      </w:r>
      <w:r w:rsidR="00C936D3" w:rsidRPr="00135CBE">
        <w:rPr>
          <w:rFonts w:eastAsia="Arial" w:cs="Arial"/>
          <w:szCs w:val="22"/>
          <w:lang w:val="vi-VN"/>
        </w:rPr>
        <w:t xml:space="preserve"> </w:t>
      </w:r>
      <w:r w:rsidR="00C936D3" w:rsidRPr="00135CBE">
        <w:rPr>
          <w:rFonts w:cs="Arial"/>
          <w:bCs/>
          <w:szCs w:val="22"/>
          <w:lang w:val="vi-VN"/>
        </w:rPr>
        <w:t>trường</w:t>
      </w:r>
      <w:r w:rsidR="00C936D3" w:rsidRPr="00135CBE">
        <w:rPr>
          <w:rFonts w:eastAsia="Arial" w:cs="Arial"/>
          <w:szCs w:val="22"/>
          <w:lang w:val="vi-VN"/>
        </w:rPr>
        <w:t xml:space="preserve"> </w:t>
      </w:r>
      <w:r w:rsidR="00C936D3" w:rsidRPr="00135CBE">
        <w:rPr>
          <w:rFonts w:cs="Arial"/>
          <w:szCs w:val="22"/>
          <w:lang w:val="vi-VN"/>
        </w:rPr>
        <w:t>hợp</w:t>
      </w:r>
      <w:r w:rsidR="00C936D3" w:rsidRPr="00135CBE">
        <w:rPr>
          <w:rFonts w:eastAsia="Arial" w:cs="Arial"/>
          <w:szCs w:val="22"/>
          <w:lang w:val="vi-VN"/>
        </w:rPr>
        <w:t xml:space="preserve"> </w:t>
      </w:r>
      <w:r w:rsidR="00C936D3" w:rsidRPr="00135CBE">
        <w:rPr>
          <w:rFonts w:cs="Arial"/>
          <w:szCs w:val="22"/>
          <w:lang w:val="vi-VN"/>
        </w:rPr>
        <w:t>sau:</w:t>
      </w:r>
    </w:p>
    <w:p w14:paraId="0C8D226D" w14:textId="77777777" w:rsidR="00C936D3" w:rsidRPr="00135CBE" w:rsidRDefault="00C936D3" w:rsidP="00032527">
      <w:pPr>
        <w:numPr>
          <w:ilvl w:val="0"/>
          <w:numId w:val="13"/>
        </w:numPr>
        <w:spacing w:before="120" w:after="0"/>
        <w:ind w:left="1134" w:hanging="567"/>
        <w:jc w:val="both"/>
        <w:rPr>
          <w:rFonts w:cs="Arial"/>
          <w:szCs w:val="22"/>
          <w:lang w:val="vi-VN"/>
        </w:rPr>
      </w:pPr>
      <w:r w:rsidRPr="00135CBE">
        <w:rPr>
          <w:rFonts w:cs="Arial"/>
          <w:szCs w:val="22"/>
          <w:lang w:val="vi-VN"/>
        </w:rPr>
        <w:lastRenderedPageBreak/>
        <w:t>Hết</w:t>
      </w:r>
      <w:r w:rsidRPr="00135CBE">
        <w:rPr>
          <w:rFonts w:eastAsia="Arial" w:cs="Arial"/>
          <w:szCs w:val="22"/>
          <w:lang w:val="vi-VN"/>
        </w:rPr>
        <w:t xml:space="preserve"> </w:t>
      </w:r>
      <w:r w:rsidRPr="00135CBE">
        <w:rPr>
          <w:rFonts w:cs="Arial"/>
          <w:szCs w:val="22"/>
          <w:lang w:val="vi-VN"/>
        </w:rPr>
        <w:t>thời</w:t>
      </w:r>
      <w:r w:rsidRPr="00135CBE">
        <w:rPr>
          <w:rFonts w:eastAsia="Arial" w:cs="Arial"/>
          <w:szCs w:val="22"/>
          <w:lang w:val="vi-VN"/>
        </w:rPr>
        <w:t xml:space="preserve"> </w:t>
      </w:r>
      <w:r w:rsidRPr="00135CBE">
        <w:rPr>
          <w:rFonts w:cs="Arial"/>
          <w:szCs w:val="22"/>
          <w:lang w:val="vi-VN"/>
        </w:rPr>
        <w:t>hạn</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hiệu</w:t>
      </w:r>
      <w:r w:rsidRPr="00135CBE">
        <w:rPr>
          <w:rFonts w:eastAsia="Arial" w:cs="Arial"/>
          <w:szCs w:val="22"/>
          <w:lang w:val="vi-VN"/>
        </w:rPr>
        <w:t xml:space="preserve"> </w:t>
      </w:r>
      <w:r w:rsidRPr="00135CBE">
        <w:rPr>
          <w:rFonts w:cs="Arial"/>
          <w:szCs w:val="22"/>
          <w:lang w:val="vi-VN"/>
        </w:rPr>
        <w:t>lực</w:t>
      </w:r>
      <w:r w:rsidRPr="00135CBE">
        <w:rPr>
          <w:rFonts w:eastAsia="Arial" w:cs="Arial"/>
          <w:szCs w:val="22"/>
          <w:lang w:val="vi-VN"/>
        </w:rPr>
        <w:t xml:space="preserve"> </w:t>
      </w:r>
      <w:r w:rsidRPr="00135CBE">
        <w:rPr>
          <w:rFonts w:cs="Arial"/>
          <w:szCs w:val="22"/>
          <w:lang w:val="vi-VN"/>
        </w:rPr>
        <w:t>của</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và</w:t>
      </w:r>
      <w:r w:rsidRPr="00135CBE">
        <w:rPr>
          <w:rFonts w:eastAsia="Arial" w:cs="Arial"/>
          <w:szCs w:val="22"/>
          <w:lang w:val="vi-VN"/>
        </w:rPr>
        <w:t xml:space="preserve"> </w:t>
      </w:r>
      <w:r w:rsidR="00D34D49" w:rsidRPr="00135CBE">
        <w:rPr>
          <w:rFonts w:cs="Arial"/>
          <w:szCs w:val="22"/>
          <w:lang w:val="vi-VN"/>
        </w:rPr>
        <w:t>một trong hai</w:t>
      </w:r>
      <w:r w:rsidR="00D34D49" w:rsidRPr="00135CBE">
        <w:rPr>
          <w:rFonts w:eastAsia="Arial" w:cs="Arial"/>
          <w:szCs w:val="22"/>
          <w:lang w:val="vi-VN"/>
        </w:rPr>
        <w:t xml:space="preserve"> </w:t>
      </w:r>
      <w:r w:rsidR="00D34D49" w:rsidRPr="00135CBE">
        <w:rPr>
          <w:rFonts w:cs="Arial"/>
          <w:szCs w:val="22"/>
          <w:lang w:val="vi-VN"/>
        </w:rPr>
        <w:t>bên có</w:t>
      </w:r>
      <w:r w:rsidR="00D34D49" w:rsidRPr="00135CBE">
        <w:rPr>
          <w:rFonts w:eastAsia="Arial" w:cs="Arial"/>
          <w:szCs w:val="22"/>
          <w:lang w:val="vi-VN"/>
        </w:rPr>
        <w:t xml:space="preserve"> </w:t>
      </w:r>
      <w:r w:rsidR="00D34D49" w:rsidRPr="00135CBE">
        <w:rPr>
          <w:rFonts w:cs="Arial"/>
          <w:szCs w:val="22"/>
          <w:lang w:val="vi-VN"/>
        </w:rPr>
        <w:t>yêu cầu chấm dứt Hợp đồng</w:t>
      </w:r>
      <w:r w:rsidRPr="00135CBE">
        <w:rPr>
          <w:rFonts w:cs="Arial"/>
          <w:szCs w:val="22"/>
          <w:lang w:val="vi-VN"/>
        </w:rPr>
        <w:t>;</w:t>
      </w:r>
    </w:p>
    <w:p w14:paraId="1D6E6699" w14:textId="77777777" w:rsidR="00C936D3" w:rsidRPr="00135CBE" w:rsidRDefault="00C936D3" w:rsidP="00032527">
      <w:pPr>
        <w:numPr>
          <w:ilvl w:val="0"/>
          <w:numId w:val="13"/>
        </w:numPr>
        <w:spacing w:before="120" w:after="0"/>
        <w:ind w:left="1134" w:hanging="567"/>
        <w:jc w:val="both"/>
        <w:rPr>
          <w:rFonts w:cs="Arial"/>
          <w:szCs w:val="22"/>
          <w:lang w:val="vi-VN"/>
        </w:rPr>
      </w:pPr>
      <w:r w:rsidRPr="00135CBE">
        <w:rPr>
          <w:rFonts w:cs="Arial"/>
          <w:szCs w:val="22"/>
          <w:lang w:val="vi-VN"/>
        </w:rPr>
        <w:t>Các</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thỏa</w:t>
      </w:r>
      <w:r w:rsidRPr="00135CBE">
        <w:rPr>
          <w:rFonts w:eastAsia="Arial" w:cs="Arial"/>
          <w:szCs w:val="22"/>
          <w:lang w:val="vi-VN"/>
        </w:rPr>
        <w:t xml:space="preserve"> </w:t>
      </w:r>
      <w:r w:rsidRPr="00135CBE">
        <w:rPr>
          <w:rFonts w:cs="Arial"/>
          <w:szCs w:val="22"/>
          <w:lang w:val="vi-VN"/>
        </w:rPr>
        <w:t>thuận</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trước</w:t>
      </w:r>
      <w:r w:rsidRPr="00135CBE">
        <w:rPr>
          <w:rFonts w:eastAsia="Arial" w:cs="Arial"/>
          <w:szCs w:val="22"/>
          <w:lang w:val="vi-VN"/>
        </w:rPr>
        <w:t xml:space="preserve"> </w:t>
      </w:r>
      <w:r w:rsidRPr="00135CBE">
        <w:rPr>
          <w:rFonts w:cs="Arial"/>
          <w:szCs w:val="22"/>
          <w:lang w:val="vi-VN"/>
        </w:rPr>
        <w:t>thời</w:t>
      </w:r>
      <w:r w:rsidRPr="00135CBE">
        <w:rPr>
          <w:rFonts w:eastAsia="Arial" w:cs="Arial"/>
          <w:szCs w:val="22"/>
          <w:lang w:val="vi-VN"/>
        </w:rPr>
        <w:t xml:space="preserve"> </w:t>
      </w:r>
      <w:r w:rsidRPr="00135CBE">
        <w:rPr>
          <w:rFonts w:cs="Arial"/>
          <w:szCs w:val="22"/>
          <w:lang w:val="vi-VN"/>
        </w:rPr>
        <w:t>hạn;</w:t>
      </w:r>
    </w:p>
    <w:p w14:paraId="2F62BB7F" w14:textId="77777777" w:rsidR="00C936D3" w:rsidRPr="00135CBE" w:rsidRDefault="00C936D3" w:rsidP="00032527">
      <w:pPr>
        <w:numPr>
          <w:ilvl w:val="0"/>
          <w:numId w:val="13"/>
        </w:numPr>
        <w:spacing w:before="120" w:after="0"/>
        <w:ind w:left="1134" w:hanging="567"/>
        <w:jc w:val="both"/>
        <w:rPr>
          <w:rFonts w:cs="Arial"/>
          <w:szCs w:val="22"/>
          <w:lang w:val="vi-VN"/>
        </w:rPr>
      </w:pPr>
      <w:r w:rsidRPr="00135CBE">
        <w:rPr>
          <w:rFonts w:cs="Arial"/>
          <w:szCs w:val="22"/>
          <w:lang w:val="vi-VN"/>
        </w:rPr>
        <w:t>Một</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gửi</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cho</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kia</w:t>
      </w:r>
      <w:r w:rsidRPr="00135CBE">
        <w:rPr>
          <w:rFonts w:eastAsia="Arial" w:cs="Arial"/>
          <w:szCs w:val="22"/>
          <w:lang w:val="vi-VN"/>
        </w:rPr>
        <w:t xml:space="preserve"> </w:t>
      </w:r>
      <w:r w:rsidRPr="00135CBE">
        <w:rPr>
          <w:rFonts w:cs="Arial"/>
          <w:szCs w:val="22"/>
          <w:lang w:val="vi-VN"/>
        </w:rPr>
        <w:t>thông</w:t>
      </w:r>
      <w:r w:rsidRPr="00135CBE">
        <w:rPr>
          <w:rFonts w:eastAsia="Arial" w:cs="Arial"/>
          <w:szCs w:val="22"/>
          <w:lang w:val="vi-VN"/>
        </w:rPr>
        <w:t xml:space="preserve"> </w:t>
      </w:r>
      <w:r w:rsidRPr="00135CBE">
        <w:rPr>
          <w:rFonts w:cs="Arial"/>
          <w:szCs w:val="22"/>
          <w:lang w:val="vi-VN"/>
        </w:rPr>
        <w:t>báo</w:t>
      </w:r>
      <w:r w:rsidRPr="00135CBE">
        <w:rPr>
          <w:rFonts w:eastAsia="Arial" w:cs="Arial"/>
          <w:szCs w:val="22"/>
          <w:lang w:val="vi-VN"/>
        </w:rPr>
        <w:t xml:space="preserve"> </w:t>
      </w:r>
      <w:r w:rsidRPr="00135CBE">
        <w:rPr>
          <w:rFonts w:cs="Arial"/>
          <w:szCs w:val="22"/>
          <w:lang w:val="vi-VN"/>
        </w:rPr>
        <w:t>đơn</w:t>
      </w:r>
      <w:r w:rsidRPr="00135CBE">
        <w:rPr>
          <w:rFonts w:eastAsia="Arial" w:cs="Arial"/>
          <w:szCs w:val="22"/>
          <w:lang w:val="vi-VN"/>
        </w:rPr>
        <w:t xml:space="preserve"> </w:t>
      </w:r>
      <w:r w:rsidRPr="00135CBE">
        <w:rPr>
          <w:rFonts w:cs="Arial"/>
          <w:szCs w:val="22"/>
          <w:lang w:val="vi-VN"/>
        </w:rPr>
        <w:t>phương</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mười</w:t>
      </w:r>
      <w:r w:rsidRPr="00135CBE">
        <w:rPr>
          <w:rFonts w:eastAsia="Arial" w:cs="Arial"/>
          <w:szCs w:val="22"/>
          <w:lang w:val="vi-VN"/>
        </w:rPr>
        <w:t xml:space="preserve"> </w:t>
      </w:r>
      <w:r w:rsidRPr="00135CBE">
        <w:rPr>
          <w:rFonts w:cs="Arial"/>
          <w:szCs w:val="22"/>
          <w:lang w:val="vi-VN"/>
        </w:rPr>
        <w:t>(10)</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trước</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bắt</w:t>
      </w:r>
      <w:r w:rsidRPr="00135CBE">
        <w:rPr>
          <w:rFonts w:eastAsia="Arial" w:cs="Arial"/>
          <w:szCs w:val="22"/>
          <w:lang w:val="vi-VN"/>
        </w:rPr>
        <w:t xml:space="preserve"> </w:t>
      </w:r>
      <w:r w:rsidRPr="00135CBE">
        <w:rPr>
          <w:rFonts w:cs="Arial"/>
          <w:szCs w:val="22"/>
          <w:lang w:val="vi-VN"/>
        </w:rPr>
        <w:t>đầu</w:t>
      </w:r>
      <w:r w:rsidRPr="00135CBE">
        <w:rPr>
          <w:rFonts w:eastAsia="Arial" w:cs="Arial"/>
          <w:szCs w:val="22"/>
          <w:lang w:val="vi-VN"/>
        </w:rPr>
        <w:t xml:space="preserve"> </w:t>
      </w:r>
      <w:r w:rsidRPr="00135CBE">
        <w:rPr>
          <w:rFonts w:cs="Arial"/>
          <w:szCs w:val="22"/>
          <w:lang w:val="vi-VN"/>
        </w:rPr>
        <w:t>thực</w:t>
      </w:r>
      <w:r w:rsidRPr="00135CBE">
        <w:rPr>
          <w:rFonts w:eastAsia="Arial" w:cs="Arial"/>
          <w:szCs w:val="22"/>
          <w:lang w:val="vi-VN"/>
        </w:rPr>
        <w:t xml:space="preserve"> </w:t>
      </w:r>
      <w:r w:rsidRPr="00135CBE">
        <w:rPr>
          <w:rFonts w:cs="Arial"/>
          <w:szCs w:val="22"/>
          <w:lang w:val="vi-VN"/>
        </w:rPr>
        <w:t>hiện</w:t>
      </w:r>
      <w:r w:rsidRPr="00135CBE">
        <w:rPr>
          <w:rFonts w:eastAsia="Arial" w:cs="Arial"/>
          <w:szCs w:val="22"/>
          <w:lang w:val="vi-VN"/>
        </w:rPr>
        <w:t xml:space="preserve"> </w:t>
      </w:r>
      <w:r w:rsidRPr="00135CBE">
        <w:rPr>
          <w:rFonts w:cs="Arial"/>
          <w:szCs w:val="22"/>
          <w:lang w:val="vi-VN"/>
        </w:rPr>
        <w:t>Dịch</w:t>
      </w:r>
      <w:r w:rsidRPr="00135CBE">
        <w:rPr>
          <w:rFonts w:eastAsia="Arial" w:cs="Arial"/>
          <w:szCs w:val="22"/>
          <w:lang w:val="vi-VN"/>
        </w:rPr>
        <w:t xml:space="preserve"> </w:t>
      </w:r>
      <w:r w:rsidRPr="00135CBE">
        <w:rPr>
          <w:rFonts w:cs="Arial"/>
          <w:szCs w:val="22"/>
          <w:lang w:val="vi-VN"/>
        </w:rPr>
        <w:t>Vụ;</w:t>
      </w:r>
    </w:p>
    <w:p w14:paraId="79BFCEA6" w14:textId="763F3379" w:rsidR="00C936D3" w:rsidRPr="00135CBE" w:rsidRDefault="00C936D3" w:rsidP="00032527">
      <w:pPr>
        <w:numPr>
          <w:ilvl w:val="0"/>
          <w:numId w:val="13"/>
        </w:numPr>
        <w:spacing w:before="120" w:after="0"/>
        <w:ind w:left="1134" w:hanging="567"/>
        <w:jc w:val="both"/>
        <w:rPr>
          <w:rFonts w:cs="Arial"/>
          <w:szCs w:val="22"/>
          <w:lang w:val="vi-VN"/>
        </w:rPr>
      </w:pPr>
      <w:r w:rsidRPr="00135CBE">
        <w:rPr>
          <w:rFonts w:cs="Arial"/>
          <w:szCs w:val="22"/>
          <w:lang w:val="vi-VN"/>
        </w:rPr>
        <w:t>Do</w:t>
      </w:r>
      <w:r w:rsidRPr="00135CBE">
        <w:rPr>
          <w:rFonts w:eastAsia="Arial" w:cs="Arial"/>
          <w:szCs w:val="22"/>
          <w:lang w:val="vi-VN"/>
        </w:rPr>
        <w:t xml:space="preserve"> </w:t>
      </w:r>
      <w:r w:rsidRPr="00135CBE">
        <w:rPr>
          <w:rFonts w:cs="Arial"/>
          <w:szCs w:val="22"/>
          <w:lang w:val="vi-VN"/>
        </w:rPr>
        <w:t>Sự</w:t>
      </w:r>
      <w:r w:rsidRPr="00135CBE">
        <w:rPr>
          <w:rFonts w:eastAsia="Arial" w:cs="Arial"/>
          <w:szCs w:val="22"/>
          <w:lang w:val="vi-VN"/>
        </w:rPr>
        <w:t xml:space="preserve"> </w:t>
      </w:r>
      <w:r w:rsidRPr="00135CBE">
        <w:rPr>
          <w:rFonts w:cs="Arial"/>
          <w:szCs w:val="22"/>
          <w:lang w:val="vi-VN"/>
        </w:rPr>
        <w:t>Kiện</w:t>
      </w:r>
      <w:r w:rsidRPr="00135CBE">
        <w:rPr>
          <w:rFonts w:eastAsia="Arial" w:cs="Arial"/>
          <w:szCs w:val="22"/>
          <w:lang w:val="vi-VN"/>
        </w:rPr>
        <w:t xml:space="preserve"> </w:t>
      </w:r>
      <w:r w:rsidR="00A22472" w:rsidRPr="00135CBE">
        <w:rPr>
          <w:rFonts w:cs="Arial"/>
          <w:szCs w:val="22"/>
          <w:lang w:val="vi-VN"/>
        </w:rPr>
        <w:t>B</w:t>
      </w:r>
      <w:r w:rsidRPr="00135CBE">
        <w:rPr>
          <w:rFonts w:cs="Arial"/>
          <w:szCs w:val="22"/>
          <w:lang w:val="vi-VN"/>
        </w:rPr>
        <w:t>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như</w:t>
      </w:r>
      <w:r w:rsidRPr="00135CBE">
        <w:rPr>
          <w:rFonts w:eastAsia="Arial" w:cs="Arial"/>
          <w:szCs w:val="22"/>
          <w:lang w:val="vi-VN"/>
        </w:rPr>
        <w:t xml:space="preserve"> </w:t>
      </w:r>
      <w:r w:rsidRPr="00135CBE">
        <w:rPr>
          <w:rFonts w:cs="Arial"/>
          <w:szCs w:val="22"/>
          <w:lang w:val="vi-VN"/>
        </w:rPr>
        <w:t>quy</w:t>
      </w:r>
      <w:r w:rsidRPr="00135CBE">
        <w:rPr>
          <w:rFonts w:eastAsia="Arial" w:cs="Arial"/>
          <w:szCs w:val="22"/>
          <w:lang w:val="vi-VN"/>
        </w:rPr>
        <w:t xml:space="preserve"> </w:t>
      </w:r>
      <w:r w:rsidRPr="00135CBE">
        <w:rPr>
          <w:rFonts w:cs="Arial"/>
          <w:szCs w:val="22"/>
          <w:lang w:val="vi-VN"/>
        </w:rPr>
        <w:t>định</w:t>
      </w:r>
      <w:r w:rsidRPr="00135CBE">
        <w:rPr>
          <w:rFonts w:eastAsia="Arial" w:cs="Arial"/>
          <w:szCs w:val="22"/>
          <w:lang w:val="vi-VN"/>
        </w:rPr>
        <w:t xml:space="preserve"> </w:t>
      </w:r>
      <w:r w:rsidRPr="00135CBE">
        <w:rPr>
          <w:rFonts w:cs="Arial"/>
          <w:szCs w:val="22"/>
          <w:lang w:val="vi-VN"/>
        </w:rPr>
        <w:t>tại</w:t>
      </w:r>
      <w:r w:rsidRPr="00135CBE">
        <w:rPr>
          <w:rFonts w:eastAsia="Arial" w:cs="Arial"/>
          <w:szCs w:val="22"/>
          <w:lang w:val="vi-VN"/>
        </w:rPr>
        <w:t xml:space="preserve"> </w:t>
      </w:r>
      <w:r w:rsidRPr="00135CBE">
        <w:rPr>
          <w:rFonts w:cs="Arial"/>
          <w:szCs w:val="22"/>
          <w:lang w:val="vi-VN"/>
        </w:rPr>
        <w:t>Điều</w:t>
      </w:r>
      <w:r w:rsidRPr="00135CBE">
        <w:rPr>
          <w:rFonts w:eastAsia="Arial" w:cs="Arial"/>
          <w:szCs w:val="22"/>
          <w:lang w:val="vi-VN"/>
        </w:rPr>
        <w:t xml:space="preserve"> </w:t>
      </w:r>
      <w:r w:rsidR="00DD1F2D">
        <w:rPr>
          <w:rFonts w:cs="Arial"/>
          <w:szCs w:val="22"/>
        </w:rPr>
        <w:t>6</w:t>
      </w:r>
      <w:r w:rsidRPr="00135CBE">
        <w:rPr>
          <w:rFonts w:cs="Arial"/>
          <w:szCs w:val="22"/>
          <w:lang w:val="vi-VN"/>
        </w:rPr>
        <w:t>;</w:t>
      </w:r>
    </w:p>
    <w:p w14:paraId="4E67BC80" w14:textId="77777777" w:rsidR="00C936D3" w:rsidRPr="00135CBE" w:rsidRDefault="00C936D3" w:rsidP="00032527">
      <w:pPr>
        <w:numPr>
          <w:ilvl w:val="0"/>
          <w:numId w:val="13"/>
        </w:numPr>
        <w:spacing w:before="120" w:after="0"/>
        <w:ind w:left="1134" w:hanging="567"/>
        <w:jc w:val="both"/>
        <w:rPr>
          <w:rFonts w:cs="Arial"/>
          <w:lang w:val="vi-VN"/>
        </w:rPr>
      </w:pP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vi</w:t>
      </w:r>
      <w:r w:rsidRPr="00135CBE">
        <w:rPr>
          <w:rFonts w:eastAsia="Arial" w:cs="Arial"/>
          <w:szCs w:val="22"/>
          <w:lang w:val="vi-VN"/>
        </w:rPr>
        <w:t xml:space="preserve"> </w:t>
      </w:r>
      <w:r w:rsidRPr="00135CBE">
        <w:rPr>
          <w:rFonts w:cs="Arial"/>
          <w:szCs w:val="22"/>
          <w:lang w:val="vi-VN"/>
        </w:rPr>
        <w:t>phạm</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quyền</w:t>
      </w:r>
      <w:r w:rsidRPr="00135CBE">
        <w:rPr>
          <w:rFonts w:eastAsia="Arial" w:cs="Arial"/>
          <w:szCs w:val="22"/>
          <w:lang w:val="vi-VN"/>
        </w:rPr>
        <w:t xml:space="preserve"> </w:t>
      </w:r>
      <w:r w:rsidRPr="00135CBE">
        <w:rPr>
          <w:rFonts w:cs="Arial"/>
          <w:szCs w:val="22"/>
          <w:lang w:val="vi-VN"/>
        </w:rPr>
        <w:t>gửi</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đơn</w:t>
      </w:r>
      <w:r w:rsidRPr="00135CBE">
        <w:rPr>
          <w:rFonts w:eastAsia="Arial" w:cs="Arial"/>
          <w:szCs w:val="22"/>
          <w:lang w:val="vi-VN"/>
        </w:rPr>
        <w:t xml:space="preserve"> </w:t>
      </w:r>
      <w:r w:rsidRPr="00135CBE">
        <w:rPr>
          <w:rFonts w:cs="Arial"/>
          <w:szCs w:val="22"/>
          <w:lang w:val="vi-VN"/>
        </w:rPr>
        <w:t>phương</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nếu</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kia</w:t>
      </w:r>
      <w:r w:rsidRPr="00135CBE">
        <w:rPr>
          <w:rFonts w:eastAsia="Arial" w:cs="Arial"/>
          <w:szCs w:val="22"/>
          <w:lang w:val="vi-VN"/>
        </w:rPr>
        <w:t xml:space="preserve"> </w:t>
      </w:r>
      <w:r w:rsidRPr="00135CBE">
        <w:rPr>
          <w:rFonts w:cs="Arial"/>
          <w:szCs w:val="22"/>
          <w:lang w:val="vi-VN"/>
        </w:rPr>
        <w:t>vi</w:t>
      </w:r>
      <w:r w:rsidRPr="00135CBE">
        <w:rPr>
          <w:rFonts w:eastAsia="Arial" w:cs="Arial"/>
          <w:szCs w:val="22"/>
          <w:lang w:val="vi-VN"/>
        </w:rPr>
        <w:t xml:space="preserve"> </w:t>
      </w:r>
      <w:r w:rsidRPr="00135CBE">
        <w:rPr>
          <w:rFonts w:cs="Arial"/>
          <w:szCs w:val="22"/>
          <w:lang w:val="vi-VN"/>
        </w:rPr>
        <w:t>phạm</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kỳ</w:t>
      </w:r>
      <w:r w:rsidRPr="00135CBE">
        <w:rPr>
          <w:rFonts w:eastAsia="Arial" w:cs="Arial"/>
          <w:szCs w:val="22"/>
          <w:lang w:val="vi-VN"/>
        </w:rPr>
        <w:t xml:space="preserve"> </w:t>
      </w:r>
      <w:r w:rsidRPr="00135CBE">
        <w:rPr>
          <w:rFonts w:cs="Arial"/>
          <w:szCs w:val="22"/>
          <w:lang w:val="vi-VN"/>
        </w:rPr>
        <w:t>nghĩa</w:t>
      </w:r>
      <w:r w:rsidRPr="00135CBE">
        <w:rPr>
          <w:rFonts w:eastAsia="Arial" w:cs="Arial"/>
          <w:szCs w:val="22"/>
          <w:lang w:val="vi-VN"/>
        </w:rPr>
        <w:t xml:space="preserve"> </w:t>
      </w:r>
      <w:r w:rsidRPr="00135CBE">
        <w:rPr>
          <w:rFonts w:cs="Arial"/>
          <w:szCs w:val="22"/>
          <w:lang w:val="vi-VN"/>
        </w:rPr>
        <w:t>vụ</w:t>
      </w:r>
      <w:r w:rsidRPr="00135CBE">
        <w:rPr>
          <w:rFonts w:eastAsia="Arial" w:cs="Arial"/>
          <w:szCs w:val="22"/>
          <w:lang w:val="vi-VN"/>
        </w:rPr>
        <w:t xml:space="preserve"> </w:t>
      </w:r>
      <w:r w:rsidRPr="00135CBE">
        <w:rPr>
          <w:rFonts w:cs="Arial"/>
          <w:szCs w:val="22"/>
          <w:lang w:val="vi-VN"/>
        </w:rPr>
        <w:t>nào</w:t>
      </w:r>
      <w:r w:rsidRPr="00135CBE">
        <w:rPr>
          <w:rFonts w:eastAsia="Arial" w:cs="Arial"/>
          <w:szCs w:val="22"/>
          <w:lang w:val="vi-VN"/>
        </w:rPr>
        <w:t xml:space="preserve"> </w:t>
      </w:r>
      <w:r w:rsidRPr="00135CBE">
        <w:rPr>
          <w:rFonts w:cs="Arial"/>
          <w:szCs w:val="22"/>
          <w:lang w:val="vi-VN"/>
        </w:rPr>
        <w:t>quy</w:t>
      </w:r>
      <w:r w:rsidRPr="00135CBE">
        <w:rPr>
          <w:rFonts w:eastAsia="Arial" w:cs="Arial"/>
          <w:szCs w:val="22"/>
          <w:lang w:val="vi-VN"/>
        </w:rPr>
        <w:t xml:space="preserve"> </w:t>
      </w:r>
      <w:r w:rsidRPr="00135CBE">
        <w:rPr>
          <w:rFonts w:cs="Arial"/>
          <w:szCs w:val="22"/>
          <w:lang w:val="vi-VN"/>
        </w:rPr>
        <w:t>định</w:t>
      </w:r>
      <w:r w:rsidRPr="00135CBE">
        <w:rPr>
          <w:rFonts w:eastAsia="Arial" w:cs="Arial"/>
          <w:szCs w:val="22"/>
          <w:lang w:val="vi-VN"/>
        </w:rPr>
        <w:t xml:space="preserve"> </w:t>
      </w:r>
      <w:r w:rsidRPr="00135CBE">
        <w:rPr>
          <w:rFonts w:cs="Arial"/>
          <w:szCs w:val="22"/>
          <w:lang w:val="vi-VN"/>
        </w:rPr>
        <w:t>tại</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sẽ</w:t>
      </w:r>
      <w:r w:rsidRPr="00135CBE">
        <w:rPr>
          <w:rFonts w:eastAsia="Arial" w:cs="Arial"/>
          <w:szCs w:val="22"/>
          <w:lang w:val="vi-VN"/>
        </w:rPr>
        <w:t xml:space="preserve"> </w:t>
      </w:r>
      <w:r w:rsidRPr="00135CBE">
        <w:rPr>
          <w:rFonts w:cs="Arial"/>
          <w:szCs w:val="22"/>
          <w:lang w:val="vi-VN"/>
        </w:rPr>
        <w:t>ngay</w:t>
      </w:r>
      <w:r w:rsidRPr="00135CBE">
        <w:rPr>
          <w:rFonts w:eastAsia="Arial" w:cs="Arial"/>
          <w:szCs w:val="22"/>
          <w:lang w:val="vi-VN"/>
        </w:rPr>
        <w:t xml:space="preserve"> </w:t>
      </w:r>
      <w:r w:rsidRPr="00135CBE">
        <w:rPr>
          <w:rFonts w:cs="Arial"/>
          <w:szCs w:val="22"/>
          <w:lang w:val="vi-VN"/>
        </w:rPr>
        <w:t>lập</w:t>
      </w:r>
      <w:r w:rsidRPr="00135CBE">
        <w:rPr>
          <w:rFonts w:eastAsia="Arial" w:cs="Arial"/>
          <w:szCs w:val="22"/>
          <w:lang w:val="vi-VN"/>
        </w:rPr>
        <w:t xml:space="preserve"> </w:t>
      </w:r>
      <w:r w:rsidRPr="00135CBE">
        <w:rPr>
          <w:rFonts w:cs="Arial"/>
          <w:szCs w:val="22"/>
          <w:lang w:val="vi-VN"/>
        </w:rPr>
        <w:t>tức</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Pr="00135CBE">
        <w:rPr>
          <w:rFonts w:cs="Arial"/>
          <w:szCs w:val="22"/>
          <w:lang w:val="vi-VN"/>
        </w:rPr>
        <w:t>hiệu</w:t>
      </w:r>
      <w:r w:rsidRPr="00135CBE">
        <w:rPr>
          <w:rFonts w:eastAsia="Arial" w:cs="Arial"/>
          <w:szCs w:val="22"/>
          <w:lang w:val="vi-VN"/>
        </w:rPr>
        <w:t xml:space="preserve"> </w:t>
      </w:r>
      <w:r w:rsidRPr="00135CBE">
        <w:rPr>
          <w:rFonts w:cs="Arial"/>
          <w:szCs w:val="22"/>
          <w:lang w:val="vi-VN"/>
        </w:rPr>
        <w:t>lực</w:t>
      </w:r>
      <w:r w:rsidRPr="00135CBE">
        <w:rPr>
          <w:rFonts w:eastAsia="Arial" w:cs="Arial"/>
          <w:szCs w:val="22"/>
          <w:lang w:val="vi-VN"/>
        </w:rPr>
        <w:t xml:space="preserve"> </w:t>
      </w:r>
      <w:r w:rsidRPr="00135CBE">
        <w:rPr>
          <w:rFonts w:cs="Arial"/>
          <w:szCs w:val="22"/>
          <w:lang w:val="vi-VN"/>
        </w:rPr>
        <w:t>nếu</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vi</w:t>
      </w:r>
      <w:r w:rsidRPr="00135CBE">
        <w:rPr>
          <w:rFonts w:eastAsia="Arial" w:cs="Arial"/>
          <w:szCs w:val="22"/>
          <w:lang w:val="vi-VN"/>
        </w:rPr>
        <w:t xml:space="preserve"> </w:t>
      </w:r>
      <w:r w:rsidRPr="00135CBE">
        <w:rPr>
          <w:rFonts w:cs="Arial"/>
          <w:szCs w:val="22"/>
          <w:lang w:val="vi-VN"/>
        </w:rPr>
        <w:t>phạm</w:t>
      </w:r>
      <w:r w:rsidRPr="00135CBE">
        <w:rPr>
          <w:rFonts w:eastAsia="Arial" w:cs="Arial"/>
          <w:szCs w:val="22"/>
          <w:lang w:val="vi-VN"/>
        </w:rPr>
        <w:t xml:space="preserve"> </w:t>
      </w:r>
      <w:r w:rsidRPr="00135CBE">
        <w:rPr>
          <w:rFonts w:cs="Arial"/>
          <w:szCs w:val="22"/>
          <w:lang w:val="vi-VN"/>
        </w:rPr>
        <w:t>không</w:t>
      </w:r>
      <w:r w:rsidRPr="00135CBE">
        <w:rPr>
          <w:rFonts w:eastAsia="Arial" w:cs="Arial"/>
          <w:szCs w:val="22"/>
          <w:lang w:val="vi-VN"/>
        </w:rPr>
        <w:t xml:space="preserve"> </w:t>
      </w:r>
      <w:r w:rsidRPr="00135CBE">
        <w:rPr>
          <w:rFonts w:cs="Arial"/>
          <w:szCs w:val="22"/>
          <w:lang w:val="vi-VN"/>
        </w:rPr>
        <w:t>khắc</w:t>
      </w:r>
      <w:r w:rsidRPr="00135CBE">
        <w:rPr>
          <w:rFonts w:eastAsia="Arial" w:cs="Arial"/>
          <w:szCs w:val="22"/>
          <w:lang w:val="vi-VN"/>
        </w:rPr>
        <w:t xml:space="preserve"> </w:t>
      </w:r>
      <w:r w:rsidRPr="00135CBE">
        <w:rPr>
          <w:rFonts w:cs="Arial"/>
          <w:szCs w:val="22"/>
          <w:lang w:val="vi-VN"/>
        </w:rPr>
        <w:t>phục</w:t>
      </w:r>
      <w:r w:rsidRPr="00135CBE">
        <w:rPr>
          <w:rFonts w:eastAsia="Arial" w:cs="Arial"/>
          <w:szCs w:val="22"/>
          <w:lang w:val="vi-VN"/>
        </w:rPr>
        <w:t xml:space="preserve"> </w:t>
      </w:r>
      <w:r w:rsidRPr="00135CBE">
        <w:rPr>
          <w:rFonts w:cs="Arial"/>
          <w:szCs w:val="22"/>
          <w:lang w:val="vi-VN"/>
        </w:rPr>
        <w:t>vi</w:t>
      </w:r>
      <w:r w:rsidRPr="00135CBE">
        <w:rPr>
          <w:rFonts w:eastAsia="Arial" w:cs="Arial"/>
          <w:szCs w:val="22"/>
          <w:lang w:val="vi-VN"/>
        </w:rPr>
        <w:t xml:space="preserve"> </w:t>
      </w:r>
      <w:r w:rsidRPr="00135CBE">
        <w:rPr>
          <w:rFonts w:cs="Arial"/>
          <w:szCs w:val="22"/>
          <w:lang w:val="vi-VN"/>
        </w:rPr>
        <w:t>phạm</w:t>
      </w:r>
      <w:r w:rsidRPr="00135CBE">
        <w:rPr>
          <w:rFonts w:eastAsia="Arial" w:cs="Arial"/>
          <w:szCs w:val="22"/>
          <w:lang w:val="vi-VN"/>
        </w:rPr>
        <w:t xml:space="preserve"> </w:t>
      </w:r>
      <w:r w:rsidRPr="00135CBE">
        <w:rPr>
          <w:rFonts w:cs="Arial"/>
          <w:szCs w:val="22"/>
          <w:lang w:val="vi-VN"/>
        </w:rPr>
        <w:t>trong</w:t>
      </w:r>
      <w:r w:rsidRPr="00135CBE">
        <w:rPr>
          <w:rFonts w:eastAsia="Arial" w:cs="Arial"/>
          <w:szCs w:val="22"/>
          <w:lang w:val="vi-VN"/>
        </w:rPr>
        <w:t xml:space="preserve"> </w:t>
      </w:r>
      <w:r w:rsidRPr="00135CBE">
        <w:rPr>
          <w:rFonts w:cs="Arial"/>
          <w:szCs w:val="22"/>
          <w:lang w:val="vi-VN"/>
        </w:rPr>
        <w:t>thời</w:t>
      </w:r>
      <w:r w:rsidRPr="00135CBE">
        <w:rPr>
          <w:rFonts w:eastAsia="Arial" w:cs="Arial"/>
          <w:szCs w:val="22"/>
          <w:lang w:val="vi-VN"/>
        </w:rPr>
        <w:t xml:space="preserve"> </w:t>
      </w:r>
      <w:r w:rsidRPr="00135CBE">
        <w:rPr>
          <w:rFonts w:cs="Arial"/>
          <w:szCs w:val="22"/>
          <w:lang w:val="vi-VN"/>
        </w:rPr>
        <w:t>gian</w:t>
      </w:r>
      <w:r w:rsidRPr="00135CBE">
        <w:rPr>
          <w:rFonts w:eastAsia="Arial" w:cs="Arial"/>
          <w:szCs w:val="22"/>
          <w:lang w:val="vi-VN"/>
        </w:rPr>
        <w:t xml:space="preserve"> </w:t>
      </w:r>
      <w:r w:rsidRPr="00135CBE">
        <w:rPr>
          <w:rFonts w:cs="Arial"/>
          <w:szCs w:val="22"/>
          <w:lang w:val="vi-VN"/>
        </w:rPr>
        <w:t>năm</w:t>
      </w:r>
      <w:r w:rsidRPr="00135CBE">
        <w:rPr>
          <w:rFonts w:eastAsia="Arial" w:cs="Arial"/>
          <w:szCs w:val="22"/>
          <w:lang w:val="vi-VN"/>
        </w:rPr>
        <w:t xml:space="preserve"> </w:t>
      </w:r>
      <w:r w:rsidRPr="00135CBE">
        <w:rPr>
          <w:rFonts w:cs="Arial"/>
          <w:szCs w:val="22"/>
          <w:lang w:val="vi-VN"/>
        </w:rPr>
        <w:t>(5)</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làm</w:t>
      </w:r>
      <w:r w:rsidRPr="00135CBE">
        <w:rPr>
          <w:rFonts w:eastAsia="Arial" w:cs="Arial"/>
          <w:szCs w:val="22"/>
          <w:lang w:val="vi-VN"/>
        </w:rPr>
        <w:t xml:space="preserve"> </w:t>
      </w:r>
      <w:r w:rsidRPr="00135CBE">
        <w:rPr>
          <w:rFonts w:cs="Arial"/>
          <w:szCs w:val="22"/>
          <w:lang w:val="vi-VN"/>
        </w:rPr>
        <w:t>việc</w:t>
      </w:r>
      <w:r w:rsidRPr="00135CBE">
        <w:rPr>
          <w:rFonts w:eastAsia="Arial" w:cs="Arial"/>
          <w:szCs w:val="22"/>
          <w:lang w:val="vi-VN"/>
        </w:rPr>
        <w:t xml:space="preserve"> </w:t>
      </w:r>
      <w:r w:rsidRPr="00135CBE">
        <w:rPr>
          <w:rFonts w:cs="Arial"/>
          <w:szCs w:val="22"/>
          <w:lang w:val="vi-VN"/>
        </w:rPr>
        <w:t>kể</w:t>
      </w:r>
      <w:r w:rsidRPr="00135CBE">
        <w:rPr>
          <w:rFonts w:eastAsia="Arial" w:cs="Arial"/>
          <w:szCs w:val="22"/>
          <w:lang w:val="vi-VN"/>
        </w:rPr>
        <w:t xml:space="preserve"> </w:t>
      </w:r>
      <w:r w:rsidRPr="00135CBE">
        <w:rPr>
          <w:rFonts w:cs="Arial"/>
          <w:szCs w:val="22"/>
          <w:lang w:val="vi-VN"/>
        </w:rPr>
        <w:t>từ</w:t>
      </w:r>
      <w:r w:rsidRPr="00135CBE">
        <w:rPr>
          <w:rFonts w:eastAsia="Arial" w:cs="Arial"/>
          <w:szCs w:val="22"/>
          <w:lang w:val="vi-VN"/>
        </w:rPr>
        <w:t xml:space="preserve"> </w:t>
      </w:r>
      <w:r w:rsidRPr="00135CBE">
        <w:rPr>
          <w:rFonts w:cs="Arial"/>
          <w:szCs w:val="22"/>
          <w:lang w:val="vi-VN"/>
        </w:rPr>
        <w:t>ngày</w:t>
      </w:r>
      <w:r w:rsidRPr="00135CBE">
        <w:rPr>
          <w:rFonts w:eastAsia="Arial" w:cs="Arial"/>
          <w:szCs w:val="22"/>
          <w:lang w:val="vi-VN"/>
        </w:rPr>
        <w:t xml:space="preserve"> </w:t>
      </w:r>
      <w:r w:rsidRPr="00135CBE">
        <w:rPr>
          <w:rFonts w:cs="Arial"/>
          <w:szCs w:val="22"/>
          <w:lang w:val="vi-VN"/>
        </w:rPr>
        <w:t>nhận</w:t>
      </w:r>
      <w:r w:rsidRPr="00135CBE">
        <w:rPr>
          <w:rFonts w:eastAsia="Arial" w:cs="Arial"/>
          <w:szCs w:val="22"/>
          <w:lang w:val="vi-VN"/>
        </w:rPr>
        <w:t xml:space="preserve"> </w:t>
      </w:r>
      <w:r w:rsidRPr="00135CBE">
        <w:rPr>
          <w:rFonts w:cs="Arial"/>
          <w:szCs w:val="22"/>
          <w:lang w:val="vi-VN"/>
        </w:rPr>
        <w:t>được</w:t>
      </w:r>
      <w:r w:rsidRPr="00135CBE">
        <w:rPr>
          <w:rFonts w:eastAsia="Arial" w:cs="Arial"/>
          <w:szCs w:val="22"/>
          <w:lang w:val="vi-VN"/>
        </w:rPr>
        <w:t xml:space="preserve"> </w:t>
      </w:r>
      <w:r w:rsidRPr="00135CBE">
        <w:rPr>
          <w:rFonts w:cs="Arial"/>
          <w:szCs w:val="22"/>
          <w:lang w:val="vi-VN"/>
        </w:rPr>
        <w:t>văn</w:t>
      </w:r>
      <w:r w:rsidRPr="00135CBE">
        <w:rPr>
          <w:rFonts w:eastAsia="Arial" w:cs="Arial"/>
          <w:szCs w:val="22"/>
          <w:lang w:val="vi-VN"/>
        </w:rPr>
        <w:t xml:space="preserve"> </w:t>
      </w:r>
      <w:r w:rsidRPr="00135CBE">
        <w:rPr>
          <w:rFonts w:cs="Arial"/>
          <w:szCs w:val="22"/>
          <w:lang w:val="vi-VN"/>
        </w:rPr>
        <w:t>bản</w:t>
      </w:r>
      <w:r w:rsidRPr="00135CBE">
        <w:rPr>
          <w:rFonts w:eastAsia="Arial" w:cs="Arial"/>
          <w:szCs w:val="22"/>
          <w:lang w:val="vi-VN"/>
        </w:rPr>
        <w:t xml:space="preserve"> </w:t>
      </w:r>
      <w:r w:rsidRPr="00135CBE">
        <w:rPr>
          <w:rFonts w:cs="Arial"/>
          <w:szCs w:val="22"/>
          <w:lang w:val="vi-VN"/>
        </w:rPr>
        <w:t>của</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vi</w:t>
      </w:r>
      <w:r w:rsidRPr="00135CBE">
        <w:rPr>
          <w:rFonts w:eastAsia="Arial" w:cs="Arial"/>
          <w:szCs w:val="22"/>
          <w:lang w:val="vi-VN"/>
        </w:rPr>
        <w:t xml:space="preserve"> </w:t>
      </w:r>
      <w:r w:rsidRPr="00135CBE">
        <w:rPr>
          <w:rFonts w:cs="Arial"/>
          <w:szCs w:val="22"/>
          <w:lang w:val="vi-VN"/>
        </w:rPr>
        <w:t>phạm,</w:t>
      </w:r>
      <w:r w:rsidRPr="00135CBE">
        <w:rPr>
          <w:rFonts w:eastAsia="Arial" w:cs="Arial"/>
          <w:szCs w:val="22"/>
          <w:lang w:val="vi-VN"/>
        </w:rPr>
        <w:t xml:space="preserve"> </w:t>
      </w:r>
      <w:r w:rsidRPr="00135CBE">
        <w:rPr>
          <w:rFonts w:cs="Arial"/>
          <w:szCs w:val="22"/>
          <w:lang w:val="vi-VN"/>
        </w:rPr>
        <w:t>ngoại</w:t>
      </w:r>
      <w:r w:rsidRPr="00135CBE">
        <w:rPr>
          <w:rFonts w:eastAsia="Arial" w:cs="Arial"/>
          <w:szCs w:val="22"/>
          <w:lang w:val="vi-VN"/>
        </w:rPr>
        <w:t xml:space="preserve"> </w:t>
      </w:r>
      <w:r w:rsidRPr="00135CBE">
        <w:rPr>
          <w:rFonts w:cs="Arial"/>
          <w:szCs w:val="22"/>
          <w:lang w:val="vi-VN"/>
        </w:rPr>
        <w:t>trừ</w:t>
      </w:r>
      <w:r w:rsidRPr="00135CBE">
        <w:rPr>
          <w:rFonts w:eastAsia="Arial" w:cs="Arial"/>
          <w:szCs w:val="22"/>
          <w:lang w:val="vi-VN"/>
        </w:rPr>
        <w:t xml:space="preserve"> </w:t>
      </w:r>
      <w:r w:rsidRPr="00135CBE">
        <w:rPr>
          <w:rFonts w:cs="Arial"/>
          <w:szCs w:val="22"/>
          <w:lang w:val="vi-VN"/>
        </w:rPr>
        <w:t>những</w:t>
      </w:r>
      <w:r w:rsidRPr="00135CBE">
        <w:rPr>
          <w:rFonts w:eastAsia="Arial" w:cs="Arial"/>
          <w:szCs w:val="22"/>
          <w:lang w:val="vi-VN"/>
        </w:rPr>
        <w:t xml:space="preserve"> </w:t>
      </w:r>
      <w:r w:rsidRPr="00135CBE">
        <w:rPr>
          <w:rFonts w:cs="Arial"/>
          <w:szCs w:val="22"/>
          <w:lang w:val="vi-VN"/>
        </w:rPr>
        <w:t>tình</w:t>
      </w:r>
      <w:r w:rsidRPr="00135CBE">
        <w:rPr>
          <w:rFonts w:eastAsia="Arial" w:cs="Arial"/>
          <w:szCs w:val="22"/>
          <w:lang w:val="vi-VN"/>
        </w:rPr>
        <w:t xml:space="preserve"> </w:t>
      </w:r>
      <w:r w:rsidRPr="00135CBE">
        <w:rPr>
          <w:rFonts w:cs="Arial"/>
          <w:szCs w:val="22"/>
          <w:lang w:val="vi-VN"/>
        </w:rPr>
        <w:t>huống</w:t>
      </w:r>
      <w:r w:rsidRPr="00135CBE">
        <w:rPr>
          <w:rFonts w:eastAsia="Arial" w:cs="Arial"/>
          <w:szCs w:val="22"/>
          <w:lang w:val="vi-VN"/>
        </w:rPr>
        <w:t xml:space="preserve"> </w:t>
      </w:r>
      <w:r w:rsidRPr="00135CBE">
        <w:rPr>
          <w:rFonts w:cs="Arial"/>
          <w:szCs w:val="22"/>
          <w:lang w:val="vi-VN"/>
        </w:rPr>
        <w:t>bất</w:t>
      </w:r>
      <w:r w:rsidRPr="00135CBE">
        <w:rPr>
          <w:rFonts w:eastAsia="Arial" w:cs="Arial"/>
          <w:szCs w:val="22"/>
          <w:lang w:val="vi-VN"/>
        </w:rPr>
        <w:t xml:space="preserve"> </w:t>
      </w:r>
      <w:r w:rsidRPr="00135CBE">
        <w:rPr>
          <w:rFonts w:cs="Arial"/>
          <w:szCs w:val="22"/>
          <w:lang w:val="vi-VN"/>
        </w:rPr>
        <w:t>khả</w:t>
      </w:r>
      <w:r w:rsidRPr="00135CBE">
        <w:rPr>
          <w:rFonts w:eastAsia="Arial" w:cs="Arial"/>
          <w:szCs w:val="22"/>
          <w:lang w:val="vi-VN"/>
        </w:rPr>
        <w:t xml:space="preserve"> </w:t>
      </w:r>
      <w:r w:rsidRPr="00135CBE">
        <w:rPr>
          <w:rFonts w:cs="Arial"/>
          <w:szCs w:val="22"/>
          <w:lang w:val="vi-VN"/>
        </w:rPr>
        <w:t>kháng</w:t>
      </w:r>
      <w:r w:rsidRPr="00135CBE">
        <w:rPr>
          <w:rFonts w:eastAsia="Arial" w:cs="Arial"/>
          <w:szCs w:val="22"/>
          <w:lang w:val="vi-VN"/>
        </w:rPr>
        <w:t xml:space="preserve"> </w:t>
      </w:r>
      <w:r w:rsidRPr="00135CBE">
        <w:rPr>
          <w:rFonts w:cs="Arial"/>
          <w:szCs w:val="22"/>
          <w:lang w:val="vi-VN"/>
        </w:rPr>
        <w:t>từ</w:t>
      </w:r>
      <w:r w:rsidRPr="00135CBE">
        <w:rPr>
          <w:rFonts w:eastAsia="Arial" w:cs="Arial"/>
          <w:szCs w:val="22"/>
          <w:lang w:val="vi-VN"/>
        </w:rPr>
        <w:t xml:space="preserve"> </w:t>
      </w:r>
      <w:r w:rsidRPr="00135CBE">
        <w:rPr>
          <w:rFonts w:cs="Arial"/>
          <w:szCs w:val="22"/>
          <w:lang w:val="vi-VN"/>
        </w:rPr>
        <w:t>Nhà</w:t>
      </w:r>
      <w:r w:rsidRPr="00135CBE">
        <w:rPr>
          <w:rFonts w:eastAsia="Arial" w:cs="Arial"/>
          <w:szCs w:val="22"/>
          <w:lang w:val="vi-VN"/>
        </w:rPr>
        <w:t xml:space="preserve"> </w:t>
      </w:r>
      <w:r w:rsidRPr="00135CBE">
        <w:rPr>
          <w:rFonts w:cs="Arial"/>
          <w:szCs w:val="22"/>
          <w:lang w:val="vi-VN"/>
        </w:rPr>
        <w:t>mạ</w:t>
      </w:r>
      <w:r w:rsidRPr="00135CBE">
        <w:rPr>
          <w:rFonts w:cs="Arial"/>
          <w:lang w:val="vi-VN"/>
        </w:rPr>
        <w:t>ng.</w:t>
      </w:r>
    </w:p>
    <w:p w14:paraId="7CB760A0" w14:textId="2F6E773A" w:rsidR="00C936D3" w:rsidRPr="00135CBE" w:rsidRDefault="00C936D3" w:rsidP="00032527">
      <w:pPr>
        <w:numPr>
          <w:ilvl w:val="1"/>
          <w:numId w:val="12"/>
        </w:numPr>
        <w:spacing w:before="120" w:after="0"/>
        <w:ind w:left="567" w:hanging="567"/>
        <w:jc w:val="both"/>
        <w:rPr>
          <w:rFonts w:cs="Arial"/>
          <w:szCs w:val="22"/>
          <w:lang w:val="vi-VN"/>
        </w:rPr>
      </w:pPr>
      <w:r w:rsidRPr="00135CBE">
        <w:rPr>
          <w:rFonts w:cs="Arial"/>
          <w:szCs w:val="22"/>
          <w:lang w:val="vi-VN"/>
        </w:rPr>
        <w:t>Trừ</w:t>
      </w:r>
      <w:r w:rsidRPr="00135CBE">
        <w:rPr>
          <w:rFonts w:eastAsia="Arial" w:cs="Arial"/>
          <w:szCs w:val="22"/>
          <w:lang w:val="vi-VN"/>
        </w:rPr>
        <w:t xml:space="preserve"> </w:t>
      </w:r>
      <w:r w:rsidRPr="00135CBE">
        <w:rPr>
          <w:rFonts w:cs="Arial"/>
          <w:szCs w:val="22"/>
          <w:lang w:val="vi-VN"/>
        </w:rPr>
        <w:t>trường</w:t>
      </w:r>
      <w:r w:rsidRPr="00135CBE">
        <w:rPr>
          <w:rFonts w:eastAsia="Arial" w:cs="Arial"/>
          <w:szCs w:val="22"/>
          <w:lang w:val="vi-VN"/>
        </w:rPr>
        <w:t xml:space="preserve"> </w:t>
      </w:r>
      <w:r w:rsidRPr="00135CBE">
        <w:rPr>
          <w:rFonts w:cs="Arial"/>
          <w:szCs w:val="22"/>
          <w:lang w:val="vi-VN"/>
        </w:rPr>
        <w:t>hợp</w:t>
      </w:r>
      <w:r w:rsidRPr="00135CBE">
        <w:rPr>
          <w:rFonts w:eastAsia="Arial" w:cs="Arial"/>
          <w:szCs w:val="22"/>
          <w:lang w:val="vi-VN"/>
        </w:rPr>
        <w:t xml:space="preserve"> </w:t>
      </w:r>
      <w:r w:rsidRPr="00135CBE">
        <w:rPr>
          <w:rFonts w:cs="Arial"/>
          <w:szCs w:val="22"/>
          <w:lang w:val="vi-VN"/>
        </w:rPr>
        <w:t>quy</w:t>
      </w:r>
      <w:r w:rsidRPr="00135CBE">
        <w:rPr>
          <w:rFonts w:eastAsia="Arial" w:cs="Arial"/>
          <w:szCs w:val="22"/>
          <w:lang w:val="vi-VN"/>
        </w:rPr>
        <w:t xml:space="preserve"> </w:t>
      </w:r>
      <w:r w:rsidRPr="00135CBE">
        <w:rPr>
          <w:rFonts w:cs="Arial"/>
          <w:szCs w:val="22"/>
          <w:lang w:val="vi-VN"/>
        </w:rPr>
        <w:t>định</w:t>
      </w:r>
      <w:r w:rsidRPr="00135CBE">
        <w:rPr>
          <w:rFonts w:eastAsia="Arial" w:cs="Arial"/>
          <w:szCs w:val="22"/>
          <w:lang w:val="vi-VN"/>
        </w:rPr>
        <w:t xml:space="preserve"> </w:t>
      </w:r>
      <w:r w:rsidRPr="00135CBE">
        <w:rPr>
          <w:rFonts w:cs="Arial"/>
          <w:szCs w:val="22"/>
          <w:lang w:val="vi-VN"/>
        </w:rPr>
        <w:t>tại</w:t>
      </w:r>
      <w:r w:rsidRPr="00135CBE">
        <w:rPr>
          <w:rFonts w:eastAsia="Arial" w:cs="Arial"/>
          <w:szCs w:val="22"/>
          <w:lang w:val="vi-VN"/>
        </w:rPr>
        <w:t xml:space="preserve"> </w:t>
      </w:r>
      <w:r w:rsidRPr="00135CBE">
        <w:rPr>
          <w:rFonts w:cs="Arial"/>
          <w:szCs w:val="22"/>
          <w:lang w:val="vi-VN"/>
        </w:rPr>
        <w:t>Điều</w:t>
      </w:r>
      <w:r w:rsidRPr="00135CBE">
        <w:rPr>
          <w:rFonts w:eastAsia="Arial" w:cs="Arial"/>
          <w:szCs w:val="22"/>
          <w:lang w:val="vi-VN"/>
        </w:rPr>
        <w:t xml:space="preserve"> </w:t>
      </w:r>
      <w:r w:rsidR="00DD1F2D">
        <w:rPr>
          <w:rFonts w:cs="Arial"/>
          <w:szCs w:val="22"/>
        </w:rPr>
        <w:t>8</w:t>
      </w:r>
      <w:r w:rsidRPr="00135CBE">
        <w:rPr>
          <w:rFonts w:cs="Arial"/>
          <w:szCs w:val="22"/>
          <w:lang w:val="vi-VN"/>
        </w:rPr>
        <w:t>.2.(a),</w:t>
      </w:r>
      <w:r w:rsidRPr="00135CBE">
        <w:rPr>
          <w:rFonts w:eastAsia="Arial" w:cs="Arial"/>
          <w:szCs w:val="22"/>
          <w:lang w:val="vi-VN"/>
        </w:rPr>
        <w:t xml:space="preserve"> </w:t>
      </w:r>
      <w:r w:rsidR="00DD1F2D">
        <w:rPr>
          <w:rFonts w:cs="Arial"/>
          <w:szCs w:val="22"/>
          <w:lang w:val="vi-VN"/>
        </w:rPr>
        <w:t>8</w:t>
      </w:r>
      <w:r w:rsidRPr="00135CBE">
        <w:rPr>
          <w:rFonts w:cs="Arial"/>
          <w:szCs w:val="22"/>
          <w:lang w:val="vi-VN"/>
        </w:rPr>
        <w:t>.2.(b)</w:t>
      </w:r>
      <w:r w:rsidRPr="00135CBE">
        <w:rPr>
          <w:rFonts w:eastAsia="Arial" w:cs="Arial"/>
          <w:szCs w:val="22"/>
          <w:lang w:val="vi-VN"/>
        </w:rPr>
        <w:t xml:space="preserve"> </w:t>
      </w:r>
      <w:r w:rsidRPr="00135CBE">
        <w:rPr>
          <w:rFonts w:cs="Arial"/>
          <w:szCs w:val="22"/>
          <w:lang w:val="vi-VN"/>
        </w:rPr>
        <w:t>và</w:t>
      </w:r>
      <w:r w:rsidRPr="00135CBE">
        <w:rPr>
          <w:rFonts w:eastAsia="Arial" w:cs="Arial"/>
          <w:szCs w:val="22"/>
          <w:lang w:val="vi-VN"/>
        </w:rPr>
        <w:t xml:space="preserve"> </w:t>
      </w:r>
      <w:r w:rsidR="00DD1F2D">
        <w:rPr>
          <w:rFonts w:cs="Arial"/>
          <w:szCs w:val="22"/>
          <w:lang w:val="vi-VN"/>
        </w:rPr>
        <w:t>8</w:t>
      </w:r>
      <w:r w:rsidRPr="00135CBE">
        <w:rPr>
          <w:rFonts w:cs="Arial"/>
          <w:szCs w:val="22"/>
          <w:lang w:val="vi-VN"/>
        </w:rPr>
        <w:t>.2.(d),</w:t>
      </w:r>
      <w:r w:rsidRPr="00135CBE">
        <w:rPr>
          <w:rFonts w:eastAsia="Arial" w:cs="Arial"/>
          <w:szCs w:val="22"/>
          <w:lang w:val="vi-VN"/>
        </w:rPr>
        <w:t xml:space="preserve"> </w:t>
      </w:r>
      <w:r w:rsidRPr="00135CBE">
        <w:rPr>
          <w:rFonts w:cs="Arial"/>
          <w:szCs w:val="22"/>
          <w:lang w:val="vi-VN"/>
        </w:rPr>
        <w:t>nếu</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Pr="00135CBE">
        <w:rPr>
          <w:rFonts w:cs="Arial"/>
          <w:szCs w:val="22"/>
          <w:lang w:val="vi-VN"/>
        </w:rPr>
        <w:t>hiệu</w:t>
      </w:r>
      <w:r w:rsidRPr="00135CBE">
        <w:rPr>
          <w:rFonts w:eastAsia="Arial" w:cs="Arial"/>
          <w:szCs w:val="22"/>
          <w:lang w:val="vi-VN"/>
        </w:rPr>
        <w:t xml:space="preserve"> </w:t>
      </w:r>
      <w:r w:rsidRPr="00135CBE">
        <w:rPr>
          <w:rFonts w:cs="Arial"/>
          <w:szCs w:val="22"/>
          <w:lang w:val="vi-VN"/>
        </w:rPr>
        <w:t>lực</w:t>
      </w:r>
      <w:r w:rsidRPr="00135CBE">
        <w:rPr>
          <w:rFonts w:eastAsia="Arial" w:cs="Arial"/>
          <w:szCs w:val="22"/>
          <w:lang w:val="vi-VN"/>
        </w:rPr>
        <w:t xml:space="preserve"> </w:t>
      </w:r>
      <w:r w:rsidRPr="00135CBE">
        <w:rPr>
          <w:rFonts w:cs="Arial"/>
          <w:szCs w:val="22"/>
          <w:lang w:val="vi-VN"/>
        </w:rPr>
        <w:t>theo</w:t>
      </w:r>
      <w:r w:rsidRPr="00135CBE">
        <w:rPr>
          <w:rFonts w:eastAsia="Arial" w:cs="Arial"/>
          <w:szCs w:val="22"/>
          <w:lang w:val="vi-VN"/>
        </w:rPr>
        <w:t xml:space="preserve"> </w:t>
      </w:r>
      <w:r w:rsidRPr="00135CBE">
        <w:rPr>
          <w:rFonts w:cs="Arial"/>
          <w:szCs w:val="22"/>
          <w:lang w:val="vi-VN"/>
        </w:rPr>
        <w:t>các</w:t>
      </w:r>
      <w:r w:rsidRPr="00135CBE">
        <w:rPr>
          <w:rFonts w:eastAsia="Arial" w:cs="Arial"/>
          <w:szCs w:val="22"/>
          <w:lang w:val="vi-VN"/>
        </w:rPr>
        <w:t xml:space="preserve"> </w:t>
      </w:r>
      <w:r w:rsidRPr="00135CBE">
        <w:rPr>
          <w:rFonts w:cs="Arial"/>
          <w:szCs w:val="22"/>
          <w:lang w:val="vi-VN"/>
        </w:rPr>
        <w:t>trường</w:t>
      </w:r>
      <w:r w:rsidRPr="00135CBE">
        <w:rPr>
          <w:rFonts w:eastAsia="Arial" w:cs="Arial"/>
          <w:szCs w:val="22"/>
          <w:lang w:val="vi-VN"/>
        </w:rPr>
        <w:t xml:space="preserve"> </w:t>
      </w:r>
      <w:r w:rsidRPr="00135CBE">
        <w:rPr>
          <w:rFonts w:cs="Arial"/>
          <w:szCs w:val="22"/>
          <w:lang w:val="vi-VN"/>
        </w:rPr>
        <w:t>hợp</w:t>
      </w:r>
      <w:r w:rsidRPr="00135CBE">
        <w:rPr>
          <w:rFonts w:eastAsia="Arial" w:cs="Arial"/>
          <w:szCs w:val="22"/>
          <w:lang w:val="vi-VN"/>
        </w:rPr>
        <w:t xml:space="preserve"> </w:t>
      </w:r>
      <w:r w:rsidRPr="00135CBE">
        <w:rPr>
          <w:rFonts w:cs="Arial"/>
          <w:szCs w:val="22"/>
          <w:lang w:val="vi-VN"/>
        </w:rPr>
        <w:t>khác</w:t>
      </w:r>
      <w:r w:rsidRPr="00135CBE">
        <w:rPr>
          <w:rFonts w:eastAsia="Arial" w:cs="Arial"/>
          <w:szCs w:val="22"/>
          <w:lang w:val="vi-VN"/>
        </w:rPr>
        <w:t xml:space="preserve"> </w:t>
      </w:r>
      <w:r w:rsidRPr="00135CBE">
        <w:rPr>
          <w:rFonts w:cs="Arial"/>
          <w:szCs w:val="22"/>
          <w:lang w:val="vi-VN"/>
        </w:rPr>
        <w:t>quy</w:t>
      </w:r>
      <w:r w:rsidRPr="00135CBE">
        <w:rPr>
          <w:rFonts w:eastAsia="Arial" w:cs="Arial"/>
          <w:szCs w:val="22"/>
          <w:lang w:val="vi-VN"/>
        </w:rPr>
        <w:t xml:space="preserve"> </w:t>
      </w:r>
      <w:r w:rsidRPr="00135CBE">
        <w:rPr>
          <w:rFonts w:cs="Arial"/>
          <w:szCs w:val="22"/>
          <w:lang w:val="vi-VN"/>
        </w:rPr>
        <w:t>định</w:t>
      </w:r>
      <w:r w:rsidRPr="00135CBE">
        <w:rPr>
          <w:rFonts w:eastAsia="Arial" w:cs="Arial"/>
          <w:szCs w:val="22"/>
          <w:lang w:val="vi-VN"/>
        </w:rPr>
        <w:t xml:space="preserve"> </w:t>
      </w:r>
      <w:r w:rsidRPr="00135CBE">
        <w:rPr>
          <w:rFonts w:cs="Arial"/>
          <w:szCs w:val="22"/>
          <w:lang w:val="vi-VN"/>
        </w:rPr>
        <w:t>tại</w:t>
      </w:r>
      <w:r w:rsidRPr="00135CBE">
        <w:rPr>
          <w:rFonts w:eastAsia="Arial" w:cs="Arial"/>
          <w:szCs w:val="22"/>
          <w:lang w:val="vi-VN"/>
        </w:rPr>
        <w:t xml:space="preserve"> </w:t>
      </w:r>
      <w:r w:rsidRPr="00135CBE">
        <w:rPr>
          <w:rFonts w:cs="Arial"/>
          <w:szCs w:val="22"/>
          <w:lang w:val="vi-VN"/>
        </w:rPr>
        <w:t>Điều</w:t>
      </w:r>
      <w:r w:rsidRPr="00135CBE">
        <w:rPr>
          <w:rFonts w:eastAsia="Arial" w:cs="Arial"/>
          <w:szCs w:val="22"/>
          <w:lang w:val="vi-VN"/>
        </w:rPr>
        <w:t xml:space="preserve"> </w:t>
      </w:r>
      <w:r w:rsidRPr="00135CBE">
        <w:rPr>
          <w:rFonts w:cs="Arial"/>
          <w:szCs w:val="22"/>
          <w:lang w:val="vi-VN"/>
        </w:rPr>
        <w:t>này,</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lỗi</w:t>
      </w:r>
      <w:r w:rsidRPr="00135CBE">
        <w:rPr>
          <w:rFonts w:eastAsia="Arial" w:cs="Arial"/>
          <w:szCs w:val="22"/>
          <w:lang w:val="vi-VN"/>
        </w:rPr>
        <w:t xml:space="preserve"> </w:t>
      </w:r>
      <w:r w:rsidRPr="00135CBE">
        <w:rPr>
          <w:rFonts w:cs="Arial"/>
          <w:szCs w:val="22"/>
          <w:lang w:val="vi-VN"/>
        </w:rPr>
        <w:t>dẫn</w:t>
      </w:r>
      <w:r w:rsidRPr="00135CBE">
        <w:rPr>
          <w:rFonts w:eastAsia="Arial" w:cs="Arial"/>
          <w:szCs w:val="22"/>
          <w:lang w:val="vi-VN"/>
        </w:rPr>
        <w:t xml:space="preserve"> </w:t>
      </w:r>
      <w:r w:rsidRPr="00135CBE">
        <w:rPr>
          <w:rFonts w:cs="Arial"/>
          <w:szCs w:val="22"/>
          <w:lang w:val="vi-VN"/>
        </w:rPr>
        <w:t>đến</w:t>
      </w:r>
      <w:r w:rsidRPr="00135CBE">
        <w:rPr>
          <w:rFonts w:eastAsia="Arial" w:cs="Arial"/>
          <w:szCs w:val="22"/>
          <w:lang w:val="vi-VN"/>
        </w:rPr>
        <w:t xml:space="preserve"> </w:t>
      </w:r>
      <w:r w:rsidR="009E0006" w:rsidRPr="00135CBE">
        <w:rPr>
          <w:rFonts w:cs="Arial"/>
          <w:szCs w:val="22"/>
          <w:lang w:val="vi-VN"/>
        </w:rPr>
        <w:t>Hợp đồng</w:t>
      </w:r>
      <w:r w:rsidRPr="00135CBE">
        <w:rPr>
          <w:rFonts w:eastAsia="Arial" w:cs="Arial"/>
          <w:szCs w:val="22"/>
          <w:lang w:val="vi-VN"/>
        </w:rPr>
        <w:t xml:space="preserve"> </w:t>
      </w:r>
      <w:r w:rsidRPr="00135CBE">
        <w:rPr>
          <w:rFonts w:cs="Arial"/>
          <w:szCs w:val="22"/>
          <w:lang w:val="vi-VN"/>
        </w:rPr>
        <w:t>bị</w:t>
      </w:r>
      <w:r w:rsidRPr="00135CBE">
        <w:rPr>
          <w:rFonts w:eastAsia="Arial" w:cs="Arial"/>
          <w:szCs w:val="22"/>
          <w:lang w:val="vi-VN"/>
        </w:rPr>
        <w:t xml:space="preserve"> </w:t>
      </w:r>
      <w:r w:rsidRPr="00135CBE">
        <w:rPr>
          <w:rFonts w:cs="Arial"/>
          <w:szCs w:val="22"/>
          <w:lang w:val="vi-VN"/>
        </w:rPr>
        <w:t>chấm</w:t>
      </w:r>
      <w:r w:rsidRPr="00135CBE">
        <w:rPr>
          <w:rFonts w:eastAsia="Arial" w:cs="Arial"/>
          <w:szCs w:val="22"/>
          <w:lang w:val="vi-VN"/>
        </w:rPr>
        <w:t xml:space="preserve"> </w:t>
      </w:r>
      <w:r w:rsidRPr="00135CBE">
        <w:rPr>
          <w:rFonts w:cs="Arial"/>
          <w:szCs w:val="22"/>
          <w:lang w:val="vi-VN"/>
        </w:rPr>
        <w:t>dứt</w:t>
      </w:r>
      <w:r w:rsidRPr="00135CBE">
        <w:rPr>
          <w:rFonts w:eastAsia="Arial" w:cs="Arial"/>
          <w:szCs w:val="22"/>
          <w:lang w:val="vi-VN"/>
        </w:rPr>
        <w:t xml:space="preserve"> </w:t>
      </w:r>
      <w:r w:rsidRPr="00135CBE">
        <w:rPr>
          <w:rFonts w:cs="Arial"/>
          <w:szCs w:val="22"/>
          <w:lang w:val="vi-VN"/>
        </w:rPr>
        <w:t>hiệu</w:t>
      </w:r>
      <w:r w:rsidRPr="00135CBE">
        <w:rPr>
          <w:rFonts w:eastAsia="Arial" w:cs="Arial"/>
          <w:szCs w:val="22"/>
          <w:lang w:val="vi-VN"/>
        </w:rPr>
        <w:t xml:space="preserve"> </w:t>
      </w:r>
      <w:r w:rsidRPr="00135CBE">
        <w:rPr>
          <w:rFonts w:cs="Arial"/>
          <w:szCs w:val="22"/>
          <w:lang w:val="vi-VN"/>
        </w:rPr>
        <w:t>lực</w:t>
      </w:r>
      <w:r w:rsidRPr="00135CBE">
        <w:rPr>
          <w:rFonts w:eastAsia="Arial" w:cs="Arial"/>
          <w:szCs w:val="22"/>
          <w:lang w:val="vi-VN"/>
        </w:rPr>
        <w:t xml:space="preserve"> </w:t>
      </w:r>
      <w:r w:rsidRPr="00135CBE">
        <w:rPr>
          <w:rFonts w:cs="Arial"/>
          <w:szCs w:val="22"/>
          <w:lang w:val="vi-VN"/>
        </w:rPr>
        <w:t>phải</w:t>
      </w:r>
      <w:r w:rsidRPr="00135CBE">
        <w:rPr>
          <w:rFonts w:eastAsia="Arial" w:cs="Arial"/>
          <w:szCs w:val="22"/>
          <w:lang w:val="vi-VN"/>
        </w:rPr>
        <w:t xml:space="preserve"> </w:t>
      </w:r>
      <w:r w:rsidRPr="00135CBE">
        <w:rPr>
          <w:rFonts w:cs="Arial"/>
          <w:szCs w:val="22"/>
          <w:lang w:val="vi-VN"/>
        </w:rPr>
        <w:t>bồi</w:t>
      </w:r>
      <w:r w:rsidRPr="00135CBE">
        <w:rPr>
          <w:rFonts w:eastAsia="Arial" w:cs="Arial"/>
          <w:szCs w:val="22"/>
          <w:lang w:val="vi-VN"/>
        </w:rPr>
        <w:t xml:space="preserve"> </w:t>
      </w:r>
      <w:r w:rsidRPr="00135CBE">
        <w:rPr>
          <w:rFonts w:cs="Arial"/>
          <w:szCs w:val="22"/>
          <w:lang w:val="vi-VN"/>
        </w:rPr>
        <w:t>thường</w:t>
      </w:r>
      <w:r w:rsidRPr="00135CBE">
        <w:rPr>
          <w:rFonts w:eastAsia="Arial" w:cs="Arial"/>
          <w:szCs w:val="22"/>
          <w:lang w:val="vi-VN"/>
        </w:rPr>
        <w:t xml:space="preserve"> </w:t>
      </w:r>
      <w:r w:rsidRPr="00135CBE">
        <w:rPr>
          <w:rFonts w:cs="Arial"/>
          <w:szCs w:val="22"/>
          <w:lang w:val="vi-VN"/>
        </w:rPr>
        <w:t>mọi</w:t>
      </w:r>
      <w:r w:rsidRPr="00135CBE">
        <w:rPr>
          <w:rFonts w:eastAsia="Arial" w:cs="Arial"/>
          <w:szCs w:val="22"/>
          <w:lang w:val="vi-VN"/>
        </w:rPr>
        <w:t xml:space="preserve"> </w:t>
      </w:r>
      <w:r w:rsidRPr="00135CBE">
        <w:rPr>
          <w:rFonts w:cs="Arial"/>
          <w:szCs w:val="22"/>
          <w:lang w:val="vi-VN"/>
        </w:rPr>
        <w:t>thiệt</w:t>
      </w:r>
      <w:r w:rsidRPr="00135CBE">
        <w:rPr>
          <w:rFonts w:eastAsia="Arial" w:cs="Arial"/>
          <w:szCs w:val="22"/>
          <w:lang w:val="vi-VN"/>
        </w:rPr>
        <w:t xml:space="preserve"> </w:t>
      </w:r>
      <w:r w:rsidRPr="00135CBE">
        <w:rPr>
          <w:rFonts w:cs="Arial"/>
          <w:szCs w:val="22"/>
          <w:lang w:val="vi-VN"/>
        </w:rPr>
        <w:t>hại</w:t>
      </w:r>
      <w:r w:rsidRPr="00135CBE">
        <w:rPr>
          <w:rFonts w:eastAsia="Arial" w:cs="Arial"/>
          <w:szCs w:val="22"/>
          <w:lang w:val="vi-VN"/>
        </w:rPr>
        <w:t xml:space="preserve"> </w:t>
      </w:r>
      <w:r w:rsidRPr="00135CBE">
        <w:rPr>
          <w:rFonts w:cs="Arial"/>
          <w:szCs w:val="22"/>
          <w:lang w:val="vi-VN"/>
        </w:rPr>
        <w:t>(nếu</w:t>
      </w:r>
      <w:r w:rsidRPr="00135CBE">
        <w:rPr>
          <w:rFonts w:eastAsia="Arial" w:cs="Arial"/>
          <w:szCs w:val="22"/>
          <w:lang w:val="vi-VN"/>
        </w:rPr>
        <w:t xml:space="preserve"> </w:t>
      </w:r>
      <w:r w:rsidRPr="00135CBE">
        <w:rPr>
          <w:rFonts w:cs="Arial"/>
          <w:szCs w:val="22"/>
          <w:lang w:val="vi-VN"/>
        </w:rPr>
        <w:t>có)</w:t>
      </w:r>
      <w:r w:rsidRPr="00135CBE">
        <w:rPr>
          <w:rFonts w:eastAsia="Arial" w:cs="Arial"/>
          <w:szCs w:val="22"/>
          <w:lang w:val="vi-VN"/>
        </w:rPr>
        <w:t xml:space="preserve"> </w:t>
      </w:r>
      <w:r w:rsidRPr="00135CBE">
        <w:rPr>
          <w:rFonts w:cs="Arial"/>
          <w:szCs w:val="22"/>
          <w:lang w:val="vi-VN"/>
        </w:rPr>
        <w:t>cho</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kia.</w:t>
      </w:r>
      <w:r w:rsidRPr="00135CBE">
        <w:rPr>
          <w:rFonts w:eastAsia="Arial" w:cs="Arial"/>
          <w:szCs w:val="22"/>
          <w:lang w:val="vi-VN"/>
        </w:rPr>
        <w:t xml:space="preserve"> </w:t>
      </w:r>
      <w:r w:rsidRPr="00135CBE">
        <w:rPr>
          <w:rFonts w:cs="Arial"/>
          <w:szCs w:val="22"/>
          <w:lang w:val="vi-VN"/>
        </w:rPr>
        <w:t>Bên</w:t>
      </w:r>
      <w:r w:rsidRPr="00135CBE">
        <w:rPr>
          <w:rFonts w:eastAsia="Arial" w:cs="Arial"/>
          <w:szCs w:val="22"/>
          <w:lang w:val="vi-VN"/>
        </w:rPr>
        <w:t xml:space="preserve"> </w:t>
      </w:r>
      <w:r w:rsidRPr="00135CBE">
        <w:rPr>
          <w:rFonts w:cs="Arial"/>
          <w:szCs w:val="22"/>
          <w:lang w:val="vi-VN"/>
        </w:rPr>
        <w:t>thanh</w:t>
      </w:r>
      <w:r w:rsidRPr="00135CBE">
        <w:rPr>
          <w:rFonts w:eastAsia="Arial" w:cs="Arial"/>
          <w:szCs w:val="22"/>
          <w:lang w:val="vi-VN"/>
        </w:rPr>
        <w:t xml:space="preserve"> </w:t>
      </w:r>
      <w:r w:rsidRPr="00135CBE">
        <w:rPr>
          <w:rFonts w:cs="Arial"/>
          <w:szCs w:val="22"/>
          <w:lang w:val="vi-VN"/>
        </w:rPr>
        <w:t>toán</w:t>
      </w:r>
      <w:r w:rsidRPr="00135CBE">
        <w:rPr>
          <w:rFonts w:eastAsia="Arial" w:cs="Arial"/>
          <w:szCs w:val="22"/>
          <w:lang w:val="vi-VN"/>
        </w:rPr>
        <w:t xml:space="preserve"> </w:t>
      </w:r>
      <w:r w:rsidRPr="00135CBE">
        <w:rPr>
          <w:rFonts w:cs="Arial"/>
          <w:szCs w:val="22"/>
          <w:lang w:val="vi-VN"/>
        </w:rPr>
        <w:t>chậm</w:t>
      </w:r>
      <w:r w:rsidRPr="00135CBE">
        <w:rPr>
          <w:rFonts w:eastAsia="Arial" w:cs="Arial"/>
          <w:szCs w:val="22"/>
          <w:lang w:val="vi-VN"/>
        </w:rPr>
        <w:t xml:space="preserve"> </w:t>
      </w:r>
      <w:r w:rsidRPr="00135CBE">
        <w:rPr>
          <w:rFonts w:cs="Arial"/>
          <w:szCs w:val="22"/>
          <w:lang w:val="vi-VN"/>
        </w:rPr>
        <w:t>sẽ</w:t>
      </w:r>
      <w:r w:rsidRPr="00135CBE">
        <w:rPr>
          <w:rFonts w:eastAsia="Arial" w:cs="Arial"/>
          <w:szCs w:val="22"/>
          <w:lang w:val="vi-VN"/>
        </w:rPr>
        <w:t xml:space="preserve"> </w:t>
      </w:r>
      <w:r w:rsidRPr="00135CBE">
        <w:rPr>
          <w:rFonts w:cs="Arial"/>
          <w:szCs w:val="22"/>
          <w:lang w:val="vi-VN"/>
        </w:rPr>
        <w:t>chịu</w:t>
      </w:r>
      <w:r w:rsidRPr="00135CBE">
        <w:rPr>
          <w:rFonts w:eastAsia="Arial" w:cs="Arial"/>
          <w:szCs w:val="22"/>
          <w:lang w:val="vi-VN"/>
        </w:rPr>
        <w:t xml:space="preserve"> </w:t>
      </w:r>
      <w:r w:rsidR="003E266D" w:rsidRPr="00135CBE">
        <w:rPr>
          <w:rFonts w:cs="Arial"/>
          <w:szCs w:val="22"/>
          <w:lang w:val="vi-VN"/>
        </w:rPr>
        <w:t>phạt với mức phạt tính theo lãi suất 0,1%/ngày trên giá trị chậm thanh toán cho các ngày chậm thanh toán</w:t>
      </w:r>
      <w:r w:rsidRPr="00135CBE">
        <w:rPr>
          <w:rFonts w:cs="Arial"/>
          <w:szCs w:val="22"/>
          <w:lang w:val="vi-VN"/>
        </w:rPr>
        <w:t>.</w:t>
      </w:r>
      <w:r w:rsidRPr="00135CBE">
        <w:rPr>
          <w:rFonts w:eastAsia="Arial" w:cs="Arial"/>
          <w:szCs w:val="22"/>
          <w:lang w:val="vi-VN"/>
        </w:rPr>
        <w:t xml:space="preserve">  </w:t>
      </w:r>
      <w:r w:rsidRPr="00135CBE">
        <w:rPr>
          <w:rFonts w:cs="Arial"/>
          <w:szCs w:val="22"/>
          <w:lang w:val="vi-VN"/>
        </w:rPr>
        <w:tab/>
      </w:r>
    </w:p>
    <w:p w14:paraId="2202CA12" w14:textId="55E47282" w:rsidR="00C936D3" w:rsidRPr="00135CBE" w:rsidRDefault="00C936D3" w:rsidP="00032527">
      <w:pPr>
        <w:spacing w:before="240" w:after="0"/>
        <w:jc w:val="both"/>
        <w:rPr>
          <w:rFonts w:cs="Arial"/>
          <w:b/>
          <w:bCs/>
          <w:szCs w:val="22"/>
        </w:rPr>
      </w:pPr>
      <w:r w:rsidRPr="00135CBE">
        <w:rPr>
          <w:rFonts w:cs="Arial"/>
          <w:b/>
          <w:bCs/>
          <w:szCs w:val="22"/>
        </w:rPr>
        <w:t>ĐIỀU</w:t>
      </w:r>
      <w:r w:rsidRPr="00135CBE">
        <w:rPr>
          <w:rFonts w:eastAsia="Arial" w:cs="Arial"/>
          <w:b/>
          <w:bCs/>
          <w:szCs w:val="22"/>
        </w:rPr>
        <w:t xml:space="preserve"> </w:t>
      </w:r>
      <w:r w:rsidR="00DD1F2D">
        <w:rPr>
          <w:rFonts w:cs="Arial"/>
          <w:b/>
          <w:bCs/>
          <w:szCs w:val="22"/>
        </w:rPr>
        <w:t>9</w:t>
      </w:r>
      <w:r w:rsidRPr="00135CBE">
        <w:rPr>
          <w:rFonts w:cs="Arial"/>
          <w:b/>
          <w:bCs/>
          <w:szCs w:val="22"/>
        </w:rPr>
        <w:t>:</w:t>
      </w:r>
      <w:r w:rsidRPr="00135CBE">
        <w:rPr>
          <w:rFonts w:eastAsia="Arial" w:cs="Arial"/>
          <w:b/>
          <w:bCs/>
          <w:szCs w:val="22"/>
        </w:rPr>
        <w:t xml:space="preserve"> </w:t>
      </w:r>
      <w:r w:rsidRPr="00135CBE">
        <w:rPr>
          <w:rFonts w:cs="Arial"/>
          <w:b/>
          <w:bCs/>
          <w:szCs w:val="22"/>
        </w:rPr>
        <w:t>ĐIỀU</w:t>
      </w:r>
      <w:r w:rsidRPr="00135CBE">
        <w:rPr>
          <w:rFonts w:eastAsia="Arial" w:cs="Arial"/>
          <w:b/>
          <w:bCs/>
          <w:szCs w:val="22"/>
        </w:rPr>
        <w:t xml:space="preserve"> </w:t>
      </w:r>
      <w:r w:rsidRPr="00135CBE">
        <w:rPr>
          <w:rFonts w:cs="Arial"/>
          <w:b/>
          <w:bCs/>
          <w:szCs w:val="22"/>
        </w:rPr>
        <w:t>KHOẢN</w:t>
      </w:r>
      <w:r w:rsidRPr="00135CBE">
        <w:rPr>
          <w:rFonts w:eastAsia="Arial" w:cs="Arial"/>
          <w:b/>
          <w:bCs/>
          <w:szCs w:val="22"/>
        </w:rPr>
        <w:t xml:space="preserve"> </w:t>
      </w:r>
      <w:r w:rsidRPr="00135CBE">
        <w:rPr>
          <w:rFonts w:cs="Arial"/>
          <w:b/>
          <w:bCs/>
          <w:szCs w:val="22"/>
        </w:rPr>
        <w:t>CHUNG</w:t>
      </w:r>
    </w:p>
    <w:p w14:paraId="600ED666" w14:textId="77777777" w:rsidR="00C936D3" w:rsidRPr="00135CBE" w:rsidRDefault="00C936D3" w:rsidP="00032527">
      <w:pPr>
        <w:numPr>
          <w:ilvl w:val="1"/>
          <w:numId w:val="16"/>
        </w:numPr>
        <w:spacing w:before="120" w:after="0"/>
        <w:ind w:left="567" w:hanging="567"/>
        <w:jc w:val="both"/>
        <w:rPr>
          <w:rFonts w:cs="Arial"/>
          <w:szCs w:val="22"/>
        </w:rPr>
      </w:pPr>
      <w:r w:rsidRPr="00135CBE">
        <w:rPr>
          <w:rFonts w:cs="Arial"/>
          <w:szCs w:val="22"/>
        </w:rPr>
        <w:t>Hai</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cam</w:t>
      </w:r>
      <w:r w:rsidRPr="00135CBE">
        <w:rPr>
          <w:rFonts w:eastAsia="Arial" w:cs="Arial"/>
          <w:szCs w:val="22"/>
        </w:rPr>
        <w:t xml:space="preserve"> </w:t>
      </w:r>
      <w:r w:rsidRPr="00135CBE">
        <w:rPr>
          <w:rFonts w:cs="Arial"/>
          <w:szCs w:val="22"/>
        </w:rPr>
        <w:t>kết</w:t>
      </w:r>
      <w:r w:rsidRPr="00135CBE">
        <w:rPr>
          <w:rFonts w:eastAsia="Arial" w:cs="Arial"/>
          <w:szCs w:val="22"/>
        </w:rPr>
        <w:t xml:space="preserve"> </w:t>
      </w:r>
      <w:r w:rsidRPr="00135CBE">
        <w:rPr>
          <w:rFonts w:cs="Arial"/>
          <w:szCs w:val="22"/>
        </w:rPr>
        <w:t>thực</w:t>
      </w:r>
      <w:r w:rsidRPr="00135CBE">
        <w:rPr>
          <w:rFonts w:eastAsia="Arial" w:cs="Arial"/>
          <w:szCs w:val="22"/>
        </w:rPr>
        <w:t xml:space="preserve"> </w:t>
      </w:r>
      <w:r w:rsidRPr="00135CBE">
        <w:rPr>
          <w:rFonts w:cs="Arial"/>
          <w:szCs w:val="22"/>
        </w:rPr>
        <w:t>hiện</w:t>
      </w:r>
      <w:r w:rsidRPr="00135CBE">
        <w:rPr>
          <w:rFonts w:eastAsia="Arial" w:cs="Arial"/>
          <w:szCs w:val="22"/>
        </w:rPr>
        <w:t xml:space="preserve"> </w:t>
      </w:r>
      <w:r w:rsidRPr="00135CBE">
        <w:rPr>
          <w:rFonts w:cs="Arial"/>
          <w:szCs w:val="22"/>
        </w:rPr>
        <w:t>đầy</w:t>
      </w:r>
      <w:r w:rsidRPr="00135CBE">
        <w:rPr>
          <w:rFonts w:eastAsia="Arial" w:cs="Arial"/>
          <w:szCs w:val="22"/>
        </w:rPr>
        <w:t xml:space="preserve"> </w:t>
      </w:r>
      <w:r w:rsidRPr="00135CBE">
        <w:rPr>
          <w:rFonts w:cs="Arial"/>
          <w:szCs w:val="22"/>
        </w:rPr>
        <w:t>đủ</w:t>
      </w:r>
      <w:r w:rsidRPr="00135CBE">
        <w:rPr>
          <w:rFonts w:eastAsia="Arial" w:cs="Arial"/>
          <w:szCs w:val="22"/>
        </w:rPr>
        <w:t xml:space="preserve"> </w:t>
      </w:r>
      <w:r w:rsidRPr="00135CBE">
        <w:rPr>
          <w:rFonts w:cs="Arial"/>
          <w:szCs w:val="22"/>
        </w:rPr>
        <w:t>các</w:t>
      </w:r>
      <w:r w:rsidRPr="00135CBE">
        <w:rPr>
          <w:rFonts w:eastAsia="Arial" w:cs="Arial"/>
          <w:szCs w:val="22"/>
        </w:rPr>
        <w:t xml:space="preserve"> </w:t>
      </w:r>
      <w:r w:rsidRPr="00135CBE">
        <w:rPr>
          <w:rFonts w:cs="Arial"/>
          <w:szCs w:val="22"/>
        </w:rPr>
        <w:t>Điều</w:t>
      </w:r>
      <w:r w:rsidRPr="00135CBE">
        <w:rPr>
          <w:rFonts w:eastAsia="Arial" w:cs="Arial"/>
          <w:szCs w:val="22"/>
        </w:rPr>
        <w:t xml:space="preserve"> </w:t>
      </w:r>
      <w:r w:rsidRPr="00135CBE">
        <w:rPr>
          <w:rFonts w:cs="Arial"/>
          <w:szCs w:val="22"/>
        </w:rPr>
        <w:t>khoản</w:t>
      </w:r>
      <w:r w:rsidRPr="00135CBE">
        <w:rPr>
          <w:rFonts w:eastAsia="Arial" w:cs="Arial"/>
          <w:szCs w:val="22"/>
        </w:rPr>
        <w:t xml:space="preserve"> </w:t>
      </w:r>
      <w:r w:rsidRPr="00135CBE">
        <w:rPr>
          <w:rFonts w:cs="Arial"/>
          <w:szCs w:val="22"/>
        </w:rPr>
        <w:t>đã</w:t>
      </w:r>
      <w:r w:rsidRPr="00135CBE">
        <w:rPr>
          <w:rFonts w:eastAsia="Arial" w:cs="Arial"/>
          <w:szCs w:val="22"/>
        </w:rPr>
        <w:t xml:space="preserve"> </w:t>
      </w:r>
      <w:r w:rsidRPr="00135CBE">
        <w:rPr>
          <w:rFonts w:cs="Arial"/>
          <w:szCs w:val="22"/>
        </w:rPr>
        <w:t>thỏa</w:t>
      </w:r>
      <w:r w:rsidRPr="00135CBE">
        <w:rPr>
          <w:rFonts w:eastAsia="Arial" w:cs="Arial"/>
          <w:szCs w:val="22"/>
        </w:rPr>
        <w:t xml:space="preserve"> </w:t>
      </w:r>
      <w:r w:rsidRPr="00135CBE">
        <w:rPr>
          <w:rFonts w:cs="Arial"/>
          <w:szCs w:val="22"/>
        </w:rPr>
        <w:t>thuận</w:t>
      </w:r>
      <w:r w:rsidRPr="00135CBE">
        <w:rPr>
          <w:rFonts w:eastAsia="Arial" w:cs="Arial"/>
          <w:szCs w:val="22"/>
        </w:rPr>
        <w:t xml:space="preserve"> </w:t>
      </w:r>
      <w:r w:rsidRPr="00135CBE">
        <w:rPr>
          <w:rFonts w:cs="Arial"/>
          <w:szCs w:val="22"/>
        </w:rPr>
        <w:t>trong</w:t>
      </w:r>
      <w:r w:rsidRPr="00135CBE">
        <w:rPr>
          <w:rFonts w:eastAsia="Arial" w:cs="Arial"/>
          <w:szCs w:val="22"/>
        </w:rPr>
        <w:t xml:space="preserve"> </w:t>
      </w:r>
      <w:r w:rsidR="009E0006" w:rsidRPr="00135CBE">
        <w:rPr>
          <w:rFonts w:cs="Arial"/>
          <w:szCs w:val="22"/>
        </w:rPr>
        <w:t>Hợp đồng</w:t>
      </w:r>
      <w:r w:rsidRPr="00135CBE">
        <w:rPr>
          <w:rFonts w:eastAsia="Arial" w:cs="Arial"/>
          <w:szCs w:val="22"/>
        </w:rPr>
        <w:t xml:space="preserve"> </w:t>
      </w:r>
      <w:r w:rsidRPr="00135CBE">
        <w:rPr>
          <w:rFonts w:cs="Arial"/>
          <w:szCs w:val="22"/>
        </w:rPr>
        <w:t>này.</w:t>
      </w:r>
    </w:p>
    <w:p w14:paraId="3443FA4C" w14:textId="77777777" w:rsidR="008504BA" w:rsidRPr="00135CBE" w:rsidRDefault="008504BA" w:rsidP="00032527">
      <w:pPr>
        <w:numPr>
          <w:ilvl w:val="1"/>
          <w:numId w:val="16"/>
        </w:numPr>
        <w:spacing w:before="120" w:after="0"/>
        <w:ind w:left="567" w:hanging="567"/>
        <w:jc w:val="both"/>
        <w:rPr>
          <w:rFonts w:cs="Arial"/>
          <w:szCs w:val="22"/>
        </w:rPr>
      </w:pPr>
      <w:r w:rsidRPr="00135CBE">
        <w:rPr>
          <w:rFonts w:cs="Arial"/>
          <w:szCs w:val="22"/>
        </w:rPr>
        <w:t>Hai</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có</w:t>
      </w:r>
      <w:r w:rsidRPr="00135CBE">
        <w:rPr>
          <w:rFonts w:eastAsia="Arial" w:cs="Arial"/>
          <w:szCs w:val="22"/>
        </w:rPr>
        <w:t xml:space="preserve"> </w:t>
      </w:r>
      <w:r w:rsidRPr="00135CBE">
        <w:rPr>
          <w:rFonts w:cs="Arial"/>
          <w:szCs w:val="22"/>
        </w:rPr>
        <w:t>trách</w:t>
      </w:r>
      <w:r w:rsidRPr="00135CBE">
        <w:rPr>
          <w:rFonts w:eastAsia="Arial" w:cs="Arial"/>
          <w:szCs w:val="22"/>
        </w:rPr>
        <w:t xml:space="preserve"> </w:t>
      </w:r>
      <w:r w:rsidRPr="00135CBE">
        <w:rPr>
          <w:rFonts w:cs="Arial"/>
          <w:szCs w:val="22"/>
        </w:rPr>
        <w:t>nhiệm</w:t>
      </w:r>
      <w:r w:rsidRPr="00135CBE">
        <w:rPr>
          <w:rFonts w:eastAsia="Arial" w:cs="Arial"/>
          <w:szCs w:val="22"/>
        </w:rPr>
        <w:t xml:space="preserve"> </w:t>
      </w:r>
      <w:r w:rsidRPr="00135CBE">
        <w:rPr>
          <w:rFonts w:cs="Arial"/>
          <w:szCs w:val="22"/>
        </w:rPr>
        <w:t>đóng</w:t>
      </w:r>
      <w:r w:rsidRPr="00135CBE">
        <w:rPr>
          <w:rFonts w:eastAsia="Arial" w:cs="Arial"/>
          <w:szCs w:val="22"/>
        </w:rPr>
        <w:t xml:space="preserve"> </w:t>
      </w:r>
      <w:r w:rsidRPr="00135CBE">
        <w:rPr>
          <w:rFonts w:cs="Arial"/>
          <w:szCs w:val="22"/>
        </w:rPr>
        <w:t>các</w:t>
      </w:r>
      <w:r w:rsidRPr="00135CBE">
        <w:rPr>
          <w:rFonts w:eastAsia="Arial" w:cs="Arial"/>
          <w:szCs w:val="22"/>
        </w:rPr>
        <w:t xml:space="preserve"> </w:t>
      </w:r>
      <w:r w:rsidRPr="00135CBE">
        <w:rPr>
          <w:rFonts w:cs="Arial"/>
          <w:szCs w:val="22"/>
        </w:rPr>
        <w:t>khoản</w:t>
      </w:r>
      <w:r w:rsidRPr="00135CBE">
        <w:rPr>
          <w:rFonts w:eastAsia="Arial" w:cs="Arial"/>
          <w:szCs w:val="22"/>
        </w:rPr>
        <w:t xml:space="preserve"> </w:t>
      </w:r>
      <w:r w:rsidRPr="00135CBE">
        <w:rPr>
          <w:rFonts w:cs="Arial"/>
          <w:szCs w:val="22"/>
        </w:rPr>
        <w:t>thuế</w:t>
      </w:r>
      <w:r w:rsidRPr="00135CBE">
        <w:rPr>
          <w:rFonts w:eastAsia="Arial" w:cs="Arial"/>
          <w:szCs w:val="22"/>
        </w:rPr>
        <w:t xml:space="preserve"> </w:t>
      </w:r>
      <w:r w:rsidRPr="00135CBE">
        <w:rPr>
          <w:rFonts w:cs="Arial"/>
          <w:szCs w:val="22"/>
        </w:rPr>
        <w:t>(nếu</w:t>
      </w:r>
      <w:r w:rsidRPr="00135CBE">
        <w:rPr>
          <w:rFonts w:eastAsia="Arial" w:cs="Arial"/>
          <w:szCs w:val="22"/>
        </w:rPr>
        <w:t xml:space="preserve"> </w:t>
      </w:r>
      <w:r w:rsidRPr="00135CBE">
        <w:rPr>
          <w:rFonts w:cs="Arial"/>
          <w:szCs w:val="22"/>
        </w:rPr>
        <w:t>có)</w:t>
      </w:r>
      <w:r w:rsidRPr="00135CBE">
        <w:rPr>
          <w:rFonts w:eastAsia="Arial" w:cs="Arial"/>
          <w:szCs w:val="22"/>
        </w:rPr>
        <w:t xml:space="preserve"> </w:t>
      </w:r>
      <w:r w:rsidRPr="00135CBE">
        <w:rPr>
          <w:rFonts w:cs="Arial"/>
          <w:szCs w:val="22"/>
        </w:rPr>
        <w:t>liên</w:t>
      </w:r>
      <w:r w:rsidRPr="00135CBE">
        <w:rPr>
          <w:rFonts w:eastAsia="Arial" w:cs="Arial"/>
          <w:szCs w:val="22"/>
        </w:rPr>
        <w:t xml:space="preserve"> </w:t>
      </w:r>
      <w:r w:rsidRPr="00135CBE">
        <w:rPr>
          <w:rFonts w:cs="Arial"/>
          <w:szCs w:val="22"/>
        </w:rPr>
        <w:t>quan</w:t>
      </w:r>
      <w:r w:rsidRPr="00135CBE">
        <w:rPr>
          <w:rFonts w:eastAsia="Arial" w:cs="Arial"/>
          <w:szCs w:val="22"/>
        </w:rPr>
        <w:t xml:space="preserve"> </w:t>
      </w:r>
      <w:r w:rsidRPr="00135CBE">
        <w:rPr>
          <w:rFonts w:cs="Arial"/>
          <w:szCs w:val="22"/>
        </w:rPr>
        <w:t>đến</w:t>
      </w:r>
      <w:r w:rsidRPr="00135CBE">
        <w:rPr>
          <w:rFonts w:eastAsia="Arial" w:cs="Arial"/>
          <w:szCs w:val="22"/>
        </w:rPr>
        <w:t xml:space="preserve"> </w:t>
      </w:r>
      <w:r w:rsidR="009E0006" w:rsidRPr="00135CBE">
        <w:rPr>
          <w:rFonts w:cs="Arial"/>
          <w:szCs w:val="22"/>
        </w:rPr>
        <w:t>Hợp đồng</w:t>
      </w:r>
      <w:r w:rsidRPr="00135CBE">
        <w:rPr>
          <w:rFonts w:eastAsia="Arial" w:cs="Arial"/>
          <w:szCs w:val="22"/>
        </w:rPr>
        <w:t xml:space="preserve"> </w:t>
      </w:r>
      <w:r w:rsidRPr="00135CBE">
        <w:rPr>
          <w:rFonts w:cs="Arial"/>
          <w:szCs w:val="22"/>
        </w:rPr>
        <w:t>này</w:t>
      </w:r>
      <w:r w:rsidRPr="00135CBE">
        <w:rPr>
          <w:rFonts w:eastAsia="Arial" w:cs="Arial"/>
          <w:szCs w:val="22"/>
        </w:rPr>
        <w:t xml:space="preserve"> </w:t>
      </w:r>
      <w:r w:rsidR="0076619E" w:rsidRPr="00135CBE">
        <w:rPr>
          <w:rFonts w:eastAsia="Arial" w:cs="Arial"/>
          <w:szCs w:val="22"/>
        </w:rPr>
        <w:t xml:space="preserve">và tuân </w:t>
      </w:r>
      <w:r w:rsidRPr="00135CBE">
        <w:rPr>
          <w:rFonts w:cs="Arial"/>
          <w:szCs w:val="22"/>
        </w:rPr>
        <w:t>theo</w:t>
      </w:r>
      <w:r w:rsidRPr="00135CBE">
        <w:rPr>
          <w:rFonts w:eastAsia="Arial" w:cs="Arial"/>
          <w:szCs w:val="22"/>
        </w:rPr>
        <w:t xml:space="preserve"> </w:t>
      </w:r>
      <w:r w:rsidRPr="00135CBE">
        <w:rPr>
          <w:rFonts w:cs="Arial"/>
          <w:szCs w:val="22"/>
        </w:rPr>
        <w:t>quy</w:t>
      </w:r>
      <w:r w:rsidRPr="00135CBE">
        <w:rPr>
          <w:rFonts w:eastAsia="Arial" w:cs="Arial"/>
          <w:szCs w:val="22"/>
        </w:rPr>
        <w:t xml:space="preserve"> </w:t>
      </w:r>
      <w:r w:rsidRPr="00135CBE">
        <w:rPr>
          <w:rFonts w:cs="Arial"/>
          <w:szCs w:val="22"/>
        </w:rPr>
        <w:t>định</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Pr="00135CBE">
        <w:rPr>
          <w:rFonts w:cs="Arial"/>
          <w:szCs w:val="22"/>
        </w:rPr>
        <w:t>pháp</w:t>
      </w:r>
      <w:r w:rsidRPr="00135CBE">
        <w:rPr>
          <w:rFonts w:eastAsia="Arial" w:cs="Arial"/>
          <w:szCs w:val="22"/>
        </w:rPr>
        <w:t xml:space="preserve"> </w:t>
      </w:r>
      <w:r w:rsidRPr="00135CBE">
        <w:rPr>
          <w:rFonts w:cs="Arial"/>
          <w:szCs w:val="22"/>
        </w:rPr>
        <w:t>luật</w:t>
      </w:r>
      <w:r w:rsidRPr="00135CBE">
        <w:rPr>
          <w:rFonts w:eastAsia="Arial" w:cs="Arial"/>
          <w:szCs w:val="22"/>
        </w:rPr>
        <w:t xml:space="preserve"> </w:t>
      </w:r>
      <w:r w:rsidR="0076619E" w:rsidRPr="00135CBE">
        <w:rPr>
          <w:rFonts w:eastAsia="Arial" w:cs="Arial"/>
          <w:szCs w:val="22"/>
        </w:rPr>
        <w:t xml:space="preserve">Nhà nước Cộng hòa Xã hội Chủ nghĩa Việt Nam </w:t>
      </w:r>
      <w:r w:rsidRPr="00135CBE">
        <w:rPr>
          <w:rFonts w:cs="Arial"/>
          <w:szCs w:val="22"/>
        </w:rPr>
        <w:t>hiện</w:t>
      </w:r>
      <w:r w:rsidRPr="00135CBE">
        <w:rPr>
          <w:rFonts w:eastAsia="Arial" w:cs="Arial"/>
          <w:szCs w:val="22"/>
        </w:rPr>
        <w:t xml:space="preserve"> </w:t>
      </w:r>
      <w:r w:rsidRPr="00135CBE">
        <w:rPr>
          <w:rFonts w:cs="Arial"/>
          <w:szCs w:val="22"/>
        </w:rPr>
        <w:t>hành.</w:t>
      </w:r>
    </w:p>
    <w:p w14:paraId="2EE5F706" w14:textId="77777777" w:rsidR="00C936D3" w:rsidRPr="00135CBE" w:rsidRDefault="00C936D3" w:rsidP="00032527">
      <w:pPr>
        <w:numPr>
          <w:ilvl w:val="1"/>
          <w:numId w:val="16"/>
        </w:numPr>
        <w:spacing w:before="120" w:after="0"/>
        <w:ind w:left="567" w:hanging="567"/>
        <w:jc w:val="both"/>
        <w:rPr>
          <w:rFonts w:cs="Arial"/>
          <w:szCs w:val="22"/>
        </w:rPr>
      </w:pPr>
      <w:r w:rsidRPr="00135CBE">
        <w:rPr>
          <w:rFonts w:cs="Arial"/>
          <w:szCs w:val="22"/>
        </w:rPr>
        <w:t>Một</w:t>
      </w:r>
      <w:r w:rsidRPr="00135CBE">
        <w:rPr>
          <w:rFonts w:eastAsia="Arial" w:cs="Arial"/>
          <w:szCs w:val="22"/>
        </w:rPr>
        <w:t xml:space="preserve"> </w:t>
      </w:r>
      <w:r w:rsidRPr="00135CBE">
        <w:rPr>
          <w:rFonts w:cs="Arial"/>
          <w:szCs w:val="22"/>
        </w:rPr>
        <w:t>trong</w:t>
      </w:r>
      <w:r w:rsidRPr="00135CBE">
        <w:rPr>
          <w:rFonts w:eastAsia="Arial" w:cs="Arial"/>
          <w:szCs w:val="22"/>
        </w:rPr>
        <w:t xml:space="preserve"> </w:t>
      </w:r>
      <w:r w:rsidRPr="00135CBE">
        <w:rPr>
          <w:rFonts w:cs="Arial"/>
          <w:szCs w:val="22"/>
        </w:rPr>
        <w:t>hai</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muốn</w:t>
      </w:r>
      <w:r w:rsidRPr="00135CBE">
        <w:rPr>
          <w:rFonts w:eastAsia="Arial" w:cs="Arial"/>
          <w:szCs w:val="22"/>
        </w:rPr>
        <w:t xml:space="preserve"> </w:t>
      </w:r>
      <w:r w:rsidRPr="00135CBE">
        <w:rPr>
          <w:rFonts w:cs="Arial"/>
          <w:szCs w:val="22"/>
        </w:rPr>
        <w:t>thay</w:t>
      </w:r>
      <w:r w:rsidRPr="00135CBE">
        <w:rPr>
          <w:rFonts w:eastAsia="Arial" w:cs="Arial"/>
          <w:szCs w:val="22"/>
        </w:rPr>
        <w:t xml:space="preserve"> </w:t>
      </w:r>
      <w:r w:rsidRPr="00135CBE">
        <w:rPr>
          <w:rFonts w:cs="Arial"/>
          <w:szCs w:val="22"/>
        </w:rPr>
        <w:t>đổi</w:t>
      </w:r>
      <w:r w:rsidRPr="00135CBE">
        <w:rPr>
          <w:rFonts w:eastAsia="Arial" w:cs="Arial"/>
          <w:szCs w:val="22"/>
        </w:rPr>
        <w:t xml:space="preserve"> </w:t>
      </w:r>
      <w:r w:rsidRPr="00135CBE">
        <w:rPr>
          <w:rFonts w:cs="Arial"/>
          <w:szCs w:val="22"/>
        </w:rPr>
        <w:t>bất</w:t>
      </w:r>
      <w:r w:rsidRPr="00135CBE">
        <w:rPr>
          <w:rFonts w:eastAsia="Arial" w:cs="Arial"/>
          <w:szCs w:val="22"/>
        </w:rPr>
        <w:t xml:space="preserve"> </w:t>
      </w:r>
      <w:r w:rsidRPr="00135CBE">
        <w:rPr>
          <w:rFonts w:cs="Arial"/>
          <w:szCs w:val="22"/>
        </w:rPr>
        <w:t>kỳ</w:t>
      </w:r>
      <w:r w:rsidRPr="00135CBE">
        <w:rPr>
          <w:rFonts w:eastAsia="Arial" w:cs="Arial"/>
          <w:szCs w:val="22"/>
        </w:rPr>
        <w:t xml:space="preserve"> </w:t>
      </w:r>
      <w:r w:rsidRPr="00135CBE">
        <w:rPr>
          <w:rFonts w:cs="Arial"/>
          <w:szCs w:val="22"/>
        </w:rPr>
        <w:t>nội</w:t>
      </w:r>
      <w:r w:rsidRPr="00135CBE">
        <w:rPr>
          <w:rFonts w:eastAsia="Arial" w:cs="Arial"/>
          <w:szCs w:val="22"/>
        </w:rPr>
        <w:t xml:space="preserve"> </w:t>
      </w:r>
      <w:r w:rsidRPr="00135CBE">
        <w:rPr>
          <w:rFonts w:cs="Arial"/>
          <w:szCs w:val="22"/>
        </w:rPr>
        <w:t>dung</w:t>
      </w:r>
      <w:r w:rsidRPr="00135CBE">
        <w:rPr>
          <w:rFonts w:eastAsia="Arial" w:cs="Arial"/>
          <w:szCs w:val="22"/>
        </w:rPr>
        <w:t xml:space="preserve"> </w:t>
      </w:r>
      <w:r w:rsidRPr="00135CBE">
        <w:rPr>
          <w:rFonts w:cs="Arial"/>
          <w:szCs w:val="22"/>
        </w:rPr>
        <w:t>gì,</w:t>
      </w:r>
      <w:r w:rsidRPr="00135CBE">
        <w:rPr>
          <w:rFonts w:eastAsia="Arial" w:cs="Arial"/>
          <w:szCs w:val="22"/>
        </w:rPr>
        <w:t xml:space="preserve"> </w:t>
      </w:r>
      <w:r w:rsidRPr="00135CBE">
        <w:rPr>
          <w:rFonts w:cs="Arial"/>
          <w:szCs w:val="22"/>
        </w:rPr>
        <w:t>đều</w:t>
      </w:r>
      <w:r w:rsidRPr="00135CBE">
        <w:rPr>
          <w:rFonts w:eastAsia="Arial" w:cs="Arial"/>
          <w:szCs w:val="22"/>
        </w:rPr>
        <w:t xml:space="preserve"> </w:t>
      </w:r>
      <w:r w:rsidRPr="00135CBE">
        <w:rPr>
          <w:rFonts w:cs="Arial"/>
          <w:szCs w:val="22"/>
        </w:rPr>
        <w:t>phải</w:t>
      </w:r>
      <w:r w:rsidRPr="00135CBE">
        <w:rPr>
          <w:rFonts w:eastAsia="Arial" w:cs="Arial"/>
          <w:szCs w:val="22"/>
        </w:rPr>
        <w:t xml:space="preserve"> </w:t>
      </w:r>
      <w:r w:rsidRPr="00135CBE">
        <w:rPr>
          <w:rFonts w:cs="Arial"/>
          <w:szCs w:val="22"/>
        </w:rPr>
        <w:t>báo</w:t>
      </w:r>
      <w:r w:rsidRPr="00135CBE">
        <w:rPr>
          <w:rFonts w:eastAsia="Arial" w:cs="Arial"/>
          <w:szCs w:val="22"/>
        </w:rPr>
        <w:t xml:space="preserve"> </w:t>
      </w:r>
      <w:r w:rsidRPr="00135CBE">
        <w:rPr>
          <w:rFonts w:cs="Arial"/>
          <w:szCs w:val="22"/>
        </w:rPr>
        <w:t>cho</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còn</w:t>
      </w:r>
      <w:r w:rsidRPr="00135CBE">
        <w:rPr>
          <w:rFonts w:eastAsia="Arial" w:cs="Arial"/>
          <w:szCs w:val="22"/>
        </w:rPr>
        <w:t xml:space="preserve"> </w:t>
      </w:r>
      <w:r w:rsidRPr="00135CBE">
        <w:rPr>
          <w:rFonts w:cs="Arial"/>
          <w:szCs w:val="22"/>
        </w:rPr>
        <w:t>lại</w:t>
      </w:r>
      <w:r w:rsidRPr="00135CBE">
        <w:rPr>
          <w:rFonts w:eastAsia="Arial" w:cs="Arial"/>
          <w:szCs w:val="22"/>
        </w:rPr>
        <w:t xml:space="preserve"> </w:t>
      </w:r>
      <w:r w:rsidRPr="00135CBE">
        <w:rPr>
          <w:rFonts w:cs="Arial"/>
          <w:szCs w:val="22"/>
        </w:rPr>
        <w:t>trước</w:t>
      </w:r>
      <w:r w:rsidRPr="00135CBE">
        <w:rPr>
          <w:rFonts w:eastAsia="Arial" w:cs="Arial"/>
          <w:szCs w:val="22"/>
        </w:rPr>
        <w:t xml:space="preserve"> </w:t>
      </w:r>
      <w:r w:rsidRPr="00135CBE">
        <w:rPr>
          <w:rFonts w:cs="Arial"/>
          <w:szCs w:val="22"/>
        </w:rPr>
        <w:t>ít</w:t>
      </w:r>
      <w:r w:rsidRPr="00135CBE">
        <w:rPr>
          <w:rFonts w:eastAsia="Arial" w:cs="Arial"/>
          <w:szCs w:val="22"/>
        </w:rPr>
        <w:t xml:space="preserve"> </w:t>
      </w:r>
      <w:r w:rsidRPr="00135CBE">
        <w:rPr>
          <w:rFonts w:cs="Arial"/>
          <w:szCs w:val="22"/>
        </w:rPr>
        <w:t>nhất</w:t>
      </w:r>
      <w:r w:rsidRPr="00135CBE">
        <w:rPr>
          <w:rFonts w:eastAsia="Arial" w:cs="Arial"/>
          <w:szCs w:val="22"/>
        </w:rPr>
        <w:t xml:space="preserve"> </w:t>
      </w:r>
      <w:r w:rsidRPr="00135CBE">
        <w:rPr>
          <w:rFonts w:cs="Arial"/>
          <w:szCs w:val="22"/>
        </w:rPr>
        <w:t>năm</w:t>
      </w:r>
      <w:r w:rsidRPr="00135CBE">
        <w:rPr>
          <w:rFonts w:eastAsia="Arial" w:cs="Arial"/>
          <w:szCs w:val="22"/>
        </w:rPr>
        <w:t xml:space="preserve"> </w:t>
      </w:r>
      <w:r w:rsidRPr="00135CBE">
        <w:rPr>
          <w:rFonts w:cs="Arial"/>
          <w:szCs w:val="22"/>
        </w:rPr>
        <w:t>(5)</w:t>
      </w:r>
      <w:r w:rsidRPr="00135CBE">
        <w:rPr>
          <w:rFonts w:eastAsia="Arial" w:cs="Arial"/>
          <w:szCs w:val="22"/>
        </w:rPr>
        <w:t xml:space="preserve"> </w:t>
      </w:r>
      <w:r w:rsidRPr="00135CBE">
        <w:rPr>
          <w:rFonts w:cs="Arial"/>
          <w:szCs w:val="22"/>
        </w:rPr>
        <w:t>ngày</w:t>
      </w:r>
      <w:r w:rsidRPr="00135CBE">
        <w:rPr>
          <w:rFonts w:eastAsia="Arial" w:cs="Arial"/>
          <w:szCs w:val="22"/>
        </w:rPr>
        <w:t xml:space="preserve"> </w:t>
      </w:r>
      <w:r w:rsidRPr="00135CBE">
        <w:rPr>
          <w:rFonts w:cs="Arial"/>
          <w:szCs w:val="22"/>
        </w:rPr>
        <w:t>làm</w:t>
      </w:r>
      <w:r w:rsidRPr="00135CBE">
        <w:rPr>
          <w:rFonts w:eastAsia="Arial" w:cs="Arial"/>
          <w:szCs w:val="22"/>
        </w:rPr>
        <w:t xml:space="preserve"> </w:t>
      </w:r>
      <w:r w:rsidRPr="00135CBE">
        <w:rPr>
          <w:rFonts w:cs="Arial"/>
          <w:szCs w:val="22"/>
        </w:rPr>
        <w:t>việc.</w:t>
      </w:r>
      <w:r w:rsidRPr="00135CBE">
        <w:rPr>
          <w:rFonts w:eastAsia="Arial" w:cs="Arial"/>
          <w:szCs w:val="22"/>
        </w:rPr>
        <w:t xml:space="preserve"> </w:t>
      </w:r>
      <w:r w:rsidRPr="00135CBE">
        <w:rPr>
          <w:rFonts w:cs="Arial"/>
          <w:szCs w:val="22"/>
        </w:rPr>
        <w:t>Mọi</w:t>
      </w:r>
      <w:r w:rsidRPr="00135CBE">
        <w:rPr>
          <w:rFonts w:eastAsia="Arial" w:cs="Arial"/>
          <w:szCs w:val="22"/>
        </w:rPr>
        <w:t xml:space="preserve"> </w:t>
      </w:r>
      <w:r w:rsidRPr="00135CBE">
        <w:rPr>
          <w:rFonts w:cs="Arial"/>
          <w:szCs w:val="22"/>
        </w:rPr>
        <w:t>sửa</w:t>
      </w:r>
      <w:r w:rsidRPr="00135CBE">
        <w:rPr>
          <w:rFonts w:eastAsia="Arial" w:cs="Arial"/>
          <w:szCs w:val="22"/>
        </w:rPr>
        <w:t xml:space="preserve"> </w:t>
      </w:r>
      <w:r w:rsidRPr="00135CBE">
        <w:rPr>
          <w:rFonts w:cs="Arial"/>
          <w:szCs w:val="22"/>
        </w:rPr>
        <w:t>đổi,</w:t>
      </w:r>
      <w:r w:rsidRPr="00135CBE">
        <w:rPr>
          <w:rFonts w:eastAsia="Arial" w:cs="Arial"/>
          <w:szCs w:val="22"/>
        </w:rPr>
        <w:t xml:space="preserve"> </w:t>
      </w:r>
      <w:r w:rsidRPr="00135CBE">
        <w:rPr>
          <w:rFonts w:cs="Arial"/>
          <w:szCs w:val="22"/>
        </w:rPr>
        <w:t>bổ</w:t>
      </w:r>
      <w:r w:rsidRPr="00135CBE">
        <w:rPr>
          <w:rFonts w:eastAsia="Arial" w:cs="Arial"/>
          <w:szCs w:val="22"/>
        </w:rPr>
        <w:t xml:space="preserve"> </w:t>
      </w:r>
      <w:r w:rsidRPr="00135CBE">
        <w:rPr>
          <w:rFonts w:cs="Arial"/>
          <w:szCs w:val="22"/>
        </w:rPr>
        <w:t>sung</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009E0006" w:rsidRPr="00135CBE">
        <w:rPr>
          <w:rFonts w:cs="Arial"/>
          <w:szCs w:val="22"/>
        </w:rPr>
        <w:t>Hợp đồng</w:t>
      </w:r>
      <w:r w:rsidRPr="00135CBE">
        <w:rPr>
          <w:rFonts w:eastAsia="Arial" w:cs="Arial"/>
          <w:szCs w:val="22"/>
        </w:rPr>
        <w:t xml:space="preserve"> </w:t>
      </w:r>
      <w:r w:rsidRPr="00135CBE">
        <w:rPr>
          <w:rFonts w:cs="Arial"/>
          <w:szCs w:val="22"/>
        </w:rPr>
        <w:t>này</w:t>
      </w:r>
      <w:r w:rsidRPr="00135CBE">
        <w:rPr>
          <w:rFonts w:eastAsia="Arial" w:cs="Arial"/>
          <w:szCs w:val="22"/>
        </w:rPr>
        <w:t xml:space="preserve"> </w:t>
      </w:r>
      <w:r w:rsidRPr="00135CBE">
        <w:rPr>
          <w:rFonts w:cs="Arial"/>
          <w:szCs w:val="22"/>
        </w:rPr>
        <w:t>chỉ</w:t>
      </w:r>
      <w:r w:rsidRPr="00135CBE">
        <w:rPr>
          <w:rFonts w:eastAsia="Arial" w:cs="Arial"/>
          <w:szCs w:val="22"/>
        </w:rPr>
        <w:t xml:space="preserve"> </w:t>
      </w:r>
      <w:r w:rsidRPr="00135CBE">
        <w:rPr>
          <w:rFonts w:cs="Arial"/>
          <w:szCs w:val="22"/>
        </w:rPr>
        <w:t>có</w:t>
      </w:r>
      <w:r w:rsidRPr="00135CBE">
        <w:rPr>
          <w:rFonts w:eastAsia="Arial" w:cs="Arial"/>
          <w:szCs w:val="22"/>
        </w:rPr>
        <w:t xml:space="preserve"> </w:t>
      </w:r>
      <w:r w:rsidRPr="00135CBE">
        <w:rPr>
          <w:rFonts w:cs="Arial"/>
          <w:szCs w:val="22"/>
        </w:rPr>
        <w:t>hiệu</w:t>
      </w:r>
      <w:r w:rsidRPr="00135CBE">
        <w:rPr>
          <w:rFonts w:eastAsia="Arial" w:cs="Arial"/>
          <w:szCs w:val="22"/>
        </w:rPr>
        <w:t xml:space="preserve"> </w:t>
      </w:r>
      <w:r w:rsidRPr="00135CBE">
        <w:rPr>
          <w:rFonts w:cs="Arial"/>
          <w:szCs w:val="22"/>
        </w:rPr>
        <w:t>lực</w:t>
      </w:r>
      <w:r w:rsidRPr="00135CBE">
        <w:rPr>
          <w:rFonts w:eastAsia="Arial" w:cs="Arial"/>
          <w:szCs w:val="22"/>
        </w:rPr>
        <w:t xml:space="preserve"> </w:t>
      </w:r>
      <w:r w:rsidRPr="00135CBE">
        <w:rPr>
          <w:rFonts w:cs="Arial"/>
          <w:szCs w:val="22"/>
        </w:rPr>
        <w:t>nếu</w:t>
      </w:r>
      <w:r w:rsidRPr="00135CBE">
        <w:rPr>
          <w:rFonts w:eastAsia="Arial" w:cs="Arial"/>
          <w:szCs w:val="22"/>
        </w:rPr>
        <w:t xml:space="preserve"> </w:t>
      </w:r>
      <w:r w:rsidRPr="00135CBE">
        <w:rPr>
          <w:rFonts w:cs="Arial"/>
          <w:szCs w:val="22"/>
        </w:rPr>
        <w:t>được</w:t>
      </w:r>
      <w:r w:rsidRPr="00135CBE">
        <w:rPr>
          <w:rFonts w:eastAsia="Arial" w:cs="Arial"/>
          <w:szCs w:val="22"/>
        </w:rPr>
        <w:t xml:space="preserve"> </w:t>
      </w:r>
      <w:r w:rsidRPr="00135CBE">
        <w:rPr>
          <w:rFonts w:cs="Arial"/>
          <w:szCs w:val="22"/>
        </w:rPr>
        <w:t>lập</w:t>
      </w:r>
      <w:r w:rsidRPr="00135CBE">
        <w:rPr>
          <w:rFonts w:eastAsia="Arial" w:cs="Arial"/>
          <w:szCs w:val="22"/>
        </w:rPr>
        <w:t xml:space="preserve"> </w:t>
      </w:r>
      <w:r w:rsidRPr="00135CBE">
        <w:rPr>
          <w:rFonts w:cs="Arial"/>
          <w:szCs w:val="22"/>
        </w:rPr>
        <w:t>thành</w:t>
      </w:r>
      <w:r w:rsidRPr="00135CBE">
        <w:rPr>
          <w:rFonts w:eastAsia="Arial" w:cs="Arial"/>
          <w:szCs w:val="22"/>
        </w:rPr>
        <w:t xml:space="preserve"> </w:t>
      </w:r>
      <w:r w:rsidRPr="00135CBE">
        <w:rPr>
          <w:rFonts w:cs="Arial"/>
          <w:szCs w:val="22"/>
        </w:rPr>
        <w:t>văn</w:t>
      </w:r>
      <w:r w:rsidRPr="00135CBE">
        <w:rPr>
          <w:rFonts w:eastAsia="Arial" w:cs="Arial"/>
          <w:szCs w:val="22"/>
        </w:rPr>
        <w:t xml:space="preserve"> </w:t>
      </w:r>
      <w:r w:rsidRPr="00135CBE">
        <w:rPr>
          <w:rFonts w:cs="Arial"/>
          <w:szCs w:val="22"/>
        </w:rPr>
        <w:t>bản</w:t>
      </w:r>
      <w:r w:rsidRPr="00135CBE">
        <w:rPr>
          <w:rFonts w:eastAsia="Arial" w:cs="Arial"/>
          <w:szCs w:val="22"/>
        </w:rPr>
        <w:t xml:space="preserve"> </w:t>
      </w:r>
      <w:r w:rsidRPr="00135CBE">
        <w:rPr>
          <w:rFonts w:cs="Arial"/>
          <w:szCs w:val="22"/>
        </w:rPr>
        <w:t>và</w:t>
      </w:r>
      <w:r w:rsidRPr="00135CBE">
        <w:rPr>
          <w:rFonts w:eastAsia="Arial" w:cs="Arial"/>
          <w:szCs w:val="22"/>
        </w:rPr>
        <w:t xml:space="preserve"> </w:t>
      </w:r>
      <w:r w:rsidRPr="00135CBE">
        <w:rPr>
          <w:rFonts w:cs="Arial"/>
          <w:szCs w:val="22"/>
        </w:rPr>
        <w:t>được</w:t>
      </w:r>
      <w:r w:rsidRPr="00135CBE">
        <w:rPr>
          <w:rFonts w:eastAsia="Arial" w:cs="Arial"/>
          <w:szCs w:val="22"/>
        </w:rPr>
        <w:t xml:space="preserve"> </w:t>
      </w:r>
      <w:r w:rsidRPr="00135CBE">
        <w:rPr>
          <w:rFonts w:cs="Arial"/>
          <w:szCs w:val="22"/>
        </w:rPr>
        <w:t>ký</w:t>
      </w:r>
      <w:r w:rsidRPr="00135CBE">
        <w:rPr>
          <w:rFonts w:eastAsia="Arial" w:cs="Arial"/>
          <w:szCs w:val="22"/>
        </w:rPr>
        <w:t xml:space="preserve"> </w:t>
      </w:r>
      <w:r w:rsidRPr="00135CBE">
        <w:rPr>
          <w:rFonts w:cs="Arial"/>
          <w:szCs w:val="22"/>
        </w:rPr>
        <w:t>xác</w:t>
      </w:r>
      <w:r w:rsidRPr="00135CBE">
        <w:rPr>
          <w:rFonts w:eastAsia="Arial" w:cs="Arial"/>
          <w:szCs w:val="22"/>
        </w:rPr>
        <w:t xml:space="preserve"> </w:t>
      </w:r>
      <w:r w:rsidRPr="00135CBE">
        <w:rPr>
          <w:rFonts w:cs="Arial"/>
          <w:szCs w:val="22"/>
        </w:rPr>
        <w:t>nhận</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Pr="00135CBE">
        <w:rPr>
          <w:rFonts w:cs="Arial"/>
          <w:szCs w:val="22"/>
        </w:rPr>
        <w:t>đại</w:t>
      </w:r>
      <w:r w:rsidRPr="00135CBE">
        <w:rPr>
          <w:rFonts w:eastAsia="Arial" w:cs="Arial"/>
          <w:szCs w:val="22"/>
        </w:rPr>
        <w:t xml:space="preserve"> </w:t>
      </w:r>
      <w:r w:rsidRPr="00135CBE">
        <w:rPr>
          <w:rFonts w:cs="Arial"/>
          <w:szCs w:val="22"/>
        </w:rPr>
        <w:t>diện</w:t>
      </w:r>
      <w:r w:rsidRPr="00135CBE">
        <w:rPr>
          <w:rFonts w:eastAsia="Arial" w:cs="Arial"/>
          <w:szCs w:val="22"/>
        </w:rPr>
        <w:t xml:space="preserve"> </w:t>
      </w:r>
      <w:r w:rsidRPr="00135CBE">
        <w:rPr>
          <w:rFonts w:cs="Arial"/>
          <w:szCs w:val="22"/>
        </w:rPr>
        <w:t>có</w:t>
      </w:r>
      <w:r w:rsidRPr="00135CBE">
        <w:rPr>
          <w:rFonts w:eastAsia="Arial" w:cs="Arial"/>
          <w:szCs w:val="22"/>
        </w:rPr>
        <w:t xml:space="preserve"> </w:t>
      </w:r>
      <w:r w:rsidRPr="00135CBE">
        <w:rPr>
          <w:rFonts w:cs="Arial"/>
          <w:szCs w:val="22"/>
        </w:rPr>
        <w:t>thẩm</w:t>
      </w:r>
      <w:r w:rsidRPr="00135CBE">
        <w:rPr>
          <w:rFonts w:eastAsia="Arial" w:cs="Arial"/>
          <w:szCs w:val="22"/>
        </w:rPr>
        <w:t xml:space="preserve"> </w:t>
      </w:r>
      <w:r w:rsidRPr="00135CBE">
        <w:rPr>
          <w:rFonts w:cs="Arial"/>
          <w:szCs w:val="22"/>
        </w:rPr>
        <w:t>quyền</w:t>
      </w:r>
      <w:r w:rsidRPr="00135CBE">
        <w:rPr>
          <w:rFonts w:eastAsia="Arial" w:cs="Arial"/>
          <w:szCs w:val="22"/>
        </w:rPr>
        <w:t xml:space="preserve"> </w:t>
      </w:r>
      <w:r w:rsidRPr="00135CBE">
        <w:rPr>
          <w:rFonts w:cs="Arial"/>
          <w:szCs w:val="22"/>
        </w:rPr>
        <w:t>của</w:t>
      </w:r>
      <w:r w:rsidRPr="00135CBE">
        <w:rPr>
          <w:rFonts w:eastAsia="Arial" w:cs="Arial"/>
          <w:szCs w:val="22"/>
        </w:rPr>
        <w:t xml:space="preserve"> </w:t>
      </w:r>
      <w:r w:rsidRPr="00135CBE">
        <w:rPr>
          <w:rFonts w:cs="Arial"/>
          <w:szCs w:val="22"/>
        </w:rPr>
        <w:t>các</w:t>
      </w:r>
      <w:r w:rsidRPr="00135CBE">
        <w:rPr>
          <w:rFonts w:eastAsia="Arial" w:cs="Arial"/>
          <w:szCs w:val="22"/>
        </w:rPr>
        <w:t xml:space="preserve"> </w:t>
      </w:r>
      <w:r w:rsidRPr="00135CBE">
        <w:rPr>
          <w:rFonts w:cs="Arial"/>
          <w:szCs w:val="22"/>
        </w:rPr>
        <w:t>bên.</w:t>
      </w:r>
    </w:p>
    <w:p w14:paraId="47426A9C" w14:textId="77777777" w:rsidR="00C936D3" w:rsidRPr="00135CBE" w:rsidRDefault="00C936D3" w:rsidP="00032527">
      <w:pPr>
        <w:numPr>
          <w:ilvl w:val="1"/>
          <w:numId w:val="16"/>
        </w:numPr>
        <w:spacing w:before="120" w:after="0"/>
        <w:ind w:left="567" w:hanging="567"/>
        <w:jc w:val="both"/>
        <w:rPr>
          <w:rFonts w:cs="Arial"/>
          <w:szCs w:val="22"/>
        </w:rPr>
      </w:pPr>
      <w:r w:rsidRPr="00135CBE">
        <w:rPr>
          <w:rFonts w:cs="Arial"/>
          <w:szCs w:val="22"/>
        </w:rPr>
        <w:t>Các</w:t>
      </w:r>
      <w:r w:rsidRPr="00135CBE">
        <w:rPr>
          <w:rFonts w:eastAsia="Arial" w:cs="Arial"/>
          <w:szCs w:val="22"/>
        </w:rPr>
        <w:t xml:space="preserve"> </w:t>
      </w:r>
      <w:r w:rsidRPr="00135CBE">
        <w:rPr>
          <w:rFonts w:cs="Arial"/>
          <w:szCs w:val="22"/>
        </w:rPr>
        <w:t>tranh</w:t>
      </w:r>
      <w:r w:rsidRPr="00135CBE">
        <w:rPr>
          <w:rFonts w:eastAsia="Arial" w:cs="Arial"/>
          <w:szCs w:val="22"/>
        </w:rPr>
        <w:t xml:space="preserve"> </w:t>
      </w:r>
      <w:r w:rsidRPr="00135CBE">
        <w:rPr>
          <w:rFonts w:cs="Arial"/>
          <w:szCs w:val="22"/>
        </w:rPr>
        <w:t>chấp</w:t>
      </w:r>
      <w:r w:rsidRPr="00135CBE">
        <w:rPr>
          <w:rFonts w:eastAsia="Arial" w:cs="Arial"/>
          <w:szCs w:val="22"/>
        </w:rPr>
        <w:t xml:space="preserve"> </w:t>
      </w:r>
      <w:r w:rsidRPr="00135CBE">
        <w:rPr>
          <w:rFonts w:cs="Arial"/>
          <w:szCs w:val="22"/>
        </w:rPr>
        <w:t>có</w:t>
      </w:r>
      <w:r w:rsidRPr="00135CBE">
        <w:rPr>
          <w:rFonts w:eastAsia="Arial" w:cs="Arial"/>
          <w:szCs w:val="22"/>
        </w:rPr>
        <w:t xml:space="preserve"> </w:t>
      </w:r>
      <w:r w:rsidRPr="00135CBE">
        <w:rPr>
          <w:rFonts w:cs="Arial"/>
          <w:szCs w:val="22"/>
        </w:rPr>
        <w:t>liên</w:t>
      </w:r>
      <w:r w:rsidRPr="00135CBE">
        <w:rPr>
          <w:rFonts w:eastAsia="Arial" w:cs="Arial"/>
          <w:szCs w:val="22"/>
        </w:rPr>
        <w:t xml:space="preserve"> </w:t>
      </w:r>
      <w:r w:rsidRPr="00135CBE">
        <w:rPr>
          <w:rFonts w:cs="Arial"/>
          <w:szCs w:val="22"/>
        </w:rPr>
        <w:t>quan</w:t>
      </w:r>
      <w:r w:rsidRPr="00135CBE">
        <w:rPr>
          <w:rFonts w:eastAsia="Arial" w:cs="Arial"/>
          <w:szCs w:val="22"/>
        </w:rPr>
        <w:t xml:space="preserve"> </w:t>
      </w:r>
      <w:r w:rsidRPr="00135CBE">
        <w:rPr>
          <w:rFonts w:cs="Arial"/>
          <w:szCs w:val="22"/>
        </w:rPr>
        <w:t>đến</w:t>
      </w:r>
      <w:r w:rsidRPr="00135CBE">
        <w:rPr>
          <w:rFonts w:eastAsia="Arial" w:cs="Arial"/>
          <w:szCs w:val="22"/>
        </w:rPr>
        <w:t xml:space="preserve"> </w:t>
      </w:r>
      <w:r w:rsidR="009E0006" w:rsidRPr="00135CBE">
        <w:rPr>
          <w:rFonts w:cs="Arial"/>
          <w:szCs w:val="22"/>
        </w:rPr>
        <w:t>Hợp đồng</w:t>
      </w:r>
      <w:r w:rsidRPr="00135CBE">
        <w:rPr>
          <w:rFonts w:cs="Arial"/>
          <w:szCs w:val="22"/>
        </w:rPr>
        <w:t>,</w:t>
      </w:r>
      <w:r w:rsidRPr="00135CBE">
        <w:rPr>
          <w:rFonts w:eastAsia="Arial" w:cs="Arial"/>
          <w:szCs w:val="22"/>
        </w:rPr>
        <w:t xml:space="preserve"> </w:t>
      </w:r>
      <w:r w:rsidRPr="00135CBE">
        <w:rPr>
          <w:rFonts w:cs="Arial"/>
          <w:szCs w:val="22"/>
        </w:rPr>
        <w:t>trước</w:t>
      </w:r>
      <w:r w:rsidRPr="00135CBE">
        <w:rPr>
          <w:rFonts w:eastAsia="Arial" w:cs="Arial"/>
          <w:szCs w:val="22"/>
        </w:rPr>
        <w:t xml:space="preserve"> </w:t>
      </w:r>
      <w:r w:rsidRPr="00135CBE">
        <w:rPr>
          <w:rFonts w:cs="Arial"/>
          <w:szCs w:val="22"/>
        </w:rPr>
        <w:t>hết</w:t>
      </w:r>
      <w:r w:rsidRPr="00135CBE">
        <w:rPr>
          <w:rFonts w:eastAsia="Arial" w:cs="Arial"/>
          <w:szCs w:val="22"/>
        </w:rPr>
        <w:t xml:space="preserve"> </w:t>
      </w:r>
      <w:r w:rsidRPr="00135CBE">
        <w:rPr>
          <w:rFonts w:cs="Arial"/>
          <w:szCs w:val="22"/>
        </w:rPr>
        <w:t>các</w:t>
      </w:r>
      <w:r w:rsidRPr="00135CBE">
        <w:rPr>
          <w:rFonts w:eastAsia="Arial" w:cs="Arial"/>
          <w:szCs w:val="22"/>
        </w:rPr>
        <w:t xml:space="preserve"> </w:t>
      </w:r>
      <w:r w:rsidRPr="00135CBE">
        <w:rPr>
          <w:rFonts w:cs="Arial"/>
          <w:szCs w:val="22"/>
        </w:rPr>
        <w:t>bên</w:t>
      </w:r>
      <w:r w:rsidRPr="00135CBE">
        <w:rPr>
          <w:rFonts w:eastAsia="Arial" w:cs="Arial"/>
          <w:szCs w:val="22"/>
        </w:rPr>
        <w:t xml:space="preserve"> </w:t>
      </w:r>
      <w:r w:rsidRPr="00135CBE">
        <w:rPr>
          <w:rFonts w:cs="Arial"/>
          <w:szCs w:val="22"/>
        </w:rPr>
        <w:t>cùng</w:t>
      </w:r>
      <w:r w:rsidRPr="00135CBE">
        <w:rPr>
          <w:rFonts w:eastAsia="Arial" w:cs="Arial"/>
          <w:szCs w:val="22"/>
        </w:rPr>
        <w:t xml:space="preserve"> </w:t>
      </w:r>
      <w:r w:rsidRPr="00135CBE">
        <w:rPr>
          <w:rFonts w:cs="Arial"/>
          <w:szCs w:val="22"/>
        </w:rPr>
        <w:t>bàn</w:t>
      </w:r>
      <w:r w:rsidRPr="00135CBE">
        <w:rPr>
          <w:rFonts w:eastAsia="Arial" w:cs="Arial"/>
          <w:szCs w:val="22"/>
        </w:rPr>
        <w:t xml:space="preserve"> </w:t>
      </w:r>
      <w:r w:rsidRPr="00135CBE">
        <w:rPr>
          <w:rFonts w:cs="Arial"/>
          <w:szCs w:val="22"/>
        </w:rPr>
        <w:t>bạc</w:t>
      </w:r>
      <w:r w:rsidRPr="00135CBE">
        <w:rPr>
          <w:rFonts w:eastAsia="Arial" w:cs="Arial"/>
          <w:szCs w:val="22"/>
        </w:rPr>
        <w:t xml:space="preserve"> </w:t>
      </w:r>
      <w:r w:rsidRPr="00135CBE">
        <w:rPr>
          <w:rFonts w:cs="Arial"/>
          <w:szCs w:val="22"/>
        </w:rPr>
        <w:t>và</w:t>
      </w:r>
      <w:r w:rsidRPr="00135CBE">
        <w:rPr>
          <w:rFonts w:eastAsia="Arial" w:cs="Arial"/>
          <w:szCs w:val="22"/>
        </w:rPr>
        <w:t xml:space="preserve"> </w:t>
      </w:r>
      <w:r w:rsidRPr="00135CBE">
        <w:rPr>
          <w:rFonts w:cs="Arial"/>
          <w:szCs w:val="22"/>
        </w:rPr>
        <w:t>thương</w:t>
      </w:r>
      <w:r w:rsidRPr="00135CBE">
        <w:rPr>
          <w:rFonts w:eastAsia="Arial" w:cs="Arial"/>
          <w:szCs w:val="22"/>
        </w:rPr>
        <w:t xml:space="preserve"> </w:t>
      </w:r>
      <w:r w:rsidRPr="00135CBE">
        <w:rPr>
          <w:rFonts w:cs="Arial"/>
          <w:szCs w:val="22"/>
        </w:rPr>
        <w:t>lượng</w:t>
      </w:r>
      <w:r w:rsidRPr="00135CBE">
        <w:rPr>
          <w:rFonts w:eastAsia="Arial" w:cs="Arial"/>
          <w:szCs w:val="22"/>
        </w:rPr>
        <w:t xml:space="preserve"> </w:t>
      </w:r>
      <w:r w:rsidRPr="00135CBE">
        <w:rPr>
          <w:rFonts w:cs="Arial"/>
          <w:szCs w:val="22"/>
        </w:rPr>
        <w:t>giải</w:t>
      </w:r>
      <w:r w:rsidRPr="00135CBE">
        <w:rPr>
          <w:rFonts w:eastAsia="Arial" w:cs="Arial"/>
          <w:szCs w:val="22"/>
        </w:rPr>
        <w:t xml:space="preserve"> </w:t>
      </w:r>
      <w:r w:rsidRPr="00135CBE">
        <w:rPr>
          <w:rFonts w:cs="Arial"/>
          <w:szCs w:val="22"/>
        </w:rPr>
        <w:t>quyết</w:t>
      </w:r>
      <w:r w:rsidRPr="00135CBE">
        <w:rPr>
          <w:rFonts w:eastAsia="Arial" w:cs="Arial"/>
          <w:szCs w:val="22"/>
        </w:rPr>
        <w:t xml:space="preserve"> </w:t>
      </w:r>
      <w:r w:rsidRPr="00135CBE">
        <w:rPr>
          <w:rFonts w:cs="Arial"/>
          <w:szCs w:val="22"/>
        </w:rPr>
        <w:t>trên</w:t>
      </w:r>
      <w:r w:rsidRPr="00135CBE">
        <w:rPr>
          <w:rFonts w:eastAsia="Arial" w:cs="Arial"/>
          <w:szCs w:val="22"/>
        </w:rPr>
        <w:t xml:space="preserve"> </w:t>
      </w:r>
      <w:r w:rsidRPr="00135CBE">
        <w:rPr>
          <w:rFonts w:cs="Arial"/>
          <w:szCs w:val="22"/>
        </w:rPr>
        <w:t>tinh</w:t>
      </w:r>
      <w:r w:rsidRPr="00135CBE">
        <w:rPr>
          <w:rFonts w:eastAsia="Arial" w:cs="Arial"/>
          <w:szCs w:val="22"/>
        </w:rPr>
        <w:t xml:space="preserve"> </w:t>
      </w:r>
      <w:r w:rsidRPr="00135CBE">
        <w:rPr>
          <w:rFonts w:cs="Arial"/>
          <w:szCs w:val="22"/>
        </w:rPr>
        <w:t>thần</w:t>
      </w:r>
      <w:r w:rsidRPr="00135CBE">
        <w:rPr>
          <w:rFonts w:eastAsia="Arial" w:cs="Arial"/>
          <w:szCs w:val="22"/>
        </w:rPr>
        <w:t xml:space="preserve"> </w:t>
      </w:r>
      <w:r w:rsidRPr="00135CBE">
        <w:rPr>
          <w:rFonts w:cs="Arial"/>
          <w:szCs w:val="22"/>
        </w:rPr>
        <w:t>tôn</w:t>
      </w:r>
      <w:r w:rsidRPr="00135CBE">
        <w:rPr>
          <w:rFonts w:eastAsia="Arial" w:cs="Arial"/>
          <w:szCs w:val="22"/>
        </w:rPr>
        <w:t xml:space="preserve"> </w:t>
      </w:r>
      <w:r w:rsidRPr="00135CBE">
        <w:rPr>
          <w:rFonts w:cs="Arial"/>
          <w:szCs w:val="22"/>
        </w:rPr>
        <w:t>trọng</w:t>
      </w:r>
      <w:r w:rsidRPr="00135CBE">
        <w:rPr>
          <w:rFonts w:eastAsia="Arial" w:cs="Arial"/>
          <w:szCs w:val="22"/>
        </w:rPr>
        <w:t xml:space="preserve"> </w:t>
      </w:r>
      <w:r w:rsidRPr="00135CBE">
        <w:rPr>
          <w:rFonts w:cs="Arial"/>
          <w:szCs w:val="22"/>
        </w:rPr>
        <w:t>lẫn</w:t>
      </w:r>
      <w:r w:rsidRPr="00135CBE">
        <w:rPr>
          <w:rFonts w:eastAsia="Arial" w:cs="Arial"/>
          <w:szCs w:val="22"/>
        </w:rPr>
        <w:t xml:space="preserve"> </w:t>
      </w:r>
      <w:r w:rsidRPr="00135CBE">
        <w:rPr>
          <w:rFonts w:cs="Arial"/>
          <w:szCs w:val="22"/>
        </w:rPr>
        <w:t>nhau.</w:t>
      </w:r>
      <w:r w:rsidRPr="00135CBE">
        <w:rPr>
          <w:rFonts w:eastAsia="Arial" w:cs="Arial"/>
          <w:szCs w:val="22"/>
        </w:rPr>
        <w:t xml:space="preserve"> </w:t>
      </w:r>
      <w:r w:rsidRPr="00135CBE">
        <w:rPr>
          <w:rFonts w:cs="Arial"/>
          <w:szCs w:val="22"/>
        </w:rPr>
        <w:t>Trường</w:t>
      </w:r>
      <w:r w:rsidRPr="00135CBE">
        <w:rPr>
          <w:rFonts w:eastAsia="Arial" w:cs="Arial"/>
          <w:szCs w:val="22"/>
        </w:rPr>
        <w:t xml:space="preserve"> </w:t>
      </w:r>
      <w:r w:rsidRPr="00135CBE">
        <w:rPr>
          <w:rFonts w:cs="Arial"/>
          <w:szCs w:val="22"/>
        </w:rPr>
        <w:t>hợp</w:t>
      </w:r>
      <w:r w:rsidRPr="00135CBE">
        <w:rPr>
          <w:rFonts w:eastAsia="Arial" w:cs="Arial"/>
          <w:szCs w:val="22"/>
        </w:rPr>
        <w:t xml:space="preserve"> </w:t>
      </w:r>
      <w:r w:rsidRPr="00135CBE">
        <w:rPr>
          <w:rFonts w:cs="Arial"/>
          <w:szCs w:val="22"/>
        </w:rPr>
        <w:t>thương</w:t>
      </w:r>
      <w:r w:rsidRPr="00135CBE">
        <w:rPr>
          <w:rFonts w:eastAsia="Arial" w:cs="Arial"/>
          <w:szCs w:val="22"/>
        </w:rPr>
        <w:t xml:space="preserve"> </w:t>
      </w:r>
      <w:r w:rsidRPr="00135CBE">
        <w:rPr>
          <w:rFonts w:cs="Arial"/>
          <w:szCs w:val="22"/>
        </w:rPr>
        <w:t>lượng</w:t>
      </w:r>
      <w:r w:rsidRPr="00135CBE">
        <w:rPr>
          <w:rFonts w:eastAsia="Arial" w:cs="Arial"/>
          <w:szCs w:val="22"/>
        </w:rPr>
        <w:t xml:space="preserve"> </w:t>
      </w:r>
      <w:r w:rsidRPr="00135CBE">
        <w:rPr>
          <w:rFonts w:cs="Arial"/>
          <w:szCs w:val="22"/>
        </w:rPr>
        <w:t>không</w:t>
      </w:r>
      <w:r w:rsidRPr="00135CBE">
        <w:rPr>
          <w:rFonts w:eastAsia="Arial" w:cs="Arial"/>
          <w:szCs w:val="22"/>
        </w:rPr>
        <w:t xml:space="preserve"> </w:t>
      </w:r>
      <w:r w:rsidRPr="00135CBE">
        <w:rPr>
          <w:rFonts w:cs="Arial"/>
          <w:szCs w:val="22"/>
        </w:rPr>
        <w:t>đạt</w:t>
      </w:r>
      <w:r w:rsidRPr="00135CBE">
        <w:rPr>
          <w:rFonts w:eastAsia="Arial" w:cs="Arial"/>
          <w:szCs w:val="22"/>
        </w:rPr>
        <w:t xml:space="preserve"> </w:t>
      </w:r>
      <w:r w:rsidRPr="00135CBE">
        <w:rPr>
          <w:rFonts w:cs="Arial"/>
          <w:szCs w:val="22"/>
        </w:rPr>
        <w:t>kết</w:t>
      </w:r>
      <w:r w:rsidRPr="00135CBE">
        <w:rPr>
          <w:rFonts w:eastAsia="Arial" w:cs="Arial"/>
          <w:szCs w:val="22"/>
        </w:rPr>
        <w:t xml:space="preserve"> </w:t>
      </w:r>
      <w:r w:rsidRPr="00135CBE">
        <w:rPr>
          <w:rFonts w:cs="Arial"/>
          <w:szCs w:val="22"/>
        </w:rPr>
        <w:t>quả,</w:t>
      </w:r>
      <w:r w:rsidRPr="00135CBE">
        <w:rPr>
          <w:rFonts w:eastAsia="Arial" w:cs="Arial"/>
          <w:szCs w:val="22"/>
        </w:rPr>
        <w:t xml:space="preserve"> </w:t>
      </w:r>
      <w:r w:rsidRPr="00135CBE">
        <w:rPr>
          <w:rFonts w:cs="Arial"/>
          <w:szCs w:val="22"/>
        </w:rPr>
        <w:t>tranh</w:t>
      </w:r>
      <w:r w:rsidRPr="00135CBE">
        <w:rPr>
          <w:rFonts w:eastAsia="Arial" w:cs="Arial"/>
          <w:szCs w:val="22"/>
        </w:rPr>
        <w:t xml:space="preserve"> </w:t>
      </w:r>
      <w:r w:rsidRPr="00135CBE">
        <w:rPr>
          <w:rFonts w:cs="Arial"/>
          <w:szCs w:val="22"/>
        </w:rPr>
        <w:t>chấp</w:t>
      </w:r>
      <w:r w:rsidRPr="00135CBE">
        <w:rPr>
          <w:rFonts w:eastAsia="Arial" w:cs="Arial"/>
          <w:szCs w:val="22"/>
        </w:rPr>
        <w:t xml:space="preserve"> </w:t>
      </w:r>
      <w:r w:rsidRPr="00135CBE">
        <w:rPr>
          <w:rFonts w:cs="Arial"/>
          <w:szCs w:val="22"/>
        </w:rPr>
        <w:t>đó</w:t>
      </w:r>
      <w:r w:rsidRPr="00135CBE">
        <w:rPr>
          <w:rFonts w:eastAsia="Arial" w:cs="Arial"/>
          <w:szCs w:val="22"/>
        </w:rPr>
        <w:t xml:space="preserve"> </w:t>
      </w:r>
      <w:r w:rsidRPr="00135CBE">
        <w:rPr>
          <w:rFonts w:cs="Arial"/>
          <w:szCs w:val="22"/>
        </w:rPr>
        <w:t>sẽ</w:t>
      </w:r>
      <w:r w:rsidRPr="00135CBE">
        <w:rPr>
          <w:rFonts w:eastAsia="Arial" w:cs="Arial"/>
          <w:szCs w:val="22"/>
        </w:rPr>
        <w:t xml:space="preserve"> </w:t>
      </w:r>
      <w:r w:rsidRPr="00135CBE">
        <w:rPr>
          <w:rFonts w:cs="Arial"/>
          <w:szCs w:val="22"/>
        </w:rPr>
        <w:t>được</w:t>
      </w:r>
      <w:r w:rsidRPr="00135CBE">
        <w:rPr>
          <w:rFonts w:eastAsia="Arial" w:cs="Arial"/>
          <w:szCs w:val="22"/>
        </w:rPr>
        <w:t xml:space="preserve"> </w:t>
      </w:r>
      <w:r w:rsidRPr="00135CBE">
        <w:rPr>
          <w:rFonts w:cs="Arial"/>
          <w:szCs w:val="22"/>
        </w:rPr>
        <w:t>đưa</w:t>
      </w:r>
      <w:r w:rsidRPr="00135CBE">
        <w:rPr>
          <w:rFonts w:eastAsia="Arial" w:cs="Arial"/>
          <w:szCs w:val="22"/>
        </w:rPr>
        <w:t xml:space="preserve"> </w:t>
      </w:r>
      <w:r w:rsidRPr="00135CBE">
        <w:rPr>
          <w:rFonts w:cs="Arial"/>
          <w:szCs w:val="22"/>
        </w:rPr>
        <w:t>ra</w:t>
      </w:r>
      <w:r w:rsidRPr="00135CBE">
        <w:rPr>
          <w:rFonts w:eastAsia="Arial" w:cs="Arial"/>
          <w:szCs w:val="22"/>
        </w:rPr>
        <w:t xml:space="preserve"> </w:t>
      </w:r>
      <w:r w:rsidRPr="00135CBE">
        <w:rPr>
          <w:rFonts w:cs="Arial"/>
          <w:szCs w:val="22"/>
        </w:rPr>
        <w:t>Tòa</w:t>
      </w:r>
      <w:r w:rsidRPr="00135CBE">
        <w:rPr>
          <w:rFonts w:eastAsia="Arial" w:cs="Arial"/>
          <w:szCs w:val="22"/>
        </w:rPr>
        <w:t xml:space="preserve"> </w:t>
      </w:r>
      <w:r w:rsidRPr="00135CBE">
        <w:rPr>
          <w:rFonts w:cs="Arial"/>
          <w:szCs w:val="22"/>
        </w:rPr>
        <w:t>án</w:t>
      </w:r>
      <w:r w:rsidRPr="00135CBE">
        <w:rPr>
          <w:rFonts w:eastAsia="Arial" w:cs="Arial"/>
          <w:szCs w:val="22"/>
        </w:rPr>
        <w:t xml:space="preserve"> </w:t>
      </w:r>
      <w:r w:rsidRPr="00135CBE">
        <w:rPr>
          <w:rFonts w:cs="Arial"/>
          <w:szCs w:val="22"/>
        </w:rPr>
        <w:t>nhân</w:t>
      </w:r>
      <w:r w:rsidRPr="00135CBE">
        <w:rPr>
          <w:rFonts w:eastAsia="Arial" w:cs="Arial"/>
          <w:szCs w:val="22"/>
        </w:rPr>
        <w:t xml:space="preserve"> </w:t>
      </w:r>
      <w:r w:rsidRPr="00135CBE">
        <w:rPr>
          <w:rFonts w:cs="Arial"/>
          <w:szCs w:val="22"/>
        </w:rPr>
        <w:t>dân</w:t>
      </w:r>
      <w:r w:rsidRPr="00135CBE">
        <w:rPr>
          <w:rFonts w:eastAsia="Arial" w:cs="Arial"/>
          <w:szCs w:val="22"/>
        </w:rPr>
        <w:t xml:space="preserve"> </w:t>
      </w:r>
      <w:r w:rsidRPr="00135CBE">
        <w:rPr>
          <w:rFonts w:cs="Arial"/>
          <w:szCs w:val="22"/>
        </w:rPr>
        <w:t>có</w:t>
      </w:r>
      <w:r w:rsidRPr="00135CBE">
        <w:rPr>
          <w:rFonts w:eastAsia="Arial" w:cs="Arial"/>
          <w:szCs w:val="22"/>
        </w:rPr>
        <w:t xml:space="preserve"> </w:t>
      </w:r>
      <w:r w:rsidRPr="00135CBE">
        <w:rPr>
          <w:rFonts w:cs="Arial"/>
          <w:szCs w:val="22"/>
        </w:rPr>
        <w:t>thẩm</w:t>
      </w:r>
      <w:r w:rsidRPr="00135CBE">
        <w:rPr>
          <w:rFonts w:eastAsia="Arial" w:cs="Arial"/>
          <w:szCs w:val="22"/>
        </w:rPr>
        <w:t xml:space="preserve"> </w:t>
      </w:r>
      <w:r w:rsidRPr="00135CBE">
        <w:rPr>
          <w:rFonts w:cs="Arial"/>
          <w:szCs w:val="22"/>
        </w:rPr>
        <w:t>quyền</w:t>
      </w:r>
      <w:r w:rsidRPr="00135CBE">
        <w:rPr>
          <w:rFonts w:eastAsia="Arial" w:cs="Arial"/>
          <w:szCs w:val="22"/>
        </w:rPr>
        <w:t xml:space="preserve"> </w:t>
      </w:r>
      <w:r w:rsidRPr="00135CBE">
        <w:rPr>
          <w:rFonts w:cs="Arial"/>
          <w:szCs w:val="22"/>
        </w:rPr>
        <w:t>để</w:t>
      </w:r>
      <w:r w:rsidRPr="00135CBE">
        <w:rPr>
          <w:rFonts w:eastAsia="Arial" w:cs="Arial"/>
          <w:szCs w:val="22"/>
        </w:rPr>
        <w:t xml:space="preserve"> </w:t>
      </w:r>
      <w:r w:rsidRPr="00135CBE">
        <w:rPr>
          <w:rFonts w:cs="Arial"/>
          <w:szCs w:val="22"/>
        </w:rPr>
        <w:t>giải</w:t>
      </w:r>
      <w:r w:rsidRPr="00135CBE">
        <w:rPr>
          <w:rFonts w:eastAsia="Arial" w:cs="Arial"/>
          <w:szCs w:val="22"/>
        </w:rPr>
        <w:t xml:space="preserve"> </w:t>
      </w:r>
      <w:r w:rsidRPr="00135CBE">
        <w:rPr>
          <w:rFonts w:cs="Arial"/>
          <w:szCs w:val="22"/>
        </w:rPr>
        <w:t>quyết.</w:t>
      </w:r>
    </w:p>
    <w:p w14:paraId="5A00BCCF" w14:textId="77777777" w:rsidR="00C936D3" w:rsidRPr="00135CBE" w:rsidRDefault="009E0006" w:rsidP="00032527">
      <w:pPr>
        <w:numPr>
          <w:ilvl w:val="1"/>
          <w:numId w:val="16"/>
        </w:numPr>
        <w:spacing w:before="120" w:after="0"/>
        <w:ind w:left="567" w:hanging="567"/>
        <w:jc w:val="both"/>
        <w:rPr>
          <w:rFonts w:cs="Arial"/>
          <w:szCs w:val="22"/>
        </w:rPr>
      </w:pPr>
      <w:r w:rsidRPr="00135CBE">
        <w:rPr>
          <w:rFonts w:cs="Arial"/>
          <w:szCs w:val="22"/>
        </w:rPr>
        <w:t>Hợp đồng</w:t>
      </w:r>
      <w:r w:rsidR="00C936D3" w:rsidRPr="00135CBE">
        <w:rPr>
          <w:rFonts w:eastAsia="Arial" w:cs="Arial"/>
          <w:szCs w:val="22"/>
        </w:rPr>
        <w:t xml:space="preserve"> </w:t>
      </w:r>
      <w:r w:rsidR="00C936D3" w:rsidRPr="00135CBE">
        <w:rPr>
          <w:rFonts w:cs="Arial"/>
          <w:szCs w:val="22"/>
        </w:rPr>
        <w:t>này</w:t>
      </w:r>
      <w:r w:rsidR="00C936D3" w:rsidRPr="00135CBE">
        <w:rPr>
          <w:rFonts w:eastAsia="Arial" w:cs="Arial"/>
          <w:szCs w:val="22"/>
        </w:rPr>
        <w:t xml:space="preserve"> </w:t>
      </w:r>
      <w:r w:rsidR="00C936D3" w:rsidRPr="00135CBE">
        <w:rPr>
          <w:rFonts w:cs="Arial"/>
          <w:szCs w:val="22"/>
        </w:rPr>
        <w:t>được</w:t>
      </w:r>
      <w:r w:rsidR="00C936D3" w:rsidRPr="00135CBE">
        <w:rPr>
          <w:rFonts w:eastAsia="Arial" w:cs="Arial"/>
          <w:szCs w:val="22"/>
        </w:rPr>
        <w:t xml:space="preserve"> </w:t>
      </w:r>
      <w:r w:rsidR="00C936D3" w:rsidRPr="00135CBE">
        <w:rPr>
          <w:rFonts w:cs="Arial"/>
          <w:szCs w:val="22"/>
        </w:rPr>
        <w:t>lập</w:t>
      </w:r>
      <w:r w:rsidR="00C936D3" w:rsidRPr="00135CBE">
        <w:rPr>
          <w:rFonts w:eastAsia="Arial" w:cs="Arial"/>
          <w:szCs w:val="22"/>
        </w:rPr>
        <w:t xml:space="preserve"> </w:t>
      </w:r>
      <w:r w:rsidR="00C936D3" w:rsidRPr="00135CBE">
        <w:rPr>
          <w:rFonts w:cs="Arial"/>
          <w:szCs w:val="22"/>
        </w:rPr>
        <w:t>thành</w:t>
      </w:r>
      <w:r w:rsidR="00C936D3" w:rsidRPr="00135CBE">
        <w:rPr>
          <w:rFonts w:eastAsia="Arial" w:cs="Arial"/>
          <w:szCs w:val="22"/>
        </w:rPr>
        <w:t xml:space="preserve"> </w:t>
      </w:r>
      <w:r w:rsidR="00F61195" w:rsidRPr="00135CBE">
        <w:rPr>
          <w:rFonts w:cs="Arial"/>
          <w:szCs w:val="22"/>
        </w:rPr>
        <w:t>hai</w:t>
      </w:r>
      <w:r w:rsidR="00C936D3" w:rsidRPr="00135CBE">
        <w:rPr>
          <w:rFonts w:eastAsia="Arial" w:cs="Arial"/>
          <w:szCs w:val="22"/>
        </w:rPr>
        <w:t xml:space="preserve"> </w:t>
      </w:r>
      <w:r w:rsidR="00F61195" w:rsidRPr="00135CBE">
        <w:rPr>
          <w:rFonts w:cs="Arial"/>
          <w:szCs w:val="22"/>
        </w:rPr>
        <w:t>(2</w:t>
      </w:r>
      <w:r w:rsidR="00C936D3" w:rsidRPr="00135CBE">
        <w:rPr>
          <w:rFonts w:cs="Arial"/>
          <w:szCs w:val="22"/>
        </w:rPr>
        <w:t>)</w:t>
      </w:r>
      <w:r w:rsidR="00C936D3" w:rsidRPr="00135CBE">
        <w:rPr>
          <w:rFonts w:eastAsia="Arial" w:cs="Arial"/>
          <w:szCs w:val="22"/>
        </w:rPr>
        <w:t xml:space="preserve"> </w:t>
      </w:r>
      <w:r w:rsidR="00C936D3" w:rsidRPr="00135CBE">
        <w:rPr>
          <w:rFonts w:cs="Arial"/>
          <w:szCs w:val="22"/>
        </w:rPr>
        <w:t>bản</w:t>
      </w:r>
      <w:r w:rsidR="00345BDF" w:rsidRPr="00135CBE">
        <w:rPr>
          <w:rFonts w:eastAsia="Arial" w:cs="Arial"/>
          <w:szCs w:val="22"/>
        </w:rPr>
        <w:t xml:space="preserve"> </w:t>
      </w:r>
      <w:r w:rsidR="00C936D3" w:rsidRPr="00135CBE">
        <w:rPr>
          <w:rFonts w:cs="Arial"/>
          <w:szCs w:val="22"/>
        </w:rPr>
        <w:t>bằng</w:t>
      </w:r>
      <w:r w:rsidR="00C936D3" w:rsidRPr="00135CBE">
        <w:rPr>
          <w:rFonts w:eastAsia="Arial" w:cs="Arial"/>
          <w:szCs w:val="22"/>
        </w:rPr>
        <w:t xml:space="preserve"> </w:t>
      </w:r>
      <w:r w:rsidR="00C936D3" w:rsidRPr="00135CBE">
        <w:rPr>
          <w:rFonts w:cs="Arial"/>
          <w:szCs w:val="22"/>
        </w:rPr>
        <w:t>tiếng</w:t>
      </w:r>
      <w:r w:rsidR="00C936D3" w:rsidRPr="00135CBE">
        <w:rPr>
          <w:rFonts w:eastAsia="Arial" w:cs="Arial"/>
          <w:szCs w:val="22"/>
        </w:rPr>
        <w:t xml:space="preserve"> </w:t>
      </w:r>
      <w:r w:rsidR="00C936D3" w:rsidRPr="00135CBE">
        <w:rPr>
          <w:rFonts w:cs="Arial"/>
          <w:szCs w:val="22"/>
        </w:rPr>
        <w:t>Việt</w:t>
      </w:r>
      <w:r w:rsidR="00C936D3" w:rsidRPr="00135CBE">
        <w:rPr>
          <w:rFonts w:eastAsia="Arial" w:cs="Arial"/>
          <w:szCs w:val="22"/>
        </w:rPr>
        <w:t xml:space="preserve"> </w:t>
      </w:r>
      <w:r w:rsidR="004B4F0A" w:rsidRPr="00135CBE">
        <w:rPr>
          <w:rFonts w:eastAsia="Arial" w:cs="Arial"/>
          <w:szCs w:val="22"/>
        </w:rPr>
        <w:t xml:space="preserve">có </w:t>
      </w:r>
      <w:r w:rsidR="00C936D3" w:rsidRPr="00135CBE">
        <w:rPr>
          <w:rFonts w:cs="Arial"/>
          <w:szCs w:val="22"/>
        </w:rPr>
        <w:t>giá</w:t>
      </w:r>
      <w:r w:rsidR="00C936D3" w:rsidRPr="00135CBE">
        <w:rPr>
          <w:rFonts w:eastAsia="Arial" w:cs="Arial"/>
          <w:szCs w:val="22"/>
        </w:rPr>
        <w:t xml:space="preserve"> </w:t>
      </w:r>
      <w:r w:rsidR="00C936D3" w:rsidRPr="00135CBE">
        <w:rPr>
          <w:rFonts w:cs="Arial"/>
          <w:szCs w:val="22"/>
        </w:rPr>
        <w:t>trị</w:t>
      </w:r>
      <w:r w:rsidR="00C936D3" w:rsidRPr="00135CBE">
        <w:rPr>
          <w:rFonts w:eastAsia="Arial" w:cs="Arial"/>
          <w:szCs w:val="22"/>
        </w:rPr>
        <w:t xml:space="preserve"> </w:t>
      </w:r>
      <w:r w:rsidR="00C936D3" w:rsidRPr="00135CBE">
        <w:rPr>
          <w:rFonts w:cs="Arial"/>
          <w:szCs w:val="22"/>
        </w:rPr>
        <w:t>pháp</w:t>
      </w:r>
      <w:r w:rsidR="00C936D3" w:rsidRPr="00135CBE">
        <w:rPr>
          <w:rFonts w:eastAsia="Arial" w:cs="Arial"/>
          <w:szCs w:val="22"/>
        </w:rPr>
        <w:t xml:space="preserve"> </w:t>
      </w:r>
      <w:r w:rsidR="00C936D3" w:rsidRPr="00135CBE">
        <w:rPr>
          <w:rFonts w:cs="Arial"/>
          <w:szCs w:val="22"/>
        </w:rPr>
        <w:t>lý</w:t>
      </w:r>
      <w:r w:rsidR="00C936D3" w:rsidRPr="00135CBE">
        <w:rPr>
          <w:rFonts w:eastAsia="Arial" w:cs="Arial"/>
          <w:szCs w:val="22"/>
        </w:rPr>
        <w:t xml:space="preserve"> </w:t>
      </w:r>
      <w:r w:rsidR="00C936D3" w:rsidRPr="00135CBE">
        <w:rPr>
          <w:rFonts w:cs="Arial"/>
          <w:szCs w:val="22"/>
        </w:rPr>
        <w:t>như</w:t>
      </w:r>
      <w:r w:rsidR="00C936D3" w:rsidRPr="00135CBE">
        <w:rPr>
          <w:rFonts w:eastAsia="Arial" w:cs="Arial"/>
          <w:szCs w:val="22"/>
        </w:rPr>
        <w:t xml:space="preserve"> </w:t>
      </w:r>
      <w:r w:rsidR="00345BDF" w:rsidRPr="00135CBE">
        <w:rPr>
          <w:rFonts w:cs="Arial"/>
          <w:szCs w:val="22"/>
        </w:rPr>
        <w:t>nhau, m</w:t>
      </w:r>
      <w:r w:rsidR="00C936D3" w:rsidRPr="00135CBE">
        <w:rPr>
          <w:rFonts w:cs="Arial"/>
          <w:szCs w:val="22"/>
        </w:rPr>
        <w:t>ỗi</w:t>
      </w:r>
      <w:r w:rsidR="00C936D3" w:rsidRPr="00135CBE">
        <w:rPr>
          <w:rFonts w:eastAsia="Arial" w:cs="Arial"/>
          <w:szCs w:val="22"/>
        </w:rPr>
        <w:t xml:space="preserve"> </w:t>
      </w:r>
      <w:r w:rsidR="00C936D3" w:rsidRPr="00135CBE">
        <w:rPr>
          <w:rFonts w:cs="Arial"/>
          <w:szCs w:val="22"/>
        </w:rPr>
        <w:t>bên</w:t>
      </w:r>
      <w:r w:rsidR="00C936D3" w:rsidRPr="00135CBE">
        <w:rPr>
          <w:rFonts w:eastAsia="Arial" w:cs="Arial"/>
          <w:szCs w:val="22"/>
        </w:rPr>
        <w:t xml:space="preserve"> </w:t>
      </w:r>
      <w:r w:rsidR="00C936D3" w:rsidRPr="00135CBE">
        <w:rPr>
          <w:rFonts w:cs="Arial"/>
          <w:szCs w:val="22"/>
        </w:rPr>
        <w:t>giữ</w:t>
      </w:r>
      <w:r w:rsidR="00C936D3" w:rsidRPr="00135CBE">
        <w:rPr>
          <w:rFonts w:eastAsia="Arial" w:cs="Arial"/>
          <w:szCs w:val="22"/>
        </w:rPr>
        <w:t xml:space="preserve"> </w:t>
      </w:r>
      <w:r w:rsidR="00F61195" w:rsidRPr="00135CBE">
        <w:rPr>
          <w:rFonts w:cs="Arial"/>
          <w:szCs w:val="22"/>
        </w:rPr>
        <w:t>một</w:t>
      </w:r>
      <w:r w:rsidR="00C936D3" w:rsidRPr="00135CBE">
        <w:rPr>
          <w:rFonts w:eastAsia="Arial" w:cs="Arial"/>
          <w:szCs w:val="22"/>
        </w:rPr>
        <w:t xml:space="preserve"> </w:t>
      </w:r>
      <w:r w:rsidR="00F61195" w:rsidRPr="00135CBE">
        <w:rPr>
          <w:rFonts w:cs="Arial"/>
          <w:szCs w:val="22"/>
        </w:rPr>
        <w:t>(1</w:t>
      </w:r>
      <w:r w:rsidR="00C936D3" w:rsidRPr="00135CBE">
        <w:rPr>
          <w:rFonts w:cs="Arial"/>
          <w:szCs w:val="22"/>
        </w:rPr>
        <w:t>)</w:t>
      </w:r>
      <w:r w:rsidR="00C936D3" w:rsidRPr="00135CBE">
        <w:rPr>
          <w:rFonts w:eastAsia="Arial" w:cs="Arial"/>
          <w:szCs w:val="22"/>
        </w:rPr>
        <w:t xml:space="preserve"> </w:t>
      </w:r>
      <w:r w:rsidR="00C936D3" w:rsidRPr="00135CBE">
        <w:rPr>
          <w:rFonts w:cs="Arial"/>
          <w:szCs w:val="22"/>
        </w:rPr>
        <w:t>bản</w:t>
      </w:r>
      <w:r w:rsidR="00C936D3" w:rsidRPr="00135CBE">
        <w:rPr>
          <w:rFonts w:eastAsia="Arial" w:cs="Arial"/>
          <w:szCs w:val="22"/>
        </w:rPr>
        <w:t xml:space="preserve"> </w:t>
      </w:r>
      <w:r w:rsidR="00C936D3" w:rsidRPr="00135CBE">
        <w:rPr>
          <w:rFonts w:cs="Arial"/>
          <w:szCs w:val="22"/>
        </w:rPr>
        <w:t>để</w:t>
      </w:r>
      <w:r w:rsidR="00C936D3" w:rsidRPr="00135CBE">
        <w:rPr>
          <w:rFonts w:eastAsia="Arial" w:cs="Arial"/>
          <w:szCs w:val="22"/>
        </w:rPr>
        <w:t xml:space="preserve"> </w:t>
      </w:r>
      <w:r w:rsidR="00C936D3" w:rsidRPr="00135CBE">
        <w:rPr>
          <w:rFonts w:cs="Arial"/>
          <w:szCs w:val="22"/>
        </w:rPr>
        <w:t>thực</w:t>
      </w:r>
      <w:r w:rsidR="00C936D3" w:rsidRPr="00135CBE">
        <w:rPr>
          <w:rFonts w:eastAsia="Arial" w:cs="Arial"/>
          <w:szCs w:val="22"/>
        </w:rPr>
        <w:t xml:space="preserve"> </w:t>
      </w:r>
      <w:r w:rsidR="00C936D3" w:rsidRPr="00135CBE">
        <w:rPr>
          <w:rFonts w:cs="Arial"/>
          <w:szCs w:val="22"/>
        </w:rPr>
        <w:t>hiện.</w:t>
      </w:r>
    </w:p>
    <w:p w14:paraId="69583EBE" w14:textId="77777777" w:rsidR="00C936D3" w:rsidRPr="00135CBE" w:rsidRDefault="00C936D3" w:rsidP="00032527">
      <w:pPr>
        <w:spacing w:before="120" w:after="0"/>
        <w:jc w:val="both"/>
        <w:rPr>
          <w:rFonts w:cs="Arial"/>
          <w:szCs w:val="22"/>
        </w:rPr>
      </w:pPr>
    </w:p>
    <w:tbl>
      <w:tblPr>
        <w:tblW w:w="0" w:type="auto"/>
        <w:tblLayout w:type="fixed"/>
        <w:tblLook w:val="0000" w:firstRow="0" w:lastRow="0" w:firstColumn="0" w:lastColumn="0" w:noHBand="0" w:noVBand="0"/>
      </w:tblPr>
      <w:tblGrid>
        <w:gridCol w:w="5011"/>
        <w:gridCol w:w="5012"/>
      </w:tblGrid>
      <w:tr w:rsidR="00C936D3" w:rsidRPr="00135CBE" w14:paraId="19318671" w14:textId="77777777" w:rsidTr="00126343">
        <w:trPr>
          <w:trHeight w:val="2099"/>
        </w:trPr>
        <w:tc>
          <w:tcPr>
            <w:tcW w:w="5011" w:type="dxa"/>
            <w:shd w:val="clear" w:color="auto" w:fill="auto"/>
          </w:tcPr>
          <w:p w14:paraId="796BEE4A" w14:textId="77777777" w:rsidR="00C936D3" w:rsidRPr="00135CBE" w:rsidRDefault="00C936D3" w:rsidP="00032527">
            <w:pPr>
              <w:snapToGrid w:val="0"/>
              <w:spacing w:before="120" w:after="0"/>
              <w:jc w:val="center"/>
              <w:rPr>
                <w:rFonts w:cs="Arial"/>
                <w:b/>
                <w:szCs w:val="22"/>
              </w:rPr>
            </w:pPr>
            <w:r w:rsidRPr="00135CBE">
              <w:rPr>
                <w:rFonts w:cs="Arial"/>
                <w:b/>
                <w:szCs w:val="22"/>
              </w:rPr>
              <w:t>ĐẠI</w:t>
            </w:r>
            <w:r w:rsidRPr="00135CBE">
              <w:rPr>
                <w:rFonts w:eastAsia="Arial" w:cs="Arial"/>
                <w:b/>
                <w:szCs w:val="22"/>
              </w:rPr>
              <w:t xml:space="preserve"> </w:t>
            </w:r>
            <w:r w:rsidRPr="00135CBE">
              <w:rPr>
                <w:rFonts w:cs="Arial"/>
                <w:b/>
                <w:szCs w:val="22"/>
              </w:rPr>
              <w:t>DIỆN</w:t>
            </w:r>
            <w:r w:rsidRPr="00135CBE">
              <w:rPr>
                <w:rFonts w:eastAsia="Arial" w:cs="Arial"/>
                <w:b/>
                <w:szCs w:val="22"/>
              </w:rPr>
              <w:t xml:space="preserve"> </w:t>
            </w:r>
            <w:r w:rsidRPr="00135CBE">
              <w:rPr>
                <w:rFonts w:cs="Arial"/>
                <w:b/>
                <w:szCs w:val="22"/>
              </w:rPr>
              <w:t>BÊN</w:t>
            </w:r>
            <w:r w:rsidRPr="00135CBE">
              <w:rPr>
                <w:rFonts w:eastAsia="Arial" w:cs="Arial"/>
                <w:b/>
                <w:szCs w:val="22"/>
              </w:rPr>
              <w:t xml:space="preserve"> </w:t>
            </w:r>
            <w:r w:rsidRPr="00135CBE">
              <w:rPr>
                <w:rFonts w:cs="Arial"/>
                <w:b/>
                <w:szCs w:val="22"/>
              </w:rPr>
              <w:t>A</w:t>
            </w:r>
          </w:p>
          <w:p w14:paraId="3CA182F8" w14:textId="77777777" w:rsidR="00C936D3" w:rsidRPr="00135CBE" w:rsidRDefault="00C936D3" w:rsidP="00032527">
            <w:pPr>
              <w:spacing w:before="120" w:after="0"/>
              <w:jc w:val="center"/>
              <w:rPr>
                <w:rFonts w:cs="Arial"/>
                <w:b/>
                <w:iCs/>
                <w:szCs w:val="22"/>
              </w:rPr>
            </w:pPr>
          </w:p>
          <w:p w14:paraId="1B2A4820" w14:textId="77777777" w:rsidR="00C936D3" w:rsidRPr="00135CBE" w:rsidRDefault="00C936D3" w:rsidP="00032527">
            <w:pPr>
              <w:spacing w:before="120" w:after="0"/>
              <w:jc w:val="center"/>
              <w:rPr>
                <w:rFonts w:cs="Arial"/>
                <w:b/>
                <w:iCs/>
                <w:szCs w:val="22"/>
              </w:rPr>
            </w:pPr>
          </w:p>
          <w:p w14:paraId="401DB9E8" w14:textId="77777777" w:rsidR="00C936D3" w:rsidRPr="00135CBE" w:rsidRDefault="00C936D3" w:rsidP="00032527">
            <w:pPr>
              <w:spacing w:before="120" w:after="0"/>
              <w:jc w:val="center"/>
              <w:rPr>
                <w:rFonts w:cs="Arial"/>
                <w:b/>
                <w:iCs/>
                <w:szCs w:val="22"/>
              </w:rPr>
            </w:pPr>
          </w:p>
          <w:p w14:paraId="4F71E1A8" w14:textId="77777777" w:rsidR="00C936D3" w:rsidRPr="00135CBE" w:rsidRDefault="00C936D3" w:rsidP="00032527">
            <w:pPr>
              <w:spacing w:before="120" w:after="0"/>
              <w:jc w:val="center"/>
              <w:rPr>
                <w:rFonts w:cs="Arial"/>
                <w:b/>
                <w:szCs w:val="22"/>
              </w:rPr>
            </w:pPr>
          </w:p>
          <w:p w14:paraId="5EEAC4D8" w14:textId="39086D77" w:rsidR="00C936D3" w:rsidRPr="00135CBE" w:rsidRDefault="00060634" w:rsidP="00032527">
            <w:pPr>
              <w:spacing w:before="120" w:after="0"/>
              <w:jc w:val="center"/>
              <w:rPr>
                <w:rFonts w:cs="Arial"/>
                <w:b/>
                <w:bCs/>
                <w:szCs w:val="22"/>
              </w:rPr>
            </w:pPr>
            <w:r w:rsidRPr="00060634">
              <w:rPr>
                <w:rFonts w:cs="Arial"/>
                <w:b/>
                <w:bCs/>
                <w:szCs w:val="22"/>
                <w:lang w:val="vi-VN"/>
              </w:rPr>
              <w:t>NGUYỄN THẾ DINH</w:t>
            </w:r>
          </w:p>
        </w:tc>
        <w:tc>
          <w:tcPr>
            <w:tcW w:w="5012" w:type="dxa"/>
            <w:shd w:val="clear" w:color="auto" w:fill="auto"/>
          </w:tcPr>
          <w:p w14:paraId="6F8E7200" w14:textId="77777777" w:rsidR="00C936D3" w:rsidRPr="00135CBE" w:rsidRDefault="00C936D3" w:rsidP="00032527">
            <w:pPr>
              <w:snapToGrid w:val="0"/>
              <w:spacing w:before="120" w:after="0"/>
              <w:jc w:val="center"/>
              <w:rPr>
                <w:rFonts w:cs="Arial"/>
                <w:b/>
                <w:bCs/>
                <w:szCs w:val="22"/>
              </w:rPr>
            </w:pPr>
            <w:r w:rsidRPr="00135CBE">
              <w:rPr>
                <w:rFonts w:cs="Arial"/>
                <w:b/>
                <w:bCs/>
                <w:szCs w:val="22"/>
              </w:rPr>
              <w:t>ĐẠI</w:t>
            </w:r>
            <w:r w:rsidRPr="00135CBE">
              <w:rPr>
                <w:rFonts w:eastAsia="Arial" w:cs="Arial"/>
                <w:b/>
                <w:bCs/>
                <w:szCs w:val="22"/>
              </w:rPr>
              <w:t xml:space="preserve"> </w:t>
            </w:r>
            <w:r w:rsidRPr="00135CBE">
              <w:rPr>
                <w:rFonts w:cs="Arial"/>
                <w:b/>
                <w:bCs/>
                <w:szCs w:val="22"/>
              </w:rPr>
              <w:t>DIỆN</w:t>
            </w:r>
            <w:r w:rsidRPr="00135CBE">
              <w:rPr>
                <w:rFonts w:eastAsia="Arial" w:cs="Arial"/>
                <w:b/>
                <w:bCs/>
                <w:szCs w:val="22"/>
              </w:rPr>
              <w:t xml:space="preserve"> </w:t>
            </w:r>
            <w:r w:rsidRPr="00135CBE">
              <w:rPr>
                <w:rFonts w:cs="Arial"/>
                <w:b/>
                <w:bCs/>
                <w:szCs w:val="22"/>
              </w:rPr>
              <w:t>BÊN</w:t>
            </w:r>
            <w:r w:rsidRPr="00135CBE">
              <w:rPr>
                <w:rFonts w:eastAsia="Arial" w:cs="Arial"/>
                <w:b/>
                <w:bCs/>
                <w:szCs w:val="22"/>
              </w:rPr>
              <w:t xml:space="preserve"> </w:t>
            </w:r>
            <w:r w:rsidRPr="00135CBE">
              <w:rPr>
                <w:rFonts w:cs="Arial"/>
                <w:b/>
                <w:bCs/>
                <w:szCs w:val="22"/>
              </w:rPr>
              <w:t>B</w:t>
            </w:r>
          </w:p>
          <w:p w14:paraId="46B85A8B" w14:textId="77777777" w:rsidR="00C936D3" w:rsidRPr="00135CBE" w:rsidRDefault="00C936D3" w:rsidP="00032527">
            <w:pPr>
              <w:spacing w:before="120" w:after="0"/>
              <w:jc w:val="center"/>
              <w:rPr>
                <w:rFonts w:cs="Arial"/>
                <w:b/>
                <w:bCs/>
                <w:szCs w:val="22"/>
              </w:rPr>
            </w:pPr>
          </w:p>
          <w:p w14:paraId="297659BE" w14:textId="77777777" w:rsidR="00C936D3" w:rsidRPr="00135CBE" w:rsidRDefault="00C936D3" w:rsidP="00032527">
            <w:pPr>
              <w:spacing w:before="120" w:after="0"/>
              <w:jc w:val="center"/>
              <w:rPr>
                <w:rFonts w:cs="Arial"/>
                <w:b/>
                <w:bCs/>
                <w:szCs w:val="22"/>
              </w:rPr>
            </w:pPr>
          </w:p>
          <w:p w14:paraId="3C5DA04C" w14:textId="77777777" w:rsidR="00C936D3" w:rsidRPr="00135CBE" w:rsidRDefault="00C936D3" w:rsidP="00032527">
            <w:pPr>
              <w:spacing w:before="120" w:after="0"/>
              <w:jc w:val="center"/>
              <w:rPr>
                <w:rFonts w:cs="Arial"/>
                <w:b/>
                <w:bCs/>
                <w:szCs w:val="22"/>
              </w:rPr>
            </w:pPr>
          </w:p>
          <w:p w14:paraId="6EDB4804" w14:textId="77777777" w:rsidR="00C936D3" w:rsidRPr="00135CBE" w:rsidRDefault="00C936D3" w:rsidP="00032527">
            <w:pPr>
              <w:spacing w:before="120" w:after="0"/>
              <w:jc w:val="center"/>
              <w:rPr>
                <w:rFonts w:eastAsia="Arial" w:cs="Arial"/>
                <w:b/>
                <w:szCs w:val="22"/>
              </w:rPr>
            </w:pPr>
            <w:r w:rsidRPr="00135CBE">
              <w:rPr>
                <w:rFonts w:eastAsia="Arial" w:cs="Arial"/>
                <w:b/>
                <w:szCs w:val="22"/>
              </w:rPr>
              <w:t xml:space="preserve">                </w:t>
            </w:r>
          </w:p>
          <w:p w14:paraId="6D66BB6F" w14:textId="59E1F4DA" w:rsidR="00C936D3" w:rsidRPr="00135CBE" w:rsidRDefault="00010A51" w:rsidP="00032527">
            <w:pPr>
              <w:spacing w:before="120" w:after="0"/>
              <w:jc w:val="center"/>
              <w:rPr>
                <w:rFonts w:cs="Arial"/>
                <w:b/>
                <w:bCs/>
                <w:szCs w:val="22"/>
              </w:rPr>
            </w:pPr>
            <w:r>
              <w:rPr>
                <w:rFonts w:cs="Arial"/>
                <w:b/>
                <w:szCs w:val="22"/>
              </w:rPr>
              <w:t>HOÀNG GIANG</w:t>
            </w:r>
          </w:p>
        </w:tc>
      </w:tr>
    </w:tbl>
    <w:p w14:paraId="1BFF4CEF" w14:textId="77777777" w:rsidR="00C936D3" w:rsidRPr="00135CBE" w:rsidRDefault="00C936D3" w:rsidP="00032527">
      <w:pPr>
        <w:tabs>
          <w:tab w:val="center" w:pos="2160"/>
          <w:tab w:val="center" w:pos="7200"/>
        </w:tabs>
        <w:spacing w:before="40" w:after="40"/>
        <w:jc w:val="both"/>
        <w:rPr>
          <w:rFonts w:cs="Arial"/>
        </w:rPr>
      </w:pPr>
    </w:p>
    <w:sectPr w:rsidR="00C936D3" w:rsidRPr="00135CBE" w:rsidSect="00882DDC">
      <w:headerReference w:type="default" r:id="rId8"/>
      <w:footerReference w:type="default" r:id="rId9"/>
      <w:pgSz w:w="11906" w:h="16838"/>
      <w:pgMar w:top="1304" w:right="1021" w:bottom="1134" w:left="1134" w:header="720" w:footer="5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95F7F3" w14:textId="77777777" w:rsidR="00EB5177" w:rsidRDefault="00EB5177">
      <w:pPr>
        <w:spacing w:after="0" w:line="240" w:lineRule="auto"/>
      </w:pPr>
      <w:r>
        <w:separator/>
      </w:r>
    </w:p>
  </w:endnote>
  <w:endnote w:type="continuationSeparator" w:id="0">
    <w:p w14:paraId="6DED4453" w14:textId="77777777" w:rsidR="00EB5177" w:rsidRDefault="00EB5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Droid Sans Fallback">
    <w:altName w:val="Yu Gothic"/>
    <w:charset w:val="80"/>
    <w:family w:val="swiss"/>
    <w:pitch w:val="variable"/>
  </w:font>
  <w:font w:name="Lohit Hindi">
    <w:altName w:val="MS Gothic"/>
    <w:charset w:val="8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DD74D7" w14:textId="18FF9D2D" w:rsidR="00F906D6" w:rsidRDefault="00F906D6" w:rsidP="00BE2D9E">
    <w:pPr>
      <w:pStyle w:val="Footer"/>
      <w:tabs>
        <w:tab w:val="center" w:pos="4536"/>
      </w:tabs>
      <w:jc w:val="center"/>
      <w:rPr>
        <w:lang w:eastAsia="en-US"/>
      </w:rPr>
    </w:pPr>
    <w:r>
      <w:rPr>
        <w:noProof/>
        <w:lang w:eastAsia="en-US"/>
      </w:rPr>
      <mc:AlternateContent>
        <mc:Choice Requires="wps">
          <w:drawing>
            <wp:anchor distT="0" distB="0" distL="114300" distR="114300" simplePos="0" relativeHeight="251658752" behindDoc="1" locked="0" layoutInCell="1" allowOverlap="1" wp14:anchorId="60A642CC" wp14:editId="655D7635">
              <wp:simplePos x="0" y="0"/>
              <wp:positionH relativeFrom="column">
                <wp:posOffset>3619500</wp:posOffset>
              </wp:positionH>
              <wp:positionV relativeFrom="paragraph">
                <wp:posOffset>307340</wp:posOffset>
              </wp:positionV>
              <wp:extent cx="3429000" cy="20955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209550"/>
                      </a:xfrm>
                      <a:prstGeom prst="rect">
                        <a:avLst/>
                      </a:prstGeom>
                      <a:solidFill>
                        <a:srgbClr val="92D050"/>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BB6AA3" id="Rectangle 4" o:spid="_x0000_s1026" style="position:absolute;margin-left:285pt;margin-top:24.2pt;width:270pt;height:16.5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" fillcolor="#92d050" stroked="f" strokecolor="gray">
              <v:stroke joinstyle="round"/>
            </v:rect>
          </w:pict>
        </mc:Fallback>
      </mc:AlternateContent>
    </w:r>
    <w:r>
      <w:rPr>
        <w:noProof/>
        <w:lang w:eastAsia="en-US"/>
      </w:rPr>
      <mc:AlternateContent>
        <mc:Choice Requires="wps">
          <w:drawing>
            <wp:anchor distT="0" distB="0" distL="114300" distR="114300" simplePos="0" relativeHeight="251657728" behindDoc="1" locked="0" layoutInCell="1" allowOverlap="1" wp14:anchorId="4D8CBC59" wp14:editId="2B228E28">
              <wp:simplePos x="0" y="0"/>
              <wp:positionH relativeFrom="column">
                <wp:posOffset>1276350</wp:posOffset>
              </wp:positionH>
              <wp:positionV relativeFrom="paragraph">
                <wp:posOffset>307340</wp:posOffset>
              </wp:positionV>
              <wp:extent cx="2295525" cy="209550"/>
              <wp:effectExtent l="0" t="0" r="9525"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209550"/>
                      </a:xfrm>
                      <a:prstGeom prst="rect">
                        <a:avLst/>
                      </a:prstGeom>
                      <a:solidFill>
                        <a:srgbClr val="00B0F0"/>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746296C" id="Rectangle 3" o:spid="_x0000_s1026" style="position:absolute;margin-left:100.5pt;margin-top:24.2pt;width:180.75pt;height:16.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" fillcolor="#00b0f0" stroked="f" strokecolor="gray">
              <v:stroke joinstyle="round"/>
            </v:rect>
          </w:pict>
        </mc:Fallback>
      </mc:AlternateContent>
    </w:r>
    <w:r>
      <w:rPr>
        <w:noProof/>
        <w:lang w:eastAsia="en-US"/>
      </w:rPr>
      <mc:AlternateContent>
        <mc:Choice Requires="wps">
          <w:drawing>
            <wp:anchor distT="0" distB="0" distL="114300" distR="114300" simplePos="0" relativeHeight="251656704" behindDoc="1" locked="0" layoutInCell="1" allowOverlap="1" wp14:anchorId="67B4569E" wp14:editId="0C6BCD2F">
              <wp:simplePos x="0" y="0"/>
              <wp:positionH relativeFrom="column">
                <wp:posOffset>-514350</wp:posOffset>
              </wp:positionH>
              <wp:positionV relativeFrom="paragraph">
                <wp:posOffset>307340</wp:posOffset>
              </wp:positionV>
              <wp:extent cx="1724025" cy="209550"/>
              <wp:effectExtent l="0" t="0" r="9525"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209550"/>
                      </a:xfrm>
                      <a:prstGeom prst="rect">
                        <a:avLst/>
                      </a:prstGeom>
                      <a:solidFill>
                        <a:srgbClr val="D8D8D8"/>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84310D" id="Rectangle 2" o:spid="_x0000_s1026" style="position:absolute;margin-left:-40.5pt;margin-top:24.2pt;width:135.75pt;height:16.5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" fillcolor="#d8d8d8" stroked="f" strokecolor="gray">
              <v:stroke joinstyle="round"/>
            </v:rect>
          </w:pict>
        </mc:Fallback>
      </mc:AlternateContent>
    </w:r>
    <w:r>
      <w:rPr>
        <w:rStyle w:val="PageNumber"/>
        <w:lang w:eastAsia="en-US"/>
      </w:rPr>
      <w:fldChar w:fldCharType="begin"/>
    </w:r>
    <w:r>
      <w:rPr>
        <w:rStyle w:val="PageNumber"/>
        <w:lang w:eastAsia="en-US"/>
      </w:rPr>
      <w:instrText xml:space="preserve"> PAGE </w:instrText>
    </w:r>
    <w:r>
      <w:rPr>
        <w:rStyle w:val="PageNumber"/>
        <w:lang w:eastAsia="en-US"/>
      </w:rPr>
      <w:fldChar w:fldCharType="separate"/>
    </w:r>
    <w:r w:rsidR="006A0C6A">
      <w:rPr>
        <w:rStyle w:val="PageNumber"/>
        <w:noProof/>
        <w:lang w:eastAsia="en-US"/>
      </w:rPr>
      <w:t>4</w:t>
    </w:r>
    <w:r>
      <w:rPr>
        <w:rStyle w:val="PageNumber"/>
        <w:lang w:eastAsia="en-US"/>
      </w:rPr>
      <w:fldChar w:fldCharType="end"/>
    </w:r>
    <w:r>
      <w:rPr>
        <w:rStyle w:val="PageNumber"/>
        <w:lang w:eastAsia="en-US"/>
      </w:rPr>
      <w:t>/</w:t>
    </w:r>
    <w:r>
      <w:rPr>
        <w:rStyle w:val="PageNumber"/>
        <w:lang w:eastAsia="en-US"/>
      </w:rPr>
      <w:fldChar w:fldCharType="begin"/>
    </w:r>
    <w:r>
      <w:rPr>
        <w:rStyle w:val="PageNumber"/>
        <w:lang w:eastAsia="en-US"/>
      </w:rPr>
      <w:instrText xml:space="preserve"> NUMPAGES \*Arabic </w:instrText>
    </w:r>
    <w:r>
      <w:rPr>
        <w:rStyle w:val="PageNumber"/>
        <w:lang w:eastAsia="en-US"/>
      </w:rPr>
      <w:fldChar w:fldCharType="separate"/>
    </w:r>
    <w:r w:rsidR="006A0C6A">
      <w:rPr>
        <w:rStyle w:val="PageNumber"/>
        <w:noProof/>
        <w:lang w:eastAsia="en-US"/>
      </w:rPr>
      <w:t>4</w:t>
    </w:r>
    <w:r>
      <w:rPr>
        <w:rStyle w:val="PageNumber"/>
        <w:lang w:eastAsia="en-US"/>
      </w:rPr>
      <w:fldChar w:fldCharType="end"/>
    </w:r>
    <w:r>
      <w:rPr>
        <w:noProof/>
        <w:lang w:eastAsia="en-US"/>
      </w:rPr>
      <mc:AlternateContent>
        <mc:Choice Requires="wps">
          <w:drawing>
            <wp:anchor distT="0" distB="0" distL="114300" distR="114300" simplePos="0" relativeHeight="251655680" behindDoc="1" locked="0" layoutInCell="1" allowOverlap="1" wp14:anchorId="1EAB3920" wp14:editId="29BB4B2E">
              <wp:simplePos x="0" y="0"/>
              <wp:positionH relativeFrom="column">
                <wp:posOffset>-819150</wp:posOffset>
              </wp:positionH>
              <wp:positionV relativeFrom="paragraph">
                <wp:posOffset>-756920</wp:posOffset>
              </wp:positionV>
              <wp:extent cx="419100" cy="123825"/>
              <wp:effectExtent l="0" t="0" r="0" b="4445"/>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123825"/>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28E19F5" id="Rectangle 1" o:spid="_x0000_s1026" style="position:absolute;margin-left:-64.5pt;margin-top:-59.6pt;width:33pt;height:9.7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" stroked="f" strokecolor="gray">
              <v:stroke joinstyle="round"/>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3E803F" w14:textId="77777777" w:rsidR="00EB5177" w:rsidRDefault="00EB5177">
      <w:pPr>
        <w:spacing w:after="0" w:line="240" w:lineRule="auto"/>
      </w:pPr>
      <w:r>
        <w:separator/>
      </w:r>
    </w:p>
  </w:footnote>
  <w:footnote w:type="continuationSeparator" w:id="0">
    <w:p w14:paraId="6C669194" w14:textId="77777777" w:rsidR="00EB5177" w:rsidRDefault="00EB51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CCB0D0" w14:textId="75C31F0B" w:rsidR="00F906D6" w:rsidRDefault="00DD1F2D">
    <w:pPr>
      <w:pStyle w:val="Header"/>
      <w:rPr>
        <w:lang w:eastAsia="en-US"/>
      </w:rPr>
    </w:pPr>
    <w:r>
      <w:rPr>
        <w:noProof/>
        <w:lang w:eastAsia="en-US"/>
      </w:rPr>
      <w:drawing>
        <wp:anchor distT="0" distB="0" distL="114300" distR="114300" simplePos="0" relativeHeight="251660800" behindDoc="0" locked="0" layoutInCell="1" allowOverlap="1" wp14:anchorId="598AE7C6" wp14:editId="727FEB36">
          <wp:simplePos x="0" y="0"/>
          <wp:positionH relativeFrom="column">
            <wp:posOffset>5029200</wp:posOffset>
          </wp:positionH>
          <wp:positionV relativeFrom="paragraph">
            <wp:posOffset>-388620</wp:posOffset>
          </wp:positionV>
          <wp:extent cx="1570355" cy="69088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1570355" cy="6908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720"/>
        </w:tabs>
        <w:ind w:left="720" w:hanging="360"/>
      </w:pPr>
      <w:rPr>
        <w:rFonts w:ascii="Symbol" w:hAnsi="Symbol" w:cs="Symbol"/>
      </w:rPr>
    </w:lvl>
    <w:lvl w:ilvl="1">
      <w:start w:val="1"/>
      <w:numFmt w:val="decimal"/>
      <w:pStyle w:val="Heading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pStyle w:val="Heading6"/>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singleLevel"/>
    <w:tmpl w:val="00000002"/>
    <w:name w:val="WW8Num2"/>
    <w:lvl w:ilvl="0">
      <w:start w:val="1"/>
      <w:numFmt w:val="bullet"/>
      <w:pStyle w:val="ListBullet3"/>
      <w:lvlText w:val=""/>
      <w:lvlJc w:val="left"/>
      <w:pPr>
        <w:tabs>
          <w:tab w:val="num" w:pos="0"/>
        </w:tabs>
        <w:ind w:left="720" w:hanging="360"/>
      </w:pPr>
      <w:rPr>
        <w:rFonts w:ascii="Symbol" w:hAnsi="Symbol" w:cs="Symbol"/>
      </w:rPr>
    </w:lvl>
  </w:abstractNum>
  <w:abstractNum w:abstractNumId="2">
    <w:nsid w:val="00000003"/>
    <w:multiLevelType w:val="singleLevel"/>
    <w:tmpl w:val="00000003"/>
    <w:name w:val="WW8Num3"/>
    <w:lvl w:ilvl="0">
      <w:numFmt w:val="bullet"/>
      <w:pStyle w:val="WW-ListBullet2"/>
      <w:lvlText w:val="-"/>
      <w:lvlJc w:val="left"/>
      <w:pPr>
        <w:tabs>
          <w:tab w:val="num" w:pos="0"/>
        </w:tabs>
        <w:ind w:left="512" w:hanging="360"/>
      </w:pPr>
      <w:rPr>
        <w:rFonts w:ascii="Arial" w:hAnsi="Arial" w:cs="Arial"/>
      </w:rPr>
    </w:lvl>
  </w:abstractNum>
  <w:abstractNum w:abstractNumId="3">
    <w:nsid w:val="00000004"/>
    <w:multiLevelType w:val="multilevel"/>
    <w:tmpl w:val="00000004"/>
    <w:name w:val="WW8Num4"/>
    <w:lvl w:ilvl="0">
      <w:start w:val="1"/>
      <w:numFmt w:val="none"/>
      <w:pStyle w:val="ListBullet"/>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4">
    <w:nsid w:val="00000005"/>
    <w:multiLevelType w:val="multilevel"/>
    <w:tmpl w:val="00000005"/>
    <w:name w:val="WW8Num6"/>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6"/>
    <w:multiLevelType w:val="multilevel"/>
    <w:tmpl w:val="1C10DE9E"/>
    <w:name w:val="WW8Num11"/>
    <w:lvl w:ilvl="0">
      <w:start w:val="10"/>
      <w:numFmt w:val="decimal"/>
      <w:lvlText w:val="%1"/>
      <w:lvlJc w:val="left"/>
      <w:pPr>
        <w:tabs>
          <w:tab w:val="num" w:pos="432"/>
        </w:tabs>
        <w:ind w:left="432" w:hanging="432"/>
      </w:pPr>
      <w:rPr>
        <w:rFonts w:hint="default"/>
      </w:rPr>
    </w:lvl>
    <w:lvl w:ilvl="1">
      <w:start w:val="1"/>
      <w:numFmt w:val="decimal"/>
      <w:lvlText w:val="6.%2"/>
      <w:lvlJc w:val="left"/>
      <w:pPr>
        <w:tabs>
          <w:tab w:val="num" w:pos="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00000007"/>
    <w:multiLevelType w:val="multilevel"/>
    <w:tmpl w:val="8DCC7740"/>
    <w:name w:val="WW8Num12"/>
    <w:lvl w:ilvl="0">
      <w:start w:val="2"/>
      <w:numFmt w:val="decimal"/>
      <w:lvlText w:val="%1"/>
      <w:lvlJc w:val="left"/>
      <w:pPr>
        <w:tabs>
          <w:tab w:val="num" w:pos="360"/>
        </w:tabs>
        <w:ind w:left="360" w:hanging="360"/>
      </w:pPr>
    </w:lvl>
    <w:lvl w:ilvl="1">
      <w:start w:val="1"/>
      <w:numFmt w:val="decimal"/>
      <w:lvlText w:val="1.%2"/>
      <w:lvlJc w:val="left"/>
      <w:pPr>
        <w:tabs>
          <w:tab w:val="num" w:pos="284"/>
        </w:tabs>
        <w:ind w:left="720" w:hanging="720"/>
      </w:pPr>
      <w:rPr>
        <w:b w:val="0"/>
      </w:rPr>
    </w:lvl>
    <w:lvl w:ilvl="2">
      <w:start w:val="1"/>
      <w:numFmt w:val="decimal"/>
      <w:lvlText w:val="%1.%2.%3"/>
      <w:lvlJc w:val="left"/>
      <w:pPr>
        <w:tabs>
          <w:tab w:val="num" w:pos="720"/>
        </w:tabs>
        <w:ind w:left="720" w:hanging="720"/>
      </w:pPr>
      <w:rPr>
        <w:rFonts w:ascii="Wingdings" w:hAnsi="Wingdings" w:cs="Wingdings"/>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nsid w:val="00000008"/>
    <w:multiLevelType w:val="multilevel"/>
    <w:tmpl w:val="7F0EC88E"/>
    <w:name w:val="WW8Num13"/>
    <w:lvl w:ilvl="0">
      <w:start w:val="9"/>
      <w:numFmt w:val="decimal"/>
      <w:lvlText w:val="%1"/>
      <w:lvlJc w:val="left"/>
      <w:pPr>
        <w:tabs>
          <w:tab w:val="num" w:pos="432"/>
        </w:tabs>
        <w:ind w:left="432" w:hanging="432"/>
      </w:pPr>
      <w:rPr>
        <w:rFonts w:hint="default"/>
      </w:rPr>
    </w:lvl>
    <w:lvl w:ilvl="1">
      <w:start w:val="1"/>
      <w:numFmt w:val="decimal"/>
      <w:lvlText w:val="5.%2"/>
      <w:lvlJc w:val="left"/>
      <w:pPr>
        <w:tabs>
          <w:tab w:val="num" w:pos="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00000009"/>
    <w:multiLevelType w:val="multilevel"/>
    <w:tmpl w:val="3790E276"/>
    <w:name w:val="WW8Num14"/>
    <w:lvl w:ilvl="0">
      <w:start w:val="8"/>
      <w:numFmt w:val="decimal"/>
      <w:lvlText w:val="%1"/>
      <w:lvlJc w:val="left"/>
      <w:pPr>
        <w:tabs>
          <w:tab w:val="num" w:pos="432"/>
        </w:tabs>
        <w:ind w:left="432" w:hanging="432"/>
      </w:pPr>
      <w:rPr>
        <w:rFonts w:hint="default"/>
      </w:rPr>
    </w:lvl>
    <w:lvl w:ilvl="1">
      <w:start w:val="1"/>
      <w:numFmt w:val="decimal"/>
      <w:lvlText w:val="4.%2"/>
      <w:lvlJc w:val="left"/>
      <w:pPr>
        <w:tabs>
          <w:tab w:val="num" w:pos="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0000000A"/>
    <w:multiLevelType w:val="multilevel"/>
    <w:tmpl w:val="0000000A"/>
    <w:name w:val="WW8Num15"/>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0">
    <w:nsid w:val="0000000B"/>
    <w:multiLevelType w:val="singleLevel"/>
    <w:tmpl w:val="0000000B"/>
    <w:name w:val="WW8Num16"/>
    <w:lvl w:ilvl="0">
      <w:start w:val="1"/>
      <w:numFmt w:val="lowerLetter"/>
      <w:lvlText w:val="(%1)"/>
      <w:lvlJc w:val="left"/>
      <w:pPr>
        <w:tabs>
          <w:tab w:val="num" w:pos="0"/>
        </w:tabs>
        <w:ind w:left="1440" w:hanging="720"/>
      </w:pPr>
    </w:lvl>
  </w:abstractNum>
  <w:abstractNum w:abstractNumId="11">
    <w:nsid w:val="0000000C"/>
    <w:multiLevelType w:val="multilevel"/>
    <w:tmpl w:val="4F48E778"/>
    <w:name w:val="WW8Num17"/>
    <w:lvl w:ilvl="0">
      <w:start w:val="10"/>
      <w:numFmt w:val="decimal"/>
      <w:lvlText w:val="%1"/>
      <w:lvlJc w:val="left"/>
      <w:pPr>
        <w:tabs>
          <w:tab w:val="num" w:pos="360"/>
        </w:tabs>
        <w:ind w:left="360" w:hanging="360"/>
      </w:pPr>
      <w:rPr>
        <w:rFonts w:hint="default"/>
      </w:rPr>
    </w:lvl>
    <w:lvl w:ilvl="1">
      <w:start w:val="1"/>
      <w:numFmt w:val="decimal"/>
      <w:lvlText w:val="7.%2"/>
      <w:lvlJc w:val="left"/>
      <w:pPr>
        <w:tabs>
          <w:tab w:val="num" w:pos="284"/>
        </w:tabs>
        <w:ind w:left="720" w:hanging="720"/>
      </w:pPr>
      <w:rPr>
        <w:rFonts w:hint="default"/>
      </w:rPr>
    </w:lvl>
    <w:lvl w:ilvl="2">
      <w:start w:val="1"/>
      <w:numFmt w:val="decimal"/>
      <w:lvlText w:val="%1.%2.%3"/>
      <w:lvlJc w:val="left"/>
      <w:pPr>
        <w:tabs>
          <w:tab w:val="num" w:pos="720"/>
        </w:tabs>
        <w:ind w:left="720" w:hanging="720"/>
      </w:pPr>
      <w:rPr>
        <w:rFonts w:ascii="Wingdings" w:hAnsi="Wingdings" w:cs="Wingding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0000000D"/>
    <w:multiLevelType w:val="multilevel"/>
    <w:tmpl w:val="95905CC0"/>
    <w:name w:val="WW8Num18"/>
    <w:lvl w:ilvl="0">
      <w:start w:val="11"/>
      <w:numFmt w:val="decimal"/>
      <w:lvlText w:val="%1"/>
      <w:lvlJc w:val="left"/>
      <w:pPr>
        <w:tabs>
          <w:tab w:val="num" w:pos="0"/>
        </w:tabs>
        <w:ind w:left="420" w:hanging="420"/>
      </w:pPr>
      <w:rPr>
        <w:rFonts w:hint="default"/>
      </w:rPr>
    </w:lvl>
    <w:lvl w:ilvl="1">
      <w:start w:val="1"/>
      <w:numFmt w:val="decimal"/>
      <w:lvlText w:val="8.%2"/>
      <w:lvlJc w:val="left"/>
      <w:pPr>
        <w:tabs>
          <w:tab w:val="num" w:pos="0"/>
        </w:tabs>
        <w:ind w:left="420" w:hanging="4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3">
    <w:nsid w:val="0000000E"/>
    <w:multiLevelType w:val="singleLevel"/>
    <w:tmpl w:val="0000000E"/>
    <w:name w:val="WW8Num19"/>
    <w:lvl w:ilvl="0">
      <w:start w:val="1"/>
      <w:numFmt w:val="lowerLetter"/>
      <w:lvlText w:val="(%1)"/>
      <w:lvlJc w:val="left"/>
      <w:pPr>
        <w:tabs>
          <w:tab w:val="num" w:pos="0"/>
        </w:tabs>
        <w:ind w:left="1440" w:hanging="720"/>
      </w:pPr>
    </w:lvl>
  </w:abstractNum>
  <w:abstractNum w:abstractNumId="14">
    <w:nsid w:val="0000000F"/>
    <w:multiLevelType w:val="singleLevel"/>
    <w:tmpl w:val="0000000F"/>
    <w:name w:val="WW8Num20"/>
    <w:lvl w:ilvl="0">
      <w:start w:val="1"/>
      <w:numFmt w:val="lowerLetter"/>
      <w:lvlText w:val="(%1)"/>
      <w:lvlJc w:val="left"/>
      <w:pPr>
        <w:tabs>
          <w:tab w:val="num" w:pos="0"/>
        </w:tabs>
        <w:ind w:left="1440" w:hanging="720"/>
      </w:pPr>
    </w:lvl>
  </w:abstractNum>
  <w:abstractNum w:abstractNumId="15">
    <w:nsid w:val="00000010"/>
    <w:multiLevelType w:val="singleLevel"/>
    <w:tmpl w:val="00000010"/>
    <w:name w:val="WW8Num21"/>
    <w:lvl w:ilvl="0">
      <w:start w:val="1"/>
      <w:numFmt w:val="lowerLetter"/>
      <w:lvlText w:val="(%1)"/>
      <w:lvlJc w:val="left"/>
      <w:pPr>
        <w:tabs>
          <w:tab w:val="num" w:pos="0"/>
        </w:tabs>
        <w:ind w:left="1440" w:hanging="720"/>
      </w:pPr>
    </w:lvl>
  </w:abstractNum>
  <w:abstractNum w:abstractNumId="16">
    <w:nsid w:val="00000011"/>
    <w:multiLevelType w:val="multilevel"/>
    <w:tmpl w:val="00000011"/>
    <w:name w:val="WW8Num22"/>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7">
    <w:nsid w:val="00000012"/>
    <w:multiLevelType w:val="singleLevel"/>
    <w:tmpl w:val="00000012"/>
    <w:name w:val="WW8Num23"/>
    <w:lvl w:ilvl="0">
      <w:start w:val="1"/>
      <w:numFmt w:val="lowerLetter"/>
      <w:lvlText w:val="(%1)"/>
      <w:lvlJc w:val="left"/>
      <w:pPr>
        <w:tabs>
          <w:tab w:val="num" w:pos="720"/>
        </w:tabs>
        <w:ind w:left="1440" w:hanging="720"/>
      </w:pPr>
    </w:lvl>
  </w:abstractNum>
  <w:abstractNum w:abstractNumId="18">
    <w:nsid w:val="00000013"/>
    <w:multiLevelType w:val="singleLevel"/>
    <w:tmpl w:val="00000013"/>
    <w:name w:val="WW8Num24"/>
    <w:lvl w:ilvl="0">
      <w:start w:val="1"/>
      <w:numFmt w:val="lowerLetter"/>
      <w:lvlText w:val="(%1)"/>
      <w:lvlJc w:val="left"/>
      <w:pPr>
        <w:tabs>
          <w:tab w:val="num" w:pos="720"/>
        </w:tabs>
        <w:ind w:left="1440" w:hanging="720"/>
      </w:pPr>
    </w:lvl>
  </w:abstractNum>
  <w:abstractNum w:abstractNumId="19">
    <w:nsid w:val="00000014"/>
    <w:multiLevelType w:val="singleLevel"/>
    <w:tmpl w:val="00000014"/>
    <w:name w:val="WW8Num25"/>
    <w:lvl w:ilvl="0">
      <w:start w:val="1"/>
      <w:numFmt w:val="lowerLetter"/>
      <w:lvlText w:val="(%1)"/>
      <w:lvlJc w:val="left"/>
      <w:pPr>
        <w:tabs>
          <w:tab w:val="num" w:pos="720"/>
        </w:tabs>
        <w:ind w:left="1440" w:hanging="720"/>
      </w:pPr>
    </w:lvl>
  </w:abstractNum>
  <w:abstractNum w:abstractNumId="20">
    <w:nsid w:val="00000015"/>
    <w:multiLevelType w:val="singleLevel"/>
    <w:tmpl w:val="00000015"/>
    <w:name w:val="WW8Num26"/>
    <w:lvl w:ilvl="0">
      <w:start w:val="1"/>
      <w:numFmt w:val="lowerLetter"/>
      <w:lvlText w:val="(%1)"/>
      <w:lvlJc w:val="left"/>
      <w:pPr>
        <w:tabs>
          <w:tab w:val="num" w:pos="720"/>
        </w:tabs>
        <w:ind w:left="1440" w:hanging="720"/>
      </w:pPr>
    </w:lvl>
  </w:abstractNum>
  <w:abstractNum w:abstractNumId="21">
    <w:nsid w:val="00000016"/>
    <w:multiLevelType w:val="singleLevel"/>
    <w:tmpl w:val="00000016"/>
    <w:name w:val="WW8Num27"/>
    <w:lvl w:ilvl="0">
      <w:start w:val="1"/>
      <w:numFmt w:val="lowerLetter"/>
      <w:lvlText w:val="(%1)"/>
      <w:lvlJc w:val="left"/>
      <w:pPr>
        <w:tabs>
          <w:tab w:val="num" w:pos="0"/>
        </w:tabs>
        <w:ind w:left="1440" w:hanging="720"/>
      </w:pPr>
    </w:lvl>
  </w:abstractNum>
  <w:abstractNum w:abstractNumId="22">
    <w:nsid w:val="00000017"/>
    <w:multiLevelType w:val="singleLevel"/>
    <w:tmpl w:val="00000017"/>
    <w:name w:val="WW8Num28"/>
    <w:lvl w:ilvl="0">
      <w:start w:val="1"/>
      <w:numFmt w:val="lowerLetter"/>
      <w:lvlText w:val="(%1)"/>
      <w:lvlJc w:val="left"/>
      <w:pPr>
        <w:tabs>
          <w:tab w:val="num" w:pos="720"/>
        </w:tabs>
        <w:ind w:left="1440" w:hanging="720"/>
      </w:pPr>
    </w:lvl>
  </w:abstractNum>
  <w:abstractNum w:abstractNumId="23">
    <w:nsid w:val="00000018"/>
    <w:multiLevelType w:val="multilevel"/>
    <w:tmpl w:val="00000018"/>
    <w:name w:val="WW8Num29"/>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4">
    <w:nsid w:val="00000019"/>
    <w:multiLevelType w:val="multilevel"/>
    <w:tmpl w:val="00000019"/>
    <w:name w:val="WW8Num30"/>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5">
    <w:nsid w:val="0000001A"/>
    <w:multiLevelType w:val="singleLevel"/>
    <w:tmpl w:val="0000001A"/>
    <w:name w:val="WW8Num31"/>
    <w:lvl w:ilvl="0">
      <w:start w:val="1"/>
      <w:numFmt w:val="lowerLetter"/>
      <w:lvlText w:val="(%1)"/>
      <w:lvlJc w:val="left"/>
      <w:pPr>
        <w:tabs>
          <w:tab w:val="num" w:pos="0"/>
        </w:tabs>
        <w:ind w:left="1440" w:hanging="720"/>
      </w:pPr>
    </w:lvl>
  </w:abstractNum>
  <w:abstractNum w:abstractNumId="26">
    <w:nsid w:val="0000001B"/>
    <w:multiLevelType w:val="multilevel"/>
    <w:tmpl w:val="0000001B"/>
    <w:name w:val="WW8Num33"/>
    <w:lvl w:ilvl="0">
      <w:start w:val="2"/>
      <w:numFmt w:val="decimal"/>
      <w:lvlText w:val="%1"/>
      <w:lvlJc w:val="left"/>
      <w:pPr>
        <w:tabs>
          <w:tab w:val="num" w:pos="360"/>
        </w:tabs>
        <w:ind w:left="360" w:hanging="360"/>
      </w:pPr>
    </w:lvl>
    <w:lvl w:ilvl="1">
      <w:start w:val="1"/>
      <w:numFmt w:val="decimal"/>
      <w:lvlText w:val="6.%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7">
    <w:nsid w:val="0000001C"/>
    <w:multiLevelType w:val="multilevel"/>
    <w:tmpl w:val="03ECD750"/>
    <w:name w:val="WW8Num34"/>
    <w:lvl w:ilvl="0">
      <w:start w:val="2"/>
      <w:numFmt w:val="decimal"/>
      <w:lvlText w:val="%1"/>
      <w:lvlJc w:val="left"/>
      <w:pPr>
        <w:tabs>
          <w:tab w:val="num" w:pos="360"/>
        </w:tabs>
        <w:ind w:left="360" w:hanging="360"/>
      </w:pPr>
    </w:lvl>
    <w:lvl w:ilvl="1">
      <w:start w:val="1"/>
      <w:numFmt w:val="decimal"/>
      <w:lvlText w:val="3.%2"/>
      <w:lvlJc w:val="left"/>
      <w:pPr>
        <w:tabs>
          <w:tab w:val="num" w:pos="284"/>
        </w:tabs>
        <w:ind w:left="720" w:hanging="720"/>
      </w:pPr>
      <w:rPr>
        <w:rFonts w:hint="default"/>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8">
    <w:nsid w:val="0000001D"/>
    <w:multiLevelType w:val="multilevel"/>
    <w:tmpl w:val="B1D6EC84"/>
    <w:name w:val="WW8Num37"/>
    <w:lvl w:ilvl="0">
      <w:start w:val="11"/>
      <w:numFmt w:val="decimal"/>
      <w:lvlText w:val="%1"/>
      <w:lvlJc w:val="left"/>
      <w:pPr>
        <w:tabs>
          <w:tab w:val="num" w:pos="0"/>
        </w:tabs>
        <w:ind w:left="420" w:hanging="420"/>
      </w:pPr>
      <w:rPr>
        <w:rFonts w:hint="default"/>
      </w:rPr>
    </w:lvl>
    <w:lvl w:ilvl="1">
      <w:start w:val="1"/>
      <w:numFmt w:val="decimal"/>
      <w:lvlText w:val="9.%2"/>
      <w:lvlJc w:val="left"/>
      <w:pPr>
        <w:tabs>
          <w:tab w:val="num" w:pos="0"/>
        </w:tabs>
        <w:ind w:left="420" w:hanging="42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29">
    <w:nsid w:val="0000001E"/>
    <w:multiLevelType w:val="multilevel"/>
    <w:tmpl w:val="0000001E"/>
    <w:name w:val="WW8Num38"/>
    <w:lvl w:ilvl="0">
      <w:start w:val="2"/>
      <w:numFmt w:val="decimal"/>
      <w:lvlText w:val="%1"/>
      <w:lvlJc w:val="left"/>
      <w:pPr>
        <w:tabs>
          <w:tab w:val="num" w:pos="360"/>
        </w:tabs>
        <w:ind w:left="360" w:hanging="360"/>
      </w:pPr>
    </w:lvl>
    <w:lvl w:ilvl="1">
      <w:start w:val="1"/>
      <w:numFmt w:val="decimal"/>
      <w:lvlText w:val="3.%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0">
    <w:nsid w:val="0000001F"/>
    <w:multiLevelType w:val="multilevel"/>
    <w:tmpl w:val="0000001F"/>
    <w:name w:val="WW8Num39"/>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nsid w:val="00000020"/>
    <w:multiLevelType w:val="singleLevel"/>
    <w:tmpl w:val="00000020"/>
    <w:name w:val="WW8Num40"/>
    <w:lvl w:ilvl="0">
      <w:start w:val="1"/>
      <w:numFmt w:val="lowerLetter"/>
      <w:lvlText w:val="(%1)"/>
      <w:lvlJc w:val="left"/>
      <w:pPr>
        <w:tabs>
          <w:tab w:val="num" w:pos="0"/>
        </w:tabs>
        <w:ind w:left="1440" w:hanging="720"/>
      </w:pPr>
    </w:lvl>
  </w:abstractNum>
  <w:abstractNum w:abstractNumId="32">
    <w:nsid w:val="00000021"/>
    <w:multiLevelType w:val="singleLevel"/>
    <w:tmpl w:val="00000021"/>
    <w:name w:val="WW8Num41"/>
    <w:lvl w:ilvl="0">
      <w:start w:val="1"/>
      <w:numFmt w:val="lowerLetter"/>
      <w:lvlText w:val="(%1)"/>
      <w:lvlJc w:val="left"/>
      <w:pPr>
        <w:tabs>
          <w:tab w:val="num" w:pos="0"/>
        </w:tabs>
        <w:ind w:left="1440" w:hanging="720"/>
      </w:pPr>
    </w:lvl>
  </w:abstractNum>
  <w:abstractNum w:abstractNumId="33">
    <w:nsid w:val="00000022"/>
    <w:multiLevelType w:val="singleLevel"/>
    <w:tmpl w:val="00000022"/>
    <w:name w:val="WW8Num42"/>
    <w:lvl w:ilvl="0">
      <w:start w:val="1"/>
      <w:numFmt w:val="lowerLetter"/>
      <w:lvlText w:val="(%1)"/>
      <w:lvlJc w:val="left"/>
      <w:pPr>
        <w:tabs>
          <w:tab w:val="num" w:pos="0"/>
        </w:tabs>
        <w:ind w:left="1440" w:hanging="720"/>
      </w:pPr>
    </w:lvl>
  </w:abstractNum>
  <w:abstractNum w:abstractNumId="34">
    <w:nsid w:val="00000023"/>
    <w:multiLevelType w:val="multilevel"/>
    <w:tmpl w:val="00000023"/>
    <w:name w:val="WW8Num43"/>
    <w:lvl w:ilvl="0">
      <w:start w:val="2"/>
      <w:numFmt w:val="decimal"/>
      <w:lvlText w:val="%1"/>
      <w:lvlJc w:val="left"/>
      <w:pPr>
        <w:tabs>
          <w:tab w:val="num" w:pos="360"/>
        </w:tabs>
        <w:ind w:left="360" w:hanging="360"/>
      </w:pPr>
    </w:lvl>
    <w:lvl w:ilvl="1">
      <w:start w:val="1"/>
      <w:numFmt w:val="decimal"/>
      <w:lvlText w:val="2.%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5">
    <w:nsid w:val="00000024"/>
    <w:multiLevelType w:val="multilevel"/>
    <w:tmpl w:val="00000024"/>
    <w:name w:val="WW8Num45"/>
    <w:lvl w:ilvl="0">
      <w:start w:val="2"/>
      <w:numFmt w:val="decimal"/>
      <w:lvlText w:val="%1"/>
      <w:lvlJc w:val="left"/>
      <w:pPr>
        <w:tabs>
          <w:tab w:val="num" w:pos="360"/>
        </w:tabs>
        <w:ind w:left="360" w:hanging="360"/>
      </w:pPr>
    </w:lvl>
    <w:lvl w:ilvl="1">
      <w:start w:val="1"/>
      <w:numFmt w:val="decimal"/>
      <w:lvlText w:val="5.%2"/>
      <w:lvlJc w:val="left"/>
      <w:pPr>
        <w:tabs>
          <w:tab w:val="num" w:pos="284"/>
        </w:tabs>
        <w:ind w:left="720" w:hanging="720"/>
      </w:pPr>
      <w:rPr>
        <w:rFonts w:ascii="Arial" w:hAnsi="Arial" w:cs="Times New Roman"/>
        <w:b w:val="0"/>
        <w:sz w:val="22"/>
        <w:szCs w:val="24"/>
      </w:rPr>
    </w:lvl>
    <w:lvl w:ilvl="2">
      <w:start w:val="1"/>
      <w:numFmt w:val="decimal"/>
      <w:lvlText w:val="%1.%2.%3"/>
      <w:lvlJc w:val="left"/>
      <w:pPr>
        <w:tabs>
          <w:tab w:val="num" w:pos="720"/>
        </w:tabs>
        <w:ind w:left="720" w:hanging="720"/>
      </w:pPr>
      <w:rPr>
        <w:b w:val="0"/>
        <w:i w:val="0"/>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6">
    <w:nsid w:val="01647C11"/>
    <w:multiLevelType w:val="hybridMultilevel"/>
    <w:tmpl w:val="569E82EE"/>
    <w:lvl w:ilvl="0" w:tplc="6A2CA23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nsid w:val="02C03CA4"/>
    <w:multiLevelType w:val="singleLevel"/>
    <w:tmpl w:val="00000010"/>
    <w:lvl w:ilvl="0">
      <w:start w:val="1"/>
      <w:numFmt w:val="lowerLetter"/>
      <w:lvlText w:val="(%1)"/>
      <w:lvlJc w:val="left"/>
      <w:pPr>
        <w:tabs>
          <w:tab w:val="num" w:pos="0"/>
        </w:tabs>
        <w:ind w:left="1440" w:hanging="720"/>
      </w:pPr>
    </w:lvl>
  </w:abstractNum>
  <w:abstractNum w:abstractNumId="38">
    <w:nsid w:val="0BEB76F5"/>
    <w:multiLevelType w:val="hybridMultilevel"/>
    <w:tmpl w:val="C44E5580"/>
    <w:lvl w:ilvl="0" w:tplc="0000001A">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0FD1772A"/>
    <w:multiLevelType w:val="multilevel"/>
    <w:tmpl w:val="00000018"/>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0">
    <w:nsid w:val="1BA128AF"/>
    <w:multiLevelType w:val="hybridMultilevel"/>
    <w:tmpl w:val="D8F249C6"/>
    <w:lvl w:ilvl="0" w:tplc="FB0EF212">
      <w:start w:val="1"/>
      <w:numFmt w:val="lowerLetter"/>
      <w:lvlText w:val="(%1)"/>
      <w:lvlJc w:val="left"/>
      <w:pPr>
        <w:tabs>
          <w:tab w:val="num" w:pos="360"/>
        </w:tabs>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nsid w:val="2435310F"/>
    <w:multiLevelType w:val="multilevel"/>
    <w:tmpl w:val="E772C4D8"/>
    <w:lvl w:ilvl="0">
      <w:start w:val="2"/>
      <w:numFmt w:val="decimal"/>
      <w:lvlText w:val="%1"/>
      <w:lvlJc w:val="left"/>
      <w:pPr>
        <w:ind w:left="360" w:hanging="360"/>
      </w:pPr>
    </w:lvl>
    <w:lvl w:ilvl="1">
      <w:start w:val="1"/>
      <w:numFmt w:val="decimal"/>
      <w:lvlText w:val="3.%2"/>
      <w:lvlJc w:val="left"/>
      <w:pPr>
        <w:ind w:left="990" w:hanging="720"/>
      </w:pPr>
      <w:rPr>
        <w:rFonts w:ascii="Arial" w:eastAsia="Arial" w:hAnsi="Arial" w:cs="Arial"/>
        <w:b w:val="0"/>
        <w:sz w:val="22"/>
        <w:szCs w:val="22"/>
        <w:vertAlign w:val="baseline"/>
      </w:rPr>
    </w:lvl>
    <w:lvl w:ilvl="2">
      <w:start w:val="1"/>
      <w:numFmt w:val="decimal"/>
      <w:lvlText w:val="%1.%2.%3"/>
      <w:lvlJc w:val="left"/>
      <w:pPr>
        <w:ind w:left="720" w:hanging="720"/>
      </w:pPr>
      <w:rPr>
        <w:b w:val="0"/>
        <w:i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nsid w:val="2F3679A0"/>
    <w:multiLevelType w:val="hybridMultilevel"/>
    <w:tmpl w:val="5030ABFC"/>
    <w:lvl w:ilvl="0" w:tplc="00000015">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nsid w:val="36BD3967"/>
    <w:multiLevelType w:val="hybridMultilevel"/>
    <w:tmpl w:val="B4CA3A54"/>
    <w:lvl w:ilvl="0" w:tplc="0000000B">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3835165E"/>
    <w:multiLevelType w:val="multilevel"/>
    <w:tmpl w:val="00000018"/>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45">
    <w:nsid w:val="44843EAF"/>
    <w:multiLevelType w:val="singleLevel"/>
    <w:tmpl w:val="00000017"/>
    <w:lvl w:ilvl="0">
      <w:start w:val="1"/>
      <w:numFmt w:val="lowerLetter"/>
      <w:lvlText w:val="(%1)"/>
      <w:lvlJc w:val="left"/>
      <w:pPr>
        <w:tabs>
          <w:tab w:val="num" w:pos="720"/>
        </w:tabs>
        <w:ind w:left="1440" w:hanging="720"/>
      </w:pPr>
    </w:lvl>
  </w:abstractNum>
  <w:abstractNum w:abstractNumId="46">
    <w:nsid w:val="52CD480C"/>
    <w:multiLevelType w:val="hybridMultilevel"/>
    <w:tmpl w:val="5030ABFC"/>
    <w:lvl w:ilvl="0" w:tplc="00000015">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nsid w:val="5A6350B2"/>
    <w:multiLevelType w:val="hybridMultilevel"/>
    <w:tmpl w:val="17BE3222"/>
    <w:lvl w:ilvl="0" w:tplc="F1A861E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8">
    <w:nsid w:val="5D2E7063"/>
    <w:multiLevelType w:val="hybridMultilevel"/>
    <w:tmpl w:val="2D5817D2"/>
    <w:lvl w:ilvl="0" w:tplc="000000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0723D79"/>
    <w:multiLevelType w:val="hybridMultilevel"/>
    <w:tmpl w:val="1E82B4C6"/>
    <w:lvl w:ilvl="0" w:tplc="00000013">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63423035"/>
    <w:multiLevelType w:val="multilevel"/>
    <w:tmpl w:val="0000000A"/>
    <w:lvl w:ilvl="0">
      <w:start w:val="1"/>
      <w:numFmt w:val="lowerLetter"/>
      <w:lvlText w:val="(%1)"/>
      <w:lvlJc w:val="left"/>
      <w:pPr>
        <w:tabs>
          <w:tab w:val="num" w:pos="0"/>
        </w:tabs>
        <w:ind w:left="1440" w:hanging="720"/>
      </w:pPr>
    </w:lvl>
    <w:lvl w:ilvl="1">
      <w:start w:val="1"/>
      <w:numFmt w:val="lowerRoman"/>
      <w:lvlText w:val="(%2)"/>
      <w:lvlJc w:val="left"/>
      <w:pPr>
        <w:tabs>
          <w:tab w:val="num" w:pos="-360"/>
        </w:tabs>
        <w:ind w:left="1800" w:hanging="72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51">
    <w:nsid w:val="67B72B1B"/>
    <w:multiLevelType w:val="hybridMultilevel"/>
    <w:tmpl w:val="D5467D7A"/>
    <w:lvl w:ilvl="0" w:tplc="0000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1"/>
  </w:num>
  <w:num w:numId="14">
    <w:abstractNumId w:val="25"/>
  </w:num>
  <w:num w:numId="15">
    <w:abstractNumId w:val="27"/>
  </w:num>
  <w:num w:numId="16">
    <w:abstractNumId w:val="28"/>
  </w:num>
  <w:num w:numId="17">
    <w:abstractNumId w:val="29"/>
  </w:num>
  <w:num w:numId="18">
    <w:abstractNumId w:val="31"/>
  </w:num>
  <w:num w:numId="19">
    <w:abstractNumId w:val="34"/>
  </w:num>
  <w:num w:numId="20">
    <w:abstractNumId w:val="45"/>
  </w:num>
  <w:num w:numId="21">
    <w:abstractNumId w:val="50"/>
  </w:num>
  <w:num w:numId="22">
    <w:abstractNumId w:val="37"/>
  </w:num>
  <w:num w:numId="23">
    <w:abstractNumId w:val="46"/>
  </w:num>
  <w:num w:numId="24">
    <w:abstractNumId w:val="39"/>
  </w:num>
  <w:num w:numId="25">
    <w:abstractNumId w:val="48"/>
  </w:num>
  <w:num w:numId="26">
    <w:abstractNumId w:val="49"/>
  </w:num>
  <w:num w:numId="27">
    <w:abstractNumId w:val="51"/>
  </w:num>
  <w:num w:numId="28">
    <w:abstractNumId w:val="38"/>
  </w:num>
  <w:num w:numId="29">
    <w:abstractNumId w:val="43"/>
  </w:num>
  <w:num w:numId="30">
    <w:abstractNumId w:val="36"/>
  </w:num>
  <w:num w:numId="31">
    <w:abstractNumId w:val="22"/>
  </w:num>
  <w:num w:numId="32">
    <w:abstractNumId w:val="47"/>
  </w:num>
  <w:num w:numId="33">
    <w:abstractNumId w:val="41"/>
  </w:num>
  <w:num w:numId="34">
    <w:abstractNumId w:val="42"/>
  </w:num>
  <w:num w:numId="35">
    <w:abstractNumId w:val="44"/>
  </w:num>
  <w:num w:numId="36">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798"/>
    <w:rsid w:val="00002FFF"/>
    <w:rsid w:val="00003123"/>
    <w:rsid w:val="00004519"/>
    <w:rsid w:val="00005FE2"/>
    <w:rsid w:val="00006B24"/>
    <w:rsid w:val="00007AA4"/>
    <w:rsid w:val="00010260"/>
    <w:rsid w:val="00010A51"/>
    <w:rsid w:val="00012055"/>
    <w:rsid w:val="00023392"/>
    <w:rsid w:val="0002551C"/>
    <w:rsid w:val="00032527"/>
    <w:rsid w:val="0003563B"/>
    <w:rsid w:val="0004055D"/>
    <w:rsid w:val="00043D31"/>
    <w:rsid w:val="000470EC"/>
    <w:rsid w:val="00050177"/>
    <w:rsid w:val="0005496D"/>
    <w:rsid w:val="00055B37"/>
    <w:rsid w:val="00060634"/>
    <w:rsid w:val="00060DF4"/>
    <w:rsid w:val="000618F3"/>
    <w:rsid w:val="00063E95"/>
    <w:rsid w:val="0006615C"/>
    <w:rsid w:val="000718D4"/>
    <w:rsid w:val="00071DB9"/>
    <w:rsid w:val="000729A0"/>
    <w:rsid w:val="000733F1"/>
    <w:rsid w:val="00073ECC"/>
    <w:rsid w:val="000754BC"/>
    <w:rsid w:val="00080862"/>
    <w:rsid w:val="0008174F"/>
    <w:rsid w:val="00090E71"/>
    <w:rsid w:val="00094B95"/>
    <w:rsid w:val="0009796C"/>
    <w:rsid w:val="000A00DE"/>
    <w:rsid w:val="000A2780"/>
    <w:rsid w:val="000B00D3"/>
    <w:rsid w:val="000B1A86"/>
    <w:rsid w:val="000B612C"/>
    <w:rsid w:val="000B794C"/>
    <w:rsid w:val="000C0B44"/>
    <w:rsid w:val="000C307A"/>
    <w:rsid w:val="000C66D4"/>
    <w:rsid w:val="000C77EE"/>
    <w:rsid w:val="000D2C3C"/>
    <w:rsid w:val="000D4696"/>
    <w:rsid w:val="000D4E04"/>
    <w:rsid w:val="000D6C9F"/>
    <w:rsid w:val="000E0CE6"/>
    <w:rsid w:val="000E2803"/>
    <w:rsid w:val="000F5551"/>
    <w:rsid w:val="0011237D"/>
    <w:rsid w:val="0011439E"/>
    <w:rsid w:val="00115C97"/>
    <w:rsid w:val="0012037B"/>
    <w:rsid w:val="00126343"/>
    <w:rsid w:val="00126A11"/>
    <w:rsid w:val="00127889"/>
    <w:rsid w:val="00131F9C"/>
    <w:rsid w:val="001325C4"/>
    <w:rsid w:val="00135BC3"/>
    <w:rsid w:val="00135CBE"/>
    <w:rsid w:val="00136604"/>
    <w:rsid w:val="00144721"/>
    <w:rsid w:val="00144FB4"/>
    <w:rsid w:val="00152350"/>
    <w:rsid w:val="0015276E"/>
    <w:rsid w:val="00152E84"/>
    <w:rsid w:val="001547EF"/>
    <w:rsid w:val="0015523D"/>
    <w:rsid w:val="00157816"/>
    <w:rsid w:val="001621E9"/>
    <w:rsid w:val="00163ACA"/>
    <w:rsid w:val="001645ED"/>
    <w:rsid w:val="00170CA5"/>
    <w:rsid w:val="001760EC"/>
    <w:rsid w:val="00191C9C"/>
    <w:rsid w:val="001A2EF4"/>
    <w:rsid w:val="001A7E88"/>
    <w:rsid w:val="001B18F7"/>
    <w:rsid w:val="001B3B20"/>
    <w:rsid w:val="001B4061"/>
    <w:rsid w:val="001B6C1D"/>
    <w:rsid w:val="001B6DCF"/>
    <w:rsid w:val="001C4666"/>
    <w:rsid w:val="001C73C0"/>
    <w:rsid w:val="001C74FD"/>
    <w:rsid w:val="001E1017"/>
    <w:rsid w:val="001E239C"/>
    <w:rsid w:val="001E296A"/>
    <w:rsid w:val="001F0E30"/>
    <w:rsid w:val="001F51AD"/>
    <w:rsid w:val="002024B3"/>
    <w:rsid w:val="00206067"/>
    <w:rsid w:val="002120D8"/>
    <w:rsid w:val="00213769"/>
    <w:rsid w:val="002162DA"/>
    <w:rsid w:val="00217429"/>
    <w:rsid w:val="002204F2"/>
    <w:rsid w:val="00221BE0"/>
    <w:rsid w:val="00222A7A"/>
    <w:rsid w:val="00222C10"/>
    <w:rsid w:val="00224328"/>
    <w:rsid w:val="00225593"/>
    <w:rsid w:val="00225E60"/>
    <w:rsid w:val="002264CB"/>
    <w:rsid w:val="002264EB"/>
    <w:rsid w:val="002303BB"/>
    <w:rsid w:val="002310F6"/>
    <w:rsid w:val="002368F4"/>
    <w:rsid w:val="0023764F"/>
    <w:rsid w:val="00240188"/>
    <w:rsid w:val="00240E48"/>
    <w:rsid w:val="00242B37"/>
    <w:rsid w:val="002444D2"/>
    <w:rsid w:val="0024676A"/>
    <w:rsid w:val="00247B14"/>
    <w:rsid w:val="00251CF0"/>
    <w:rsid w:val="00252105"/>
    <w:rsid w:val="0025383B"/>
    <w:rsid w:val="0026123C"/>
    <w:rsid w:val="00263725"/>
    <w:rsid w:val="00263AF5"/>
    <w:rsid w:val="00273AC8"/>
    <w:rsid w:val="00280BCA"/>
    <w:rsid w:val="00281F27"/>
    <w:rsid w:val="00287D03"/>
    <w:rsid w:val="002926AA"/>
    <w:rsid w:val="00292A2E"/>
    <w:rsid w:val="00294B39"/>
    <w:rsid w:val="002972FD"/>
    <w:rsid w:val="002A1245"/>
    <w:rsid w:val="002A40B0"/>
    <w:rsid w:val="002A4BE3"/>
    <w:rsid w:val="002A504D"/>
    <w:rsid w:val="002B2912"/>
    <w:rsid w:val="002C210C"/>
    <w:rsid w:val="002C264F"/>
    <w:rsid w:val="002C47FD"/>
    <w:rsid w:val="002D0E9F"/>
    <w:rsid w:val="002D29DB"/>
    <w:rsid w:val="002D3162"/>
    <w:rsid w:val="002D3920"/>
    <w:rsid w:val="002D59DB"/>
    <w:rsid w:val="002F1215"/>
    <w:rsid w:val="002F2BB9"/>
    <w:rsid w:val="002F3862"/>
    <w:rsid w:val="002F42E8"/>
    <w:rsid w:val="002F5B0D"/>
    <w:rsid w:val="002F5BB6"/>
    <w:rsid w:val="0030005F"/>
    <w:rsid w:val="0030014E"/>
    <w:rsid w:val="00301ABD"/>
    <w:rsid w:val="003044E0"/>
    <w:rsid w:val="0030460C"/>
    <w:rsid w:val="00307A67"/>
    <w:rsid w:val="00307E1E"/>
    <w:rsid w:val="00310B4B"/>
    <w:rsid w:val="00312CCC"/>
    <w:rsid w:val="003144C5"/>
    <w:rsid w:val="00315F16"/>
    <w:rsid w:val="003330C2"/>
    <w:rsid w:val="00333798"/>
    <w:rsid w:val="00333B64"/>
    <w:rsid w:val="00333DCB"/>
    <w:rsid w:val="003419B1"/>
    <w:rsid w:val="003432FA"/>
    <w:rsid w:val="003455F2"/>
    <w:rsid w:val="00345BDF"/>
    <w:rsid w:val="00346495"/>
    <w:rsid w:val="00347155"/>
    <w:rsid w:val="00361674"/>
    <w:rsid w:val="0037095D"/>
    <w:rsid w:val="00371A5D"/>
    <w:rsid w:val="00372B6F"/>
    <w:rsid w:val="00380517"/>
    <w:rsid w:val="00393326"/>
    <w:rsid w:val="003A0CE0"/>
    <w:rsid w:val="003A37DC"/>
    <w:rsid w:val="003A3946"/>
    <w:rsid w:val="003A6865"/>
    <w:rsid w:val="003A6C74"/>
    <w:rsid w:val="003B04CC"/>
    <w:rsid w:val="003B55DE"/>
    <w:rsid w:val="003B7D9B"/>
    <w:rsid w:val="003C06CE"/>
    <w:rsid w:val="003C1313"/>
    <w:rsid w:val="003C460C"/>
    <w:rsid w:val="003C4CE0"/>
    <w:rsid w:val="003C5697"/>
    <w:rsid w:val="003D2CC3"/>
    <w:rsid w:val="003D3B1A"/>
    <w:rsid w:val="003D78FB"/>
    <w:rsid w:val="003D7C4D"/>
    <w:rsid w:val="003E01C2"/>
    <w:rsid w:val="003E04A2"/>
    <w:rsid w:val="003E15BD"/>
    <w:rsid w:val="003E266D"/>
    <w:rsid w:val="003E7B57"/>
    <w:rsid w:val="003F1E26"/>
    <w:rsid w:val="003F502F"/>
    <w:rsid w:val="003F5C4A"/>
    <w:rsid w:val="004015CE"/>
    <w:rsid w:val="00402DF7"/>
    <w:rsid w:val="00403047"/>
    <w:rsid w:val="00405059"/>
    <w:rsid w:val="0040734E"/>
    <w:rsid w:val="00411017"/>
    <w:rsid w:val="00411108"/>
    <w:rsid w:val="004118B6"/>
    <w:rsid w:val="00412F63"/>
    <w:rsid w:val="00416A4C"/>
    <w:rsid w:val="00423CFE"/>
    <w:rsid w:val="00425A16"/>
    <w:rsid w:val="00426087"/>
    <w:rsid w:val="00427E5C"/>
    <w:rsid w:val="0043143D"/>
    <w:rsid w:val="004349E6"/>
    <w:rsid w:val="00434A02"/>
    <w:rsid w:val="00434C01"/>
    <w:rsid w:val="004422EB"/>
    <w:rsid w:val="00444941"/>
    <w:rsid w:val="00450AFC"/>
    <w:rsid w:val="00451792"/>
    <w:rsid w:val="00453F76"/>
    <w:rsid w:val="004572DE"/>
    <w:rsid w:val="00467D1D"/>
    <w:rsid w:val="0047023A"/>
    <w:rsid w:val="0047192D"/>
    <w:rsid w:val="00476667"/>
    <w:rsid w:val="004811DD"/>
    <w:rsid w:val="004812A4"/>
    <w:rsid w:val="004817C0"/>
    <w:rsid w:val="004822BC"/>
    <w:rsid w:val="00483775"/>
    <w:rsid w:val="00484485"/>
    <w:rsid w:val="004870B8"/>
    <w:rsid w:val="0049047F"/>
    <w:rsid w:val="00492E1C"/>
    <w:rsid w:val="004A3631"/>
    <w:rsid w:val="004A5C96"/>
    <w:rsid w:val="004B24F0"/>
    <w:rsid w:val="004B407A"/>
    <w:rsid w:val="004B42E3"/>
    <w:rsid w:val="004B4F0A"/>
    <w:rsid w:val="004C00C2"/>
    <w:rsid w:val="004C43BF"/>
    <w:rsid w:val="004C7C8D"/>
    <w:rsid w:val="004D1739"/>
    <w:rsid w:val="004D26D8"/>
    <w:rsid w:val="004E33F9"/>
    <w:rsid w:val="004E435A"/>
    <w:rsid w:val="004F1813"/>
    <w:rsid w:val="004F22A3"/>
    <w:rsid w:val="004F5AAE"/>
    <w:rsid w:val="00500912"/>
    <w:rsid w:val="00500A86"/>
    <w:rsid w:val="00505720"/>
    <w:rsid w:val="005071D2"/>
    <w:rsid w:val="00510726"/>
    <w:rsid w:val="00513B14"/>
    <w:rsid w:val="0051581F"/>
    <w:rsid w:val="0051764D"/>
    <w:rsid w:val="0052160F"/>
    <w:rsid w:val="0052220E"/>
    <w:rsid w:val="00530D34"/>
    <w:rsid w:val="00535754"/>
    <w:rsid w:val="00543794"/>
    <w:rsid w:val="00544F47"/>
    <w:rsid w:val="00550ABD"/>
    <w:rsid w:val="005644EF"/>
    <w:rsid w:val="00571233"/>
    <w:rsid w:val="0058237C"/>
    <w:rsid w:val="005827E7"/>
    <w:rsid w:val="00582D2C"/>
    <w:rsid w:val="0059261C"/>
    <w:rsid w:val="00594A31"/>
    <w:rsid w:val="0059599C"/>
    <w:rsid w:val="00596668"/>
    <w:rsid w:val="005A024E"/>
    <w:rsid w:val="005A121B"/>
    <w:rsid w:val="005A4780"/>
    <w:rsid w:val="005B5B0C"/>
    <w:rsid w:val="005B7058"/>
    <w:rsid w:val="005C01D0"/>
    <w:rsid w:val="005C1464"/>
    <w:rsid w:val="005D03B8"/>
    <w:rsid w:val="005D06B2"/>
    <w:rsid w:val="005D1534"/>
    <w:rsid w:val="005D2187"/>
    <w:rsid w:val="005D4040"/>
    <w:rsid w:val="005E2E94"/>
    <w:rsid w:val="005E51A6"/>
    <w:rsid w:val="005F3AE1"/>
    <w:rsid w:val="005F53E7"/>
    <w:rsid w:val="005F791F"/>
    <w:rsid w:val="005F7C22"/>
    <w:rsid w:val="0060159F"/>
    <w:rsid w:val="00605A9E"/>
    <w:rsid w:val="006122DD"/>
    <w:rsid w:val="00615DD5"/>
    <w:rsid w:val="00616BFF"/>
    <w:rsid w:val="0062603E"/>
    <w:rsid w:val="0063012F"/>
    <w:rsid w:val="00635BB8"/>
    <w:rsid w:val="0064016F"/>
    <w:rsid w:val="0064302C"/>
    <w:rsid w:val="0064615A"/>
    <w:rsid w:val="006510A1"/>
    <w:rsid w:val="00652F9E"/>
    <w:rsid w:val="00660644"/>
    <w:rsid w:val="00661E38"/>
    <w:rsid w:val="00663D55"/>
    <w:rsid w:val="00666F45"/>
    <w:rsid w:val="00667123"/>
    <w:rsid w:val="0067108D"/>
    <w:rsid w:val="0067312D"/>
    <w:rsid w:val="006756AB"/>
    <w:rsid w:val="00684155"/>
    <w:rsid w:val="006852CE"/>
    <w:rsid w:val="00686638"/>
    <w:rsid w:val="00690376"/>
    <w:rsid w:val="00694AD7"/>
    <w:rsid w:val="00697545"/>
    <w:rsid w:val="006A0C6A"/>
    <w:rsid w:val="006A19BB"/>
    <w:rsid w:val="006A3156"/>
    <w:rsid w:val="006A4287"/>
    <w:rsid w:val="006A42CD"/>
    <w:rsid w:val="006A5269"/>
    <w:rsid w:val="006B4E8C"/>
    <w:rsid w:val="006B67FD"/>
    <w:rsid w:val="006B6A4A"/>
    <w:rsid w:val="006B6EE1"/>
    <w:rsid w:val="006C0E20"/>
    <w:rsid w:val="006C1F8C"/>
    <w:rsid w:val="006C2A2F"/>
    <w:rsid w:val="006C4A47"/>
    <w:rsid w:val="006C5B58"/>
    <w:rsid w:val="006C7284"/>
    <w:rsid w:val="006D11CA"/>
    <w:rsid w:val="006D34C5"/>
    <w:rsid w:val="006D5854"/>
    <w:rsid w:val="006D5940"/>
    <w:rsid w:val="006E35D9"/>
    <w:rsid w:val="006E4B06"/>
    <w:rsid w:val="006E7130"/>
    <w:rsid w:val="006F08C4"/>
    <w:rsid w:val="006F1184"/>
    <w:rsid w:val="006F14CB"/>
    <w:rsid w:val="006F15C7"/>
    <w:rsid w:val="006F3E6A"/>
    <w:rsid w:val="006F4378"/>
    <w:rsid w:val="006F7BA4"/>
    <w:rsid w:val="0070308A"/>
    <w:rsid w:val="00704842"/>
    <w:rsid w:val="00706A1C"/>
    <w:rsid w:val="00707F9E"/>
    <w:rsid w:val="00711243"/>
    <w:rsid w:val="00711CB5"/>
    <w:rsid w:val="00713B88"/>
    <w:rsid w:val="007143BF"/>
    <w:rsid w:val="00721619"/>
    <w:rsid w:val="00721DF4"/>
    <w:rsid w:val="00722E94"/>
    <w:rsid w:val="007264D4"/>
    <w:rsid w:val="00731471"/>
    <w:rsid w:val="00733E83"/>
    <w:rsid w:val="0073403F"/>
    <w:rsid w:val="00742B3F"/>
    <w:rsid w:val="00745EFA"/>
    <w:rsid w:val="007465A8"/>
    <w:rsid w:val="007470EE"/>
    <w:rsid w:val="00760999"/>
    <w:rsid w:val="0076413C"/>
    <w:rsid w:val="0076619E"/>
    <w:rsid w:val="007669CB"/>
    <w:rsid w:val="00767B27"/>
    <w:rsid w:val="00767FF8"/>
    <w:rsid w:val="007730FB"/>
    <w:rsid w:val="007749DE"/>
    <w:rsid w:val="007861F9"/>
    <w:rsid w:val="00786ABB"/>
    <w:rsid w:val="007908F8"/>
    <w:rsid w:val="007941EA"/>
    <w:rsid w:val="0079712E"/>
    <w:rsid w:val="007A4098"/>
    <w:rsid w:val="007A7C7A"/>
    <w:rsid w:val="007B3357"/>
    <w:rsid w:val="007B41D1"/>
    <w:rsid w:val="007C08CE"/>
    <w:rsid w:val="007C3137"/>
    <w:rsid w:val="007C4643"/>
    <w:rsid w:val="007C6954"/>
    <w:rsid w:val="007C6B77"/>
    <w:rsid w:val="007D2380"/>
    <w:rsid w:val="007D49C1"/>
    <w:rsid w:val="007D4F06"/>
    <w:rsid w:val="007D6E58"/>
    <w:rsid w:val="007E16F9"/>
    <w:rsid w:val="007E7056"/>
    <w:rsid w:val="007E7A17"/>
    <w:rsid w:val="007E7C1E"/>
    <w:rsid w:val="007F1985"/>
    <w:rsid w:val="007F3E2F"/>
    <w:rsid w:val="007F5374"/>
    <w:rsid w:val="007F5C7D"/>
    <w:rsid w:val="007F7940"/>
    <w:rsid w:val="007F7B07"/>
    <w:rsid w:val="008101FC"/>
    <w:rsid w:val="008119A0"/>
    <w:rsid w:val="0081580F"/>
    <w:rsid w:val="00817763"/>
    <w:rsid w:val="00821D24"/>
    <w:rsid w:val="00822A68"/>
    <w:rsid w:val="00823C08"/>
    <w:rsid w:val="00824C6C"/>
    <w:rsid w:val="008336F0"/>
    <w:rsid w:val="008338B0"/>
    <w:rsid w:val="0083441A"/>
    <w:rsid w:val="00841420"/>
    <w:rsid w:val="008425CD"/>
    <w:rsid w:val="00843762"/>
    <w:rsid w:val="00845002"/>
    <w:rsid w:val="008459F7"/>
    <w:rsid w:val="00845BBE"/>
    <w:rsid w:val="00850136"/>
    <w:rsid w:val="008504BA"/>
    <w:rsid w:val="0086066D"/>
    <w:rsid w:val="008609B6"/>
    <w:rsid w:val="008623DD"/>
    <w:rsid w:val="008641C3"/>
    <w:rsid w:val="0086427C"/>
    <w:rsid w:val="00864B0F"/>
    <w:rsid w:val="00864FCD"/>
    <w:rsid w:val="00872BD6"/>
    <w:rsid w:val="00877ACA"/>
    <w:rsid w:val="00880E69"/>
    <w:rsid w:val="00882DDC"/>
    <w:rsid w:val="00883DBB"/>
    <w:rsid w:val="00885136"/>
    <w:rsid w:val="00885C30"/>
    <w:rsid w:val="00893A3E"/>
    <w:rsid w:val="00896757"/>
    <w:rsid w:val="008A112B"/>
    <w:rsid w:val="008A1824"/>
    <w:rsid w:val="008A48CA"/>
    <w:rsid w:val="008A4CC9"/>
    <w:rsid w:val="008A5EAB"/>
    <w:rsid w:val="008A6C01"/>
    <w:rsid w:val="008B5A1C"/>
    <w:rsid w:val="008B654C"/>
    <w:rsid w:val="008C05F7"/>
    <w:rsid w:val="008C152A"/>
    <w:rsid w:val="008C1C42"/>
    <w:rsid w:val="008C7050"/>
    <w:rsid w:val="008D27F3"/>
    <w:rsid w:val="008D3FCE"/>
    <w:rsid w:val="008D51A9"/>
    <w:rsid w:val="008D5BD2"/>
    <w:rsid w:val="008D7B44"/>
    <w:rsid w:val="008E10A8"/>
    <w:rsid w:val="008E2056"/>
    <w:rsid w:val="008E67A3"/>
    <w:rsid w:val="008F0DD6"/>
    <w:rsid w:val="008F67B5"/>
    <w:rsid w:val="008F6EEA"/>
    <w:rsid w:val="00905BFA"/>
    <w:rsid w:val="00910066"/>
    <w:rsid w:val="0091018F"/>
    <w:rsid w:val="009153C2"/>
    <w:rsid w:val="00920216"/>
    <w:rsid w:val="00920FF7"/>
    <w:rsid w:val="00921DC6"/>
    <w:rsid w:val="00921F52"/>
    <w:rsid w:val="009221C5"/>
    <w:rsid w:val="00924D50"/>
    <w:rsid w:val="0092694D"/>
    <w:rsid w:val="009314D2"/>
    <w:rsid w:val="00933F12"/>
    <w:rsid w:val="00934E52"/>
    <w:rsid w:val="0094070A"/>
    <w:rsid w:val="00940D0F"/>
    <w:rsid w:val="00941C3E"/>
    <w:rsid w:val="00943EB1"/>
    <w:rsid w:val="00953D97"/>
    <w:rsid w:val="00956E34"/>
    <w:rsid w:val="00960637"/>
    <w:rsid w:val="00965A85"/>
    <w:rsid w:val="0096611C"/>
    <w:rsid w:val="00966F50"/>
    <w:rsid w:val="009724DE"/>
    <w:rsid w:val="00981E2A"/>
    <w:rsid w:val="0098384E"/>
    <w:rsid w:val="00985F2E"/>
    <w:rsid w:val="009979DE"/>
    <w:rsid w:val="009A3EC3"/>
    <w:rsid w:val="009A6D71"/>
    <w:rsid w:val="009B30B6"/>
    <w:rsid w:val="009B5884"/>
    <w:rsid w:val="009B6783"/>
    <w:rsid w:val="009C0E1E"/>
    <w:rsid w:val="009D2F9A"/>
    <w:rsid w:val="009D3E85"/>
    <w:rsid w:val="009D558D"/>
    <w:rsid w:val="009D7228"/>
    <w:rsid w:val="009D759C"/>
    <w:rsid w:val="009E0006"/>
    <w:rsid w:val="009E087E"/>
    <w:rsid w:val="009E5088"/>
    <w:rsid w:val="009E5A80"/>
    <w:rsid w:val="009E5F0C"/>
    <w:rsid w:val="009F2E64"/>
    <w:rsid w:val="009F6F7F"/>
    <w:rsid w:val="00A0711D"/>
    <w:rsid w:val="00A072FE"/>
    <w:rsid w:val="00A10184"/>
    <w:rsid w:val="00A1144F"/>
    <w:rsid w:val="00A11BCA"/>
    <w:rsid w:val="00A128DB"/>
    <w:rsid w:val="00A13F69"/>
    <w:rsid w:val="00A2109F"/>
    <w:rsid w:val="00A22472"/>
    <w:rsid w:val="00A225A2"/>
    <w:rsid w:val="00A22CC5"/>
    <w:rsid w:val="00A31F45"/>
    <w:rsid w:val="00A3319B"/>
    <w:rsid w:val="00A34D6C"/>
    <w:rsid w:val="00A41F68"/>
    <w:rsid w:val="00A43A2B"/>
    <w:rsid w:val="00A57039"/>
    <w:rsid w:val="00A60E9C"/>
    <w:rsid w:val="00A624D1"/>
    <w:rsid w:val="00A63899"/>
    <w:rsid w:val="00A64874"/>
    <w:rsid w:val="00A71976"/>
    <w:rsid w:val="00A71A73"/>
    <w:rsid w:val="00A725F8"/>
    <w:rsid w:val="00A744DC"/>
    <w:rsid w:val="00A74BEE"/>
    <w:rsid w:val="00A75C90"/>
    <w:rsid w:val="00A765C0"/>
    <w:rsid w:val="00A77461"/>
    <w:rsid w:val="00A77620"/>
    <w:rsid w:val="00A82B3B"/>
    <w:rsid w:val="00A864D0"/>
    <w:rsid w:val="00A8788E"/>
    <w:rsid w:val="00A914BF"/>
    <w:rsid w:val="00A939D7"/>
    <w:rsid w:val="00A949BC"/>
    <w:rsid w:val="00A96498"/>
    <w:rsid w:val="00AA27EB"/>
    <w:rsid w:val="00AA2924"/>
    <w:rsid w:val="00AA29A7"/>
    <w:rsid w:val="00AA315F"/>
    <w:rsid w:val="00AA5817"/>
    <w:rsid w:val="00AA73B1"/>
    <w:rsid w:val="00AA7F91"/>
    <w:rsid w:val="00AB3216"/>
    <w:rsid w:val="00AB4BD0"/>
    <w:rsid w:val="00AB53C4"/>
    <w:rsid w:val="00AB7614"/>
    <w:rsid w:val="00AC1F87"/>
    <w:rsid w:val="00AC476F"/>
    <w:rsid w:val="00AD05B5"/>
    <w:rsid w:val="00AD3795"/>
    <w:rsid w:val="00AD5293"/>
    <w:rsid w:val="00AE00C6"/>
    <w:rsid w:val="00AE17DD"/>
    <w:rsid w:val="00AE32F9"/>
    <w:rsid w:val="00AE541C"/>
    <w:rsid w:val="00AE72E6"/>
    <w:rsid w:val="00AF42DC"/>
    <w:rsid w:val="00AF51D8"/>
    <w:rsid w:val="00AF57BF"/>
    <w:rsid w:val="00AF6A26"/>
    <w:rsid w:val="00B005F3"/>
    <w:rsid w:val="00B01D96"/>
    <w:rsid w:val="00B02F74"/>
    <w:rsid w:val="00B03472"/>
    <w:rsid w:val="00B073B3"/>
    <w:rsid w:val="00B10F19"/>
    <w:rsid w:val="00B1313E"/>
    <w:rsid w:val="00B20256"/>
    <w:rsid w:val="00B31A30"/>
    <w:rsid w:val="00B329CF"/>
    <w:rsid w:val="00B32D88"/>
    <w:rsid w:val="00B34224"/>
    <w:rsid w:val="00B36D21"/>
    <w:rsid w:val="00B470B5"/>
    <w:rsid w:val="00B532C1"/>
    <w:rsid w:val="00B53D47"/>
    <w:rsid w:val="00B552FB"/>
    <w:rsid w:val="00B55704"/>
    <w:rsid w:val="00B5630E"/>
    <w:rsid w:val="00B56CD2"/>
    <w:rsid w:val="00B6167D"/>
    <w:rsid w:val="00B6422F"/>
    <w:rsid w:val="00B77F19"/>
    <w:rsid w:val="00B80AA4"/>
    <w:rsid w:val="00B80BA7"/>
    <w:rsid w:val="00B8151C"/>
    <w:rsid w:val="00B86011"/>
    <w:rsid w:val="00B952BA"/>
    <w:rsid w:val="00B96CA6"/>
    <w:rsid w:val="00BA1508"/>
    <w:rsid w:val="00BA7958"/>
    <w:rsid w:val="00BB00C1"/>
    <w:rsid w:val="00BB0BD2"/>
    <w:rsid w:val="00BB4521"/>
    <w:rsid w:val="00BB49B5"/>
    <w:rsid w:val="00BB5FD9"/>
    <w:rsid w:val="00BC30DC"/>
    <w:rsid w:val="00BC3611"/>
    <w:rsid w:val="00BC415D"/>
    <w:rsid w:val="00BC596B"/>
    <w:rsid w:val="00BC6356"/>
    <w:rsid w:val="00BD0AD4"/>
    <w:rsid w:val="00BD219F"/>
    <w:rsid w:val="00BD3AFE"/>
    <w:rsid w:val="00BD59AC"/>
    <w:rsid w:val="00BE291D"/>
    <w:rsid w:val="00BE2D9E"/>
    <w:rsid w:val="00BE53E6"/>
    <w:rsid w:val="00BF1989"/>
    <w:rsid w:val="00BF3A1A"/>
    <w:rsid w:val="00BF4846"/>
    <w:rsid w:val="00BF5EEB"/>
    <w:rsid w:val="00C01E7B"/>
    <w:rsid w:val="00C06A85"/>
    <w:rsid w:val="00C13A04"/>
    <w:rsid w:val="00C144D0"/>
    <w:rsid w:val="00C202FC"/>
    <w:rsid w:val="00C2344F"/>
    <w:rsid w:val="00C235F8"/>
    <w:rsid w:val="00C23DEC"/>
    <w:rsid w:val="00C24559"/>
    <w:rsid w:val="00C36AD9"/>
    <w:rsid w:val="00C36FF7"/>
    <w:rsid w:val="00C4081C"/>
    <w:rsid w:val="00C46688"/>
    <w:rsid w:val="00C52468"/>
    <w:rsid w:val="00C54F80"/>
    <w:rsid w:val="00C56C50"/>
    <w:rsid w:val="00C578AA"/>
    <w:rsid w:val="00C60AC8"/>
    <w:rsid w:val="00C61434"/>
    <w:rsid w:val="00C716F4"/>
    <w:rsid w:val="00C71B9F"/>
    <w:rsid w:val="00C72768"/>
    <w:rsid w:val="00C72EF1"/>
    <w:rsid w:val="00C75254"/>
    <w:rsid w:val="00C77AF5"/>
    <w:rsid w:val="00C77F7E"/>
    <w:rsid w:val="00C858A7"/>
    <w:rsid w:val="00C86B64"/>
    <w:rsid w:val="00C875D1"/>
    <w:rsid w:val="00C917E1"/>
    <w:rsid w:val="00C91A65"/>
    <w:rsid w:val="00C936D3"/>
    <w:rsid w:val="00C94462"/>
    <w:rsid w:val="00C96250"/>
    <w:rsid w:val="00C97031"/>
    <w:rsid w:val="00C97987"/>
    <w:rsid w:val="00CA233D"/>
    <w:rsid w:val="00CA5255"/>
    <w:rsid w:val="00CB08A3"/>
    <w:rsid w:val="00CB4209"/>
    <w:rsid w:val="00CB441A"/>
    <w:rsid w:val="00CC044C"/>
    <w:rsid w:val="00CD0384"/>
    <w:rsid w:val="00CD0BF7"/>
    <w:rsid w:val="00CD2605"/>
    <w:rsid w:val="00CD2731"/>
    <w:rsid w:val="00CD36F3"/>
    <w:rsid w:val="00CD6EF0"/>
    <w:rsid w:val="00CD78FE"/>
    <w:rsid w:val="00CE2D64"/>
    <w:rsid w:val="00CF0618"/>
    <w:rsid w:val="00CF14B0"/>
    <w:rsid w:val="00CF1814"/>
    <w:rsid w:val="00CF2E35"/>
    <w:rsid w:val="00CF360E"/>
    <w:rsid w:val="00D02E34"/>
    <w:rsid w:val="00D06E23"/>
    <w:rsid w:val="00D11323"/>
    <w:rsid w:val="00D13353"/>
    <w:rsid w:val="00D13F99"/>
    <w:rsid w:val="00D143EA"/>
    <w:rsid w:val="00D178F5"/>
    <w:rsid w:val="00D210E4"/>
    <w:rsid w:val="00D2582F"/>
    <w:rsid w:val="00D26ACF"/>
    <w:rsid w:val="00D26DD0"/>
    <w:rsid w:val="00D330D7"/>
    <w:rsid w:val="00D34D49"/>
    <w:rsid w:val="00D351F0"/>
    <w:rsid w:val="00D37BE7"/>
    <w:rsid w:val="00D420BF"/>
    <w:rsid w:val="00D47873"/>
    <w:rsid w:val="00D60CAD"/>
    <w:rsid w:val="00D6187F"/>
    <w:rsid w:val="00D6469B"/>
    <w:rsid w:val="00D74426"/>
    <w:rsid w:val="00D74E2F"/>
    <w:rsid w:val="00D8512C"/>
    <w:rsid w:val="00D86E66"/>
    <w:rsid w:val="00D9053E"/>
    <w:rsid w:val="00D923A5"/>
    <w:rsid w:val="00D92F6B"/>
    <w:rsid w:val="00D93AC0"/>
    <w:rsid w:val="00D97B24"/>
    <w:rsid w:val="00DA4A8F"/>
    <w:rsid w:val="00DA7792"/>
    <w:rsid w:val="00DA7C2F"/>
    <w:rsid w:val="00DB05FD"/>
    <w:rsid w:val="00DB13C2"/>
    <w:rsid w:val="00DB3DC9"/>
    <w:rsid w:val="00DB6F3D"/>
    <w:rsid w:val="00DC2621"/>
    <w:rsid w:val="00DC3086"/>
    <w:rsid w:val="00DC40E1"/>
    <w:rsid w:val="00DC4EAE"/>
    <w:rsid w:val="00DC53EC"/>
    <w:rsid w:val="00DD1F2D"/>
    <w:rsid w:val="00DD5A1A"/>
    <w:rsid w:val="00DD75B8"/>
    <w:rsid w:val="00DE08C3"/>
    <w:rsid w:val="00DE1A02"/>
    <w:rsid w:val="00DE3499"/>
    <w:rsid w:val="00DE4099"/>
    <w:rsid w:val="00DE4390"/>
    <w:rsid w:val="00DF101C"/>
    <w:rsid w:val="00DF5D0C"/>
    <w:rsid w:val="00E02008"/>
    <w:rsid w:val="00E079D1"/>
    <w:rsid w:val="00E07B3B"/>
    <w:rsid w:val="00E07D1F"/>
    <w:rsid w:val="00E11222"/>
    <w:rsid w:val="00E12529"/>
    <w:rsid w:val="00E21BCD"/>
    <w:rsid w:val="00E220C6"/>
    <w:rsid w:val="00E23625"/>
    <w:rsid w:val="00E25B1E"/>
    <w:rsid w:val="00E2703D"/>
    <w:rsid w:val="00E35481"/>
    <w:rsid w:val="00E423A9"/>
    <w:rsid w:val="00E427D2"/>
    <w:rsid w:val="00E45705"/>
    <w:rsid w:val="00E46AC5"/>
    <w:rsid w:val="00E47208"/>
    <w:rsid w:val="00E47897"/>
    <w:rsid w:val="00E51584"/>
    <w:rsid w:val="00E534E7"/>
    <w:rsid w:val="00E57C82"/>
    <w:rsid w:val="00E61551"/>
    <w:rsid w:val="00E62CE8"/>
    <w:rsid w:val="00E62F21"/>
    <w:rsid w:val="00E74A73"/>
    <w:rsid w:val="00E74F39"/>
    <w:rsid w:val="00E821D7"/>
    <w:rsid w:val="00E90C41"/>
    <w:rsid w:val="00E917B0"/>
    <w:rsid w:val="00E92E6F"/>
    <w:rsid w:val="00EA0BFF"/>
    <w:rsid w:val="00EA12DB"/>
    <w:rsid w:val="00EA59CB"/>
    <w:rsid w:val="00EB5177"/>
    <w:rsid w:val="00EB594B"/>
    <w:rsid w:val="00EB5D2A"/>
    <w:rsid w:val="00EB7A01"/>
    <w:rsid w:val="00EC01F8"/>
    <w:rsid w:val="00EC144E"/>
    <w:rsid w:val="00ED23D7"/>
    <w:rsid w:val="00ED7546"/>
    <w:rsid w:val="00EF0AAB"/>
    <w:rsid w:val="00EF25F2"/>
    <w:rsid w:val="00EF2A0E"/>
    <w:rsid w:val="00EF4346"/>
    <w:rsid w:val="00EF6567"/>
    <w:rsid w:val="00EF6C9A"/>
    <w:rsid w:val="00EF756A"/>
    <w:rsid w:val="00F03A78"/>
    <w:rsid w:val="00F05940"/>
    <w:rsid w:val="00F1021A"/>
    <w:rsid w:val="00F12167"/>
    <w:rsid w:val="00F12AA6"/>
    <w:rsid w:val="00F130C6"/>
    <w:rsid w:val="00F1764D"/>
    <w:rsid w:val="00F20E14"/>
    <w:rsid w:val="00F241CB"/>
    <w:rsid w:val="00F2498B"/>
    <w:rsid w:val="00F24C1E"/>
    <w:rsid w:val="00F26A67"/>
    <w:rsid w:val="00F27016"/>
    <w:rsid w:val="00F344F9"/>
    <w:rsid w:val="00F359F5"/>
    <w:rsid w:val="00F360E7"/>
    <w:rsid w:val="00F477E5"/>
    <w:rsid w:val="00F50135"/>
    <w:rsid w:val="00F510FD"/>
    <w:rsid w:val="00F517F1"/>
    <w:rsid w:val="00F548B6"/>
    <w:rsid w:val="00F607FB"/>
    <w:rsid w:val="00F61195"/>
    <w:rsid w:val="00F61784"/>
    <w:rsid w:val="00F66BFD"/>
    <w:rsid w:val="00F67174"/>
    <w:rsid w:val="00F67283"/>
    <w:rsid w:val="00F67E1B"/>
    <w:rsid w:val="00F70025"/>
    <w:rsid w:val="00F707E6"/>
    <w:rsid w:val="00F731A1"/>
    <w:rsid w:val="00F73EFB"/>
    <w:rsid w:val="00F767E9"/>
    <w:rsid w:val="00F76E17"/>
    <w:rsid w:val="00F829A8"/>
    <w:rsid w:val="00F833EE"/>
    <w:rsid w:val="00F851D5"/>
    <w:rsid w:val="00F906D6"/>
    <w:rsid w:val="00F9171D"/>
    <w:rsid w:val="00F91869"/>
    <w:rsid w:val="00F9187A"/>
    <w:rsid w:val="00F97F1F"/>
    <w:rsid w:val="00FA15BB"/>
    <w:rsid w:val="00FB0CC7"/>
    <w:rsid w:val="00FB2C0D"/>
    <w:rsid w:val="00FB3FB7"/>
    <w:rsid w:val="00FB4142"/>
    <w:rsid w:val="00FB4B6B"/>
    <w:rsid w:val="00FB4C4B"/>
    <w:rsid w:val="00FC2301"/>
    <w:rsid w:val="00FC3055"/>
    <w:rsid w:val="00FD6B7F"/>
    <w:rsid w:val="00FD730B"/>
    <w:rsid w:val="00FE4CB5"/>
    <w:rsid w:val="00FE58A6"/>
    <w:rsid w:val="00FE59AB"/>
    <w:rsid w:val="00FF4A55"/>
    <w:rsid w:val="00FF6211"/>
    <w:rsid w:val="00FF72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D650D9C"/>
  <w15:docId w15:val="{769F26CE-FEA8-4C4E-8028-BCB436073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Arial" w:hAnsi="Arial"/>
      <w:spacing w:val="4"/>
      <w:position w:val="4"/>
      <w:sz w:val="22"/>
      <w:szCs w:val="24"/>
      <w:lang w:eastAsia="zh-CN"/>
    </w:rPr>
  </w:style>
  <w:style w:type="paragraph" w:styleId="Heading1">
    <w:name w:val="heading 1"/>
    <w:basedOn w:val="Normal"/>
    <w:next w:val="Normal"/>
    <w:qFormat/>
    <w:pPr>
      <w:keepNext/>
      <w:numPr>
        <w:numId w:val="1"/>
      </w:numPr>
      <w:spacing w:before="240" w:after="60"/>
      <w:outlineLvl w:val="0"/>
    </w:pPr>
    <w:rPr>
      <w:rFonts w:cs="Arial"/>
      <w:b/>
      <w:bCs/>
      <w:kern w:val="1"/>
      <w:sz w:val="32"/>
      <w:szCs w:val="32"/>
    </w:rPr>
  </w:style>
  <w:style w:type="paragraph" w:styleId="Heading2">
    <w:name w:val="heading 2"/>
    <w:basedOn w:val="Normal"/>
    <w:next w:val="Normal"/>
    <w:qFormat/>
    <w:pPr>
      <w:keepNext/>
      <w:numPr>
        <w:ilvl w:val="1"/>
        <w:numId w:val="1"/>
      </w:numPr>
      <w:spacing w:before="240" w:after="60"/>
      <w:outlineLvl w:val="1"/>
    </w:pPr>
    <w:rPr>
      <w:rFonts w:cs="Arial"/>
      <w:b/>
      <w:bCs/>
      <w:i/>
      <w:iCs/>
      <w:sz w:val="28"/>
      <w:szCs w:val="28"/>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2z0">
    <w:name w:val="WW8Num2z0"/>
    <w:rPr>
      <w:rFonts w:ascii="Symbol" w:hAnsi="Symbol" w:cs="Symbol"/>
    </w:rPr>
  </w:style>
  <w:style w:type="character" w:customStyle="1" w:styleId="WW8Num3z0">
    <w:name w:val="WW8Num3z0"/>
    <w:rPr>
      <w:rFonts w:ascii="Arial" w:eastAsia="Calibri" w:hAnsi="Arial" w:cs="Arial"/>
    </w:rPr>
  </w:style>
  <w:style w:type="character" w:customStyle="1" w:styleId="WW8Num5z0">
    <w:name w:val="WW8Num5z0"/>
    <w:rPr>
      <w:rFonts w:ascii="Arial" w:eastAsia="Calibri" w:hAnsi="Arial" w:cs="Arial"/>
    </w:rPr>
  </w:style>
  <w:style w:type="character" w:customStyle="1" w:styleId="WW8Num7z0">
    <w:name w:val="WW8Num7z0"/>
    <w:rPr>
      <w:rFonts w:ascii="Wingdings" w:hAnsi="Wingdings" w:cs="Wingdings"/>
    </w:rPr>
  </w:style>
  <w:style w:type="character" w:customStyle="1" w:styleId="WW8Num8z0">
    <w:name w:val="WW8Num8z0"/>
    <w:rPr>
      <w:rFonts w:ascii="Wingdings" w:hAnsi="Wingdings" w:cs="Wingdings"/>
    </w:rPr>
  </w:style>
  <w:style w:type="character" w:customStyle="1" w:styleId="WW8Num11z1">
    <w:name w:val="WW8Num11z1"/>
    <w:rPr>
      <w:rFonts w:ascii="Arial" w:hAnsi="Arial" w:cs="Courier New"/>
    </w:rPr>
  </w:style>
  <w:style w:type="character" w:customStyle="1" w:styleId="WW8Num12z1">
    <w:name w:val="WW8Num12z1"/>
    <w:rPr>
      <w:b/>
    </w:rPr>
  </w:style>
  <w:style w:type="character" w:customStyle="1" w:styleId="WW8Num12z2">
    <w:name w:val="WW8Num12z2"/>
    <w:rPr>
      <w:rFonts w:ascii="Wingdings" w:hAnsi="Wingdings" w:cs="Wingdings"/>
    </w:rPr>
  </w:style>
  <w:style w:type="character" w:customStyle="1" w:styleId="WW8Num13z1">
    <w:name w:val="WW8Num13z1"/>
    <w:rPr>
      <w:rFonts w:ascii="Arial" w:hAnsi="Arial" w:cs="Courier New"/>
    </w:rPr>
  </w:style>
  <w:style w:type="character" w:customStyle="1" w:styleId="WW8Num14z1">
    <w:name w:val="WW8Num14z1"/>
    <w:rPr>
      <w:rFonts w:ascii="Courier New" w:hAnsi="Courier New" w:cs="Courier New"/>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33z1">
    <w:name w:val="WW8Num33z1"/>
    <w:rPr>
      <w:rFonts w:ascii="Arial" w:hAnsi="Arial" w:cs="Times New Roman"/>
      <w:b w:val="0"/>
      <w:sz w:val="22"/>
      <w:szCs w:val="24"/>
    </w:rPr>
  </w:style>
  <w:style w:type="character" w:customStyle="1" w:styleId="WW8Num33z2">
    <w:name w:val="WW8Num33z2"/>
    <w:rPr>
      <w:b w:val="0"/>
      <w:i w:val="0"/>
    </w:rPr>
  </w:style>
  <w:style w:type="character" w:customStyle="1" w:styleId="WW8Num34z1">
    <w:name w:val="WW8Num34z1"/>
    <w:rPr>
      <w:rFonts w:ascii="Arial" w:hAnsi="Arial" w:cs="Times New Roman"/>
      <w:b w:val="0"/>
      <w:sz w:val="22"/>
      <w:szCs w:val="24"/>
    </w:rPr>
  </w:style>
  <w:style w:type="character" w:customStyle="1" w:styleId="WW8Num34z2">
    <w:name w:val="WW8Num34z2"/>
    <w:rPr>
      <w:b w:val="0"/>
      <w:i w:val="0"/>
    </w:rPr>
  </w:style>
  <w:style w:type="character" w:customStyle="1" w:styleId="WW8Num38z1">
    <w:name w:val="WW8Num38z1"/>
    <w:rPr>
      <w:rFonts w:ascii="Arial" w:hAnsi="Arial" w:cs="Times New Roman"/>
      <w:b w:val="0"/>
      <w:sz w:val="22"/>
      <w:szCs w:val="24"/>
    </w:rPr>
  </w:style>
  <w:style w:type="character" w:customStyle="1" w:styleId="WW8Num38z2">
    <w:name w:val="WW8Num38z2"/>
    <w:rPr>
      <w:b w:val="0"/>
      <w:i w:val="0"/>
    </w:rPr>
  </w:style>
  <w:style w:type="character" w:customStyle="1" w:styleId="WW8Num43z1">
    <w:name w:val="WW8Num43z1"/>
    <w:rPr>
      <w:rFonts w:ascii="Arial" w:hAnsi="Arial" w:cs="Times New Roman"/>
      <w:b w:val="0"/>
      <w:sz w:val="22"/>
      <w:szCs w:val="24"/>
    </w:rPr>
  </w:style>
  <w:style w:type="character" w:customStyle="1" w:styleId="WW8Num43z2">
    <w:name w:val="WW8Num43z2"/>
    <w:rPr>
      <w:b w:val="0"/>
      <w:i w:val="0"/>
    </w:rPr>
  </w:style>
  <w:style w:type="character" w:customStyle="1" w:styleId="WW8Num45z1">
    <w:name w:val="WW8Num45z1"/>
    <w:rPr>
      <w:rFonts w:ascii="Arial" w:hAnsi="Arial" w:cs="Times New Roman"/>
      <w:b w:val="0"/>
      <w:sz w:val="22"/>
      <w:szCs w:val="24"/>
    </w:rPr>
  </w:style>
  <w:style w:type="character" w:customStyle="1" w:styleId="WW8Num45z2">
    <w:name w:val="WW8Num45z2"/>
    <w:rPr>
      <w:b w:val="0"/>
      <w:i w:val="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DefaultParagraphFont">
    <w:name w:val="WW-Default Paragraph Font"/>
  </w:style>
  <w:style w:type="character" w:customStyle="1" w:styleId="WW-DefaultParagraphFont1">
    <w:name w:val="WW-Default Paragraph Font1"/>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7z1">
    <w:name w:val="WW8Num7z1"/>
    <w:rPr>
      <w:rFonts w:ascii="Courier New" w:hAnsi="Courier New" w:cs="Courier New"/>
    </w:rPr>
  </w:style>
  <w:style w:type="character" w:customStyle="1" w:styleId="WW8Num7z3">
    <w:name w:val="WW8Num7z3"/>
    <w:rPr>
      <w:rFonts w:ascii="Symbol" w:hAnsi="Symbol" w:cs="Symbol"/>
    </w:rPr>
  </w:style>
  <w:style w:type="character" w:customStyle="1" w:styleId="WW8Num8z1">
    <w:name w:val="WW8Num8z1"/>
    <w:rPr>
      <w:rFonts w:ascii="Courier New" w:hAnsi="Courier New" w:cs="Courier New"/>
    </w:rPr>
  </w:style>
  <w:style w:type="character" w:customStyle="1" w:styleId="WW8Num8z3">
    <w:name w:val="WW8Num8z3"/>
    <w:rPr>
      <w:rFonts w:ascii="Symbol" w:hAnsi="Symbol" w:cs="Symbol"/>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4z0">
    <w:name w:val="WW8Num14z0"/>
    <w:rPr>
      <w:rFonts w:ascii="Arial" w:eastAsia="Calibri" w:hAnsi="Arial" w:cs="Arial"/>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rPr>
      <w:rFonts w:ascii="Arial" w:eastAsia="Calibri" w:hAnsi="Arial" w:cs="Aria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DefaultParagraphFont11">
    <w:name w:val="WW-Default Paragraph Font11"/>
  </w:style>
  <w:style w:type="character" w:customStyle="1" w:styleId="BalloonTextChar">
    <w:name w:val="Balloon Text Char"/>
    <w:rPr>
      <w:rFonts w:ascii="Tahoma" w:hAnsi="Tahoma" w:cs="Tahoma"/>
      <w:sz w:val="16"/>
      <w:szCs w:val="16"/>
    </w:rPr>
  </w:style>
  <w:style w:type="character" w:customStyle="1" w:styleId="HeaderChar">
    <w:name w:val="Header Char"/>
    <w:basedOn w:val="WW-DefaultParagraphFont11"/>
  </w:style>
  <w:style w:type="character" w:customStyle="1" w:styleId="FooterChar">
    <w:name w:val="Footer Char"/>
    <w:basedOn w:val="WW-DefaultParagraphFont11"/>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odyText2Char">
    <w:name w:val="Body Text 2 Char"/>
    <w:rPr>
      <w:rFonts w:ascii="VNI-Times" w:eastAsia="Times New Roman" w:hAnsi="VNI-Times" w:cs="Times New Roman"/>
      <w:szCs w:val="20"/>
    </w:rPr>
  </w:style>
  <w:style w:type="character" w:customStyle="1" w:styleId="content">
    <w:name w:val="content"/>
    <w:basedOn w:val="WW-DefaultParagraphFont11"/>
  </w:style>
  <w:style w:type="character" w:customStyle="1" w:styleId="pbody1">
    <w:name w:val="pbody1"/>
    <w:basedOn w:val="WW-DefaultParagraphFont11"/>
  </w:style>
  <w:style w:type="character" w:customStyle="1" w:styleId="innertitle1">
    <w:name w:val="innertitle1"/>
    <w:basedOn w:val="WW-DefaultParagraphFont11"/>
  </w:style>
  <w:style w:type="character" w:styleId="Emphasis">
    <w:name w:val="Emphasis"/>
    <w:qFormat/>
    <w:rPr>
      <w:i/>
      <w:iCs/>
    </w:rPr>
  </w:style>
  <w:style w:type="character" w:customStyle="1" w:styleId="apple-style-span">
    <w:name w:val="apple-style-span"/>
    <w:basedOn w:val="WW-DefaultParagraphFont11"/>
  </w:style>
  <w:style w:type="character" w:styleId="Strong">
    <w:name w:val="Strong"/>
    <w:qFormat/>
    <w:rPr>
      <w:b/>
      <w:bCs/>
    </w:rPr>
  </w:style>
  <w:style w:type="character" w:customStyle="1" w:styleId="apple-converted-space">
    <w:name w:val="apple-converted-space"/>
    <w:basedOn w:val="WW-DefaultParagraphFont11"/>
  </w:style>
  <w:style w:type="character" w:customStyle="1" w:styleId="WW8Num6z0">
    <w:name w:val="WW8Num6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2z0">
    <w:name w:val="WW8Num12z0"/>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9z0">
    <w:name w:val="WW8Num19z0"/>
    <w:rPr>
      <w:rFonts w:ascii="Arial" w:eastAsia="Times New Roman" w:hAnsi="Arial" w:cs="Aria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Heading1Char">
    <w:name w:val="Heading 1 Char"/>
    <w:rPr>
      <w:rFonts w:ascii="Arial" w:eastAsia="Calibri" w:hAnsi="Arial" w:cs="Arial"/>
      <w:b/>
      <w:bCs/>
      <w:kern w:val="1"/>
      <w:sz w:val="32"/>
      <w:szCs w:val="32"/>
      <w:lang w:eastAsia="zh-CN"/>
    </w:rPr>
  </w:style>
  <w:style w:type="character" w:customStyle="1" w:styleId="Heading2Char">
    <w:name w:val="Heading 2 Char"/>
    <w:rPr>
      <w:rFonts w:ascii="Arial" w:eastAsia="Calibri" w:hAnsi="Arial" w:cs="Arial"/>
      <w:b/>
      <w:bCs/>
      <w:i/>
      <w:iCs/>
      <w:sz w:val="28"/>
      <w:szCs w:val="28"/>
      <w:lang w:eastAsia="zh-CN"/>
    </w:rPr>
  </w:style>
  <w:style w:type="character" w:customStyle="1" w:styleId="Heading6Char">
    <w:name w:val="Heading 6 Char"/>
    <w:rPr>
      <w:rFonts w:eastAsia="Calibri"/>
      <w:b/>
      <w:bCs/>
      <w:sz w:val="22"/>
      <w:szCs w:val="22"/>
      <w:lang w:eastAsia="zh-CN"/>
    </w:rPr>
  </w:style>
  <w:style w:type="character" w:customStyle="1" w:styleId="WW8Num6z1">
    <w:name w:val="WW8Num6z1"/>
    <w:rPr>
      <w:rFonts w:ascii="Courier New" w:hAnsi="Courier New" w:cs="Courier New"/>
    </w:rPr>
  </w:style>
  <w:style w:type="character" w:customStyle="1" w:styleId="WW8Num10z1">
    <w:name w:val="WW8Num10z1"/>
    <w:rPr>
      <w:rFonts w:ascii="Times New Roman" w:hAnsi="Times New Roman" w:cs="Times New Roman"/>
      <w:b w:val="0"/>
      <w:i w:val="0"/>
      <w:sz w:val="24"/>
      <w:szCs w:val="24"/>
    </w:rPr>
  </w:style>
  <w:style w:type="character" w:customStyle="1" w:styleId="WW8Num10z2">
    <w:name w:val="WW8Num10z2"/>
    <w:rPr>
      <w:b w:val="0"/>
      <w:i w:val="0"/>
    </w:rPr>
  </w:style>
  <w:style w:type="character" w:customStyle="1" w:styleId="WW8Num10z8">
    <w:name w:val="WW8Num10z8"/>
    <w:rPr>
      <w:rFonts w:ascii="Symbol" w:hAnsi="Symbol" w:cs="Symbol"/>
    </w:rPr>
  </w:style>
  <w:style w:type="character" w:customStyle="1" w:styleId="WW8Num18z1">
    <w:name w:val="WW8Num18z1"/>
    <w:rPr>
      <w:rFonts w:ascii="Times New Roman" w:hAnsi="Times New Roman" w:cs="Times New Roman"/>
      <w:b w:val="0"/>
      <w:sz w:val="24"/>
      <w:szCs w:val="24"/>
    </w:rPr>
  </w:style>
  <w:style w:type="character" w:customStyle="1" w:styleId="WW8Num18z2">
    <w:name w:val="WW8Num18z2"/>
    <w:rPr>
      <w:b w:val="0"/>
      <w:i w:val="0"/>
    </w:rPr>
  </w:style>
  <w:style w:type="character" w:customStyle="1" w:styleId="WW8Num20z1">
    <w:name w:val="WW8Num20z1"/>
    <w:rPr>
      <w:rFonts w:ascii="Courier New" w:hAnsi="Courier New" w:cs="Courier New"/>
    </w:rPr>
  </w:style>
  <w:style w:type="character" w:customStyle="1" w:styleId="WW8Num21z1">
    <w:name w:val="WW8Num21z1"/>
    <w:rPr>
      <w:rFonts w:ascii="Times New Roman" w:hAnsi="Times New Roman" w:cs="Times New Roman"/>
      <w:b w:val="0"/>
      <w:sz w:val="24"/>
      <w:szCs w:val="24"/>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7z1">
    <w:name w:val="WW8Num27z1"/>
    <w:rPr>
      <w:b w:val="0"/>
      <w:i w:val="0"/>
      <w:sz w:val="24"/>
      <w:szCs w:val="24"/>
    </w:rPr>
  </w:style>
  <w:style w:type="character" w:customStyle="1" w:styleId="WW8Num27z2">
    <w:name w:val="WW8Num27z2"/>
    <w:rPr>
      <w:b w:val="0"/>
      <w:i w:val="0"/>
    </w:rPr>
  </w:style>
  <w:style w:type="character" w:customStyle="1" w:styleId="WW8Num6z2">
    <w:name w:val="WW8Num6z2"/>
    <w:rPr>
      <w:rFonts w:ascii="Wingdings" w:hAnsi="Wingdings" w:cs="Wingdings"/>
    </w:rPr>
  </w:style>
  <w:style w:type="character" w:customStyle="1" w:styleId="WW8Num17z0">
    <w:name w:val="WW8Num17z0"/>
    <w:rPr>
      <w:rFonts w:ascii="Symbol" w:hAnsi="Symbol" w:cs="Symbol"/>
    </w:rPr>
  </w:style>
  <w:style w:type="character" w:customStyle="1" w:styleId="WW8Num20z0">
    <w:name w:val="WW8Num20z0"/>
    <w:rPr>
      <w:b w:val="0"/>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2z1">
    <w:name w:val="WW8Num22z1"/>
    <w:rPr>
      <w:rFonts w:ascii="Times New Roman" w:hAnsi="Times New Roman" w:cs="Times New Roman"/>
      <w:b w:val="0"/>
      <w:sz w:val="24"/>
      <w:szCs w:val="24"/>
    </w:rPr>
  </w:style>
  <w:style w:type="character" w:customStyle="1" w:styleId="AuDuongDat">
    <w:name w:val="Au Duong Dat"/>
    <w:rPr>
      <w:rFonts w:ascii="Arial" w:hAnsi="Arial" w:cs="Arial"/>
      <w:color w:val="000080"/>
      <w:sz w:val="20"/>
      <w:szCs w:val="20"/>
    </w:rPr>
  </w:style>
  <w:style w:type="character" w:styleId="PageNumber">
    <w:name w:val="page number"/>
    <w:basedOn w:val="WW-DefaultParagraphFont1"/>
  </w:style>
  <w:style w:type="character" w:customStyle="1" w:styleId="BodyTextIndentChar">
    <w:name w:val="Body Text Indent Char"/>
    <w:rPr>
      <w:sz w:val="22"/>
      <w:szCs w:val="22"/>
    </w:rPr>
  </w:style>
  <w:style w:type="character" w:customStyle="1" w:styleId="SubtitleChar">
    <w:name w:val="Subtitle Char"/>
    <w:rPr>
      <w:rFonts w:ascii="Arial" w:eastAsia="Calibri" w:hAnsi="Arial" w:cs="Arial"/>
      <w:sz w:val="24"/>
      <w:szCs w:val="24"/>
      <w:lang w:eastAsia="zh-CN"/>
    </w:rPr>
  </w:style>
  <w:style w:type="character" w:customStyle="1" w:styleId="BodyTextIndentChar1">
    <w:name w:val="Body Text Indent Char1"/>
    <w:rPr>
      <w:rFonts w:ascii="Calibri" w:eastAsia="Calibri" w:hAnsi="Calibri" w:cs="Calibri"/>
      <w:sz w:val="22"/>
      <w:szCs w:val="22"/>
      <w:lang w:eastAsia="zh-CN"/>
    </w:rPr>
  </w:style>
  <w:style w:type="character" w:styleId="CommentReference">
    <w:name w:val="annotation reference"/>
    <w:rPr>
      <w:sz w:val="16"/>
      <w:szCs w:val="16"/>
    </w:rPr>
  </w:style>
  <w:style w:type="character" w:customStyle="1" w:styleId="CommentTextChar">
    <w:name w:val="Comment Text Char"/>
    <w:rPr>
      <w:rFonts w:ascii="Calibri" w:eastAsia="Calibri" w:hAnsi="Calibri" w:cs="Calibri"/>
      <w:lang w:eastAsia="zh-CN"/>
    </w:rPr>
  </w:style>
  <w:style w:type="character" w:customStyle="1" w:styleId="CommentSubjectChar">
    <w:name w:val="Comment Subject Char"/>
    <w:rPr>
      <w:rFonts w:ascii="Calibri" w:eastAsia="Calibri" w:hAnsi="Calibri" w:cs="Calibri"/>
      <w:b/>
      <w:bCs/>
      <w:lang w:eastAsia="zh-CN"/>
    </w:rPr>
  </w:style>
  <w:style w:type="paragraph" w:customStyle="1" w:styleId="Heading">
    <w:name w:val="Heading"/>
    <w:basedOn w:val="Normal"/>
    <w:next w:val="BodyText"/>
    <w:pPr>
      <w:keepNext/>
      <w:spacing w:before="240" w:after="120"/>
    </w:pPr>
    <w:rPr>
      <w:rFonts w:eastAsia="Droid Sans Fallback" w:cs="Lohit Hindi"/>
      <w:sz w:val="28"/>
      <w:szCs w:val="28"/>
    </w:rPr>
  </w:style>
  <w:style w:type="paragraph" w:styleId="BodyText">
    <w:name w:val="Body Text"/>
    <w:basedOn w:val="Normal"/>
    <w:pPr>
      <w:spacing w:after="120"/>
    </w:p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rPr>
  </w:style>
  <w:style w:type="paragraph" w:customStyle="1" w:styleId="Index">
    <w:name w:val="Index"/>
    <w:basedOn w:val="Normal"/>
    <w:pPr>
      <w:suppressLineNumbers/>
    </w:pPr>
    <w:rPr>
      <w:rFonts w:cs="Lohit Hindi"/>
    </w:r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BodyText2">
    <w:name w:val="Body Text 2"/>
    <w:basedOn w:val="Normal"/>
    <w:pPr>
      <w:spacing w:after="0" w:line="240" w:lineRule="auto"/>
      <w:jc w:val="both"/>
    </w:pPr>
    <w:rPr>
      <w:rFonts w:ascii="VNI-Times" w:hAnsi="VNI-Times" w:cs="VNI-Times"/>
      <w:szCs w:val="20"/>
    </w:rPr>
  </w:style>
  <w:style w:type="paragraph" w:customStyle="1" w:styleId="MediumGrid1-Accent21">
    <w:name w:val="Medium Grid 1 - Accent 21"/>
    <w:basedOn w:val="Normal"/>
    <w:pPr>
      <w:ind w:left="720"/>
    </w:pPr>
  </w:style>
  <w:style w:type="paragraph" w:styleId="NormalWeb">
    <w:name w:val="Normal (Web)"/>
    <w:basedOn w:val="Normal"/>
    <w:pPr>
      <w:spacing w:before="280" w:after="280" w:line="240" w:lineRule="auto"/>
    </w:pPr>
    <w:rPr>
      <w:rFonts w:ascii="Times New Roman" w:eastAsia="Calibri" w:hAnsi="Times New Roman"/>
      <w:sz w:val="24"/>
    </w:rPr>
  </w:style>
  <w:style w:type="paragraph" w:customStyle="1" w:styleId="pheader">
    <w:name w:val="pheader"/>
    <w:basedOn w:val="Normal"/>
    <w:pPr>
      <w:spacing w:before="280" w:after="280" w:line="240" w:lineRule="auto"/>
    </w:pPr>
    <w:rPr>
      <w:rFonts w:ascii="Times New Roman" w:eastAsia="Calibri" w:hAnsi="Times New Roman"/>
      <w:sz w:val="24"/>
    </w:rPr>
  </w:style>
  <w:style w:type="paragraph" w:customStyle="1" w:styleId="pbody">
    <w:name w:val="pbody"/>
    <w:basedOn w:val="Normal"/>
    <w:pPr>
      <w:spacing w:before="280" w:after="280" w:line="240" w:lineRule="auto"/>
    </w:pPr>
    <w:rPr>
      <w:rFonts w:ascii="Times New Roman" w:eastAsia="Calibri" w:hAnsi="Times New Roman"/>
      <w:sz w:val="24"/>
    </w:rPr>
  </w:style>
  <w:style w:type="paragraph" w:customStyle="1" w:styleId="innertitle">
    <w:name w:val="innertitle"/>
    <w:basedOn w:val="Normal"/>
    <w:pPr>
      <w:spacing w:before="280" w:after="280" w:line="240" w:lineRule="auto"/>
    </w:pPr>
    <w:rPr>
      <w:rFonts w:ascii="Times New Roman" w:eastAsia="Calibri" w:hAnsi="Times New Roman"/>
      <w:sz w:val="24"/>
    </w:rPr>
  </w:style>
  <w:style w:type="paragraph" w:customStyle="1" w:styleId="lead">
    <w:name w:val="lead"/>
    <w:basedOn w:val="Normal"/>
    <w:pPr>
      <w:spacing w:before="280" w:after="280" w:line="240" w:lineRule="auto"/>
    </w:pPr>
    <w:rPr>
      <w:rFonts w:ascii="Times New Roman" w:hAnsi="Times New Roman"/>
      <w:sz w:val="24"/>
    </w:rPr>
  </w:style>
  <w:style w:type="paragraph" w:customStyle="1" w:styleId="TableContents">
    <w:name w:val="Table Contents"/>
    <w:basedOn w:val="Normal"/>
    <w:pPr>
      <w:widowControl w:val="0"/>
      <w:suppressLineNumbers/>
      <w:spacing w:after="0" w:line="240" w:lineRule="auto"/>
      <w:jc w:val="center"/>
      <w:textAlignment w:val="center"/>
    </w:pPr>
    <w:rPr>
      <w:rFonts w:ascii="Times New Roman" w:eastAsia="Droid Sans Fallback" w:hAnsi="Times New Roman" w:cs="Lohit Hindi"/>
      <w:kern w:val="1"/>
      <w:sz w:val="24"/>
      <w:lang w:bidi="hi-IN"/>
    </w:rPr>
  </w:style>
  <w:style w:type="paragraph" w:customStyle="1" w:styleId="TableHeading">
    <w:name w:val="Table Heading"/>
    <w:basedOn w:val="TableContents"/>
    <w:rPr>
      <w:b/>
      <w:bCs/>
    </w:rPr>
  </w:style>
  <w:style w:type="paragraph" w:styleId="ListParagraph">
    <w:name w:val="List Paragraph"/>
    <w:basedOn w:val="Normal"/>
    <w:link w:val="ListParagraphChar"/>
    <w:uiPriority w:val="34"/>
    <w:qFormat/>
    <w:pPr>
      <w:widowControl w:val="0"/>
      <w:spacing w:after="0" w:line="240" w:lineRule="auto"/>
      <w:ind w:left="720"/>
    </w:pPr>
    <w:rPr>
      <w:rFonts w:ascii="Times New Roman" w:eastAsia="Droid Sans Fallback" w:hAnsi="Times New Roman" w:cs="Lohit Hindi"/>
      <w:kern w:val="1"/>
      <w:sz w:val="24"/>
      <w:lang w:bidi="hi-IN"/>
    </w:rPr>
  </w:style>
  <w:style w:type="paragraph" w:styleId="ListBullet2">
    <w:name w:val="List Bullet 2"/>
    <w:basedOn w:val="Normal"/>
    <w:pPr>
      <w:ind w:left="720" w:hanging="360"/>
    </w:pPr>
  </w:style>
  <w:style w:type="paragraph" w:styleId="ListBullet">
    <w:name w:val="List Bullet"/>
    <w:basedOn w:val="Normal"/>
    <w:pPr>
      <w:numPr>
        <w:numId w:val="4"/>
      </w:numPr>
    </w:pPr>
  </w:style>
  <w:style w:type="paragraph" w:customStyle="1" w:styleId="WW-ListBullet2">
    <w:name w:val="WW-List Bullet 2"/>
    <w:basedOn w:val="Normal"/>
    <w:pPr>
      <w:numPr>
        <w:numId w:val="3"/>
      </w:numPr>
    </w:pPr>
  </w:style>
  <w:style w:type="paragraph" w:styleId="ListBullet3">
    <w:name w:val="List Bullet 3"/>
    <w:basedOn w:val="Normal"/>
    <w:pPr>
      <w:numPr>
        <w:numId w:val="2"/>
      </w:numPr>
    </w:pPr>
  </w:style>
  <w:style w:type="paragraph" w:styleId="Subtitle">
    <w:name w:val="Subtitle"/>
    <w:basedOn w:val="Normal"/>
    <w:next w:val="BodyText"/>
    <w:qFormat/>
    <w:pPr>
      <w:spacing w:after="60"/>
      <w:jc w:val="center"/>
    </w:pPr>
    <w:rPr>
      <w:rFonts w:cs="Arial"/>
      <w:sz w:val="24"/>
    </w:rPr>
  </w:style>
  <w:style w:type="paragraph" w:styleId="BodyTextIndent">
    <w:name w:val="Body Text Indent"/>
    <w:basedOn w:val="Normal"/>
    <w:pPr>
      <w:spacing w:after="120"/>
      <w:ind w:left="360"/>
    </w:pPr>
  </w:style>
  <w:style w:type="paragraph" w:customStyle="1" w:styleId="Framecontents">
    <w:name w:val="Frame contents"/>
    <w:basedOn w:val="BodyText"/>
  </w:style>
  <w:style w:type="paragraph" w:customStyle="1" w:styleId="WW-Default">
    <w:name w:val="WW-Default"/>
    <w:pPr>
      <w:suppressAutoHyphens/>
      <w:autoSpaceDE w:val="0"/>
    </w:pPr>
    <w:rPr>
      <w:rFonts w:ascii="Arial" w:hAnsi="Arial"/>
      <w:color w:val="000000"/>
      <w:spacing w:val="4"/>
      <w:position w:val="4"/>
      <w:sz w:val="24"/>
      <w:szCs w:val="24"/>
      <w:lang w:eastAsia="zh-CN"/>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table" w:styleId="TableGrid">
    <w:name w:val="Table Grid"/>
    <w:basedOn w:val="TableNormal"/>
    <w:uiPriority w:val="59"/>
    <w:rsid w:val="007C08C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AA5817"/>
    <w:rPr>
      <w:rFonts w:eastAsia="Droid Sans Fallback" w:cs="Lohit Hindi"/>
      <w:spacing w:val="4"/>
      <w:kern w:val="1"/>
      <w:position w:val="4"/>
      <w:sz w:val="24"/>
      <w:szCs w:val="24"/>
      <w:lang w:eastAsia="zh-CN" w:bidi="hi-IN"/>
    </w:rPr>
  </w:style>
  <w:style w:type="character" w:customStyle="1" w:styleId="UnresolvedMention1">
    <w:name w:val="Unresolved Mention1"/>
    <w:basedOn w:val="DefaultParagraphFont"/>
    <w:uiPriority w:val="99"/>
    <w:semiHidden/>
    <w:unhideWhenUsed/>
    <w:rsid w:val="00A75C9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107717">
      <w:bodyDiv w:val="1"/>
      <w:marLeft w:val="0"/>
      <w:marRight w:val="0"/>
      <w:marTop w:val="0"/>
      <w:marBottom w:val="0"/>
      <w:divBdr>
        <w:top w:val="none" w:sz="0" w:space="0" w:color="auto"/>
        <w:left w:val="none" w:sz="0" w:space="0" w:color="auto"/>
        <w:bottom w:val="none" w:sz="0" w:space="0" w:color="auto"/>
        <w:right w:val="none" w:sz="0" w:space="0" w:color="auto"/>
      </w:divBdr>
      <w:divsChild>
        <w:div w:id="986517015">
          <w:marLeft w:val="0"/>
          <w:marRight w:val="0"/>
          <w:marTop w:val="0"/>
          <w:marBottom w:val="0"/>
          <w:divBdr>
            <w:top w:val="none" w:sz="0" w:space="0" w:color="auto"/>
            <w:left w:val="none" w:sz="0" w:space="0" w:color="auto"/>
            <w:bottom w:val="none" w:sz="0" w:space="0" w:color="auto"/>
            <w:right w:val="none" w:sz="0" w:space="0" w:color="auto"/>
          </w:divBdr>
        </w:div>
      </w:divsChild>
    </w:div>
    <w:div w:id="1277102827">
      <w:bodyDiv w:val="1"/>
      <w:marLeft w:val="0"/>
      <w:marRight w:val="0"/>
      <w:marTop w:val="0"/>
      <w:marBottom w:val="0"/>
      <w:divBdr>
        <w:top w:val="none" w:sz="0" w:space="0" w:color="auto"/>
        <w:left w:val="none" w:sz="0" w:space="0" w:color="auto"/>
        <w:bottom w:val="none" w:sz="0" w:space="0" w:color="auto"/>
        <w:right w:val="none" w:sz="0" w:space="0" w:color="auto"/>
      </w:divBdr>
    </w:div>
    <w:div w:id="1740588273">
      <w:bodyDiv w:val="1"/>
      <w:marLeft w:val="0"/>
      <w:marRight w:val="0"/>
      <w:marTop w:val="0"/>
      <w:marBottom w:val="0"/>
      <w:divBdr>
        <w:top w:val="none" w:sz="0" w:space="0" w:color="auto"/>
        <w:left w:val="none" w:sz="0" w:space="0" w:color="auto"/>
        <w:bottom w:val="none" w:sz="0" w:space="0" w:color="auto"/>
        <w:right w:val="none" w:sz="0" w:space="0" w:color="auto"/>
      </w:divBdr>
      <w:divsChild>
        <w:div w:id="1034574273">
          <w:marLeft w:val="0"/>
          <w:marRight w:val="0"/>
          <w:marTop w:val="0"/>
          <w:marBottom w:val="0"/>
          <w:divBdr>
            <w:top w:val="none" w:sz="0" w:space="0" w:color="auto"/>
            <w:left w:val="none" w:sz="0" w:space="0" w:color="auto"/>
            <w:bottom w:val="none" w:sz="0" w:space="0" w:color="auto"/>
            <w:right w:val="none" w:sz="0" w:space="0" w:color="auto"/>
          </w:divBdr>
        </w:div>
      </w:divsChild>
    </w:div>
    <w:div w:id="197532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66F8E0-E00F-4C6B-8E0F-65892E087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Links>
    <vt:vector size="18" baseType="variant">
      <vt:variant>
        <vt:i4>2818131</vt:i4>
      </vt:variant>
      <vt:variant>
        <vt:i4>6</vt:i4>
      </vt:variant>
      <vt:variant>
        <vt:i4>0</vt:i4>
      </vt:variant>
      <vt:variant>
        <vt:i4>5</vt:i4>
      </vt:variant>
      <vt:variant>
        <vt:lpwstr>mailto:thudao@vht.com.vn</vt:lpwstr>
      </vt:variant>
      <vt:variant>
        <vt:lpwstr/>
      </vt:variant>
      <vt:variant>
        <vt:i4>327777</vt:i4>
      </vt:variant>
      <vt:variant>
        <vt:i4>3</vt:i4>
      </vt:variant>
      <vt:variant>
        <vt:i4>0</vt:i4>
      </vt:variant>
      <vt:variant>
        <vt:i4>5</vt:i4>
      </vt:variant>
      <vt:variant>
        <vt:lpwstr>mailto:thienan@vht.com.vn</vt:lpwstr>
      </vt:variant>
      <vt:variant>
        <vt:lpwstr/>
      </vt:variant>
      <vt:variant>
        <vt:i4>3342412</vt:i4>
      </vt:variant>
      <vt:variant>
        <vt:i4>0</vt:i4>
      </vt:variant>
      <vt:variant>
        <vt:i4>0</vt:i4>
      </vt:variant>
      <vt:variant>
        <vt:i4>5</vt:i4>
      </vt:variant>
      <vt:variant>
        <vt:lpwstr>mailto:baoduy@vht.com.vn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HoangTam</dc:creator>
  <cp:lastModifiedBy>Microsoft account</cp:lastModifiedBy>
  <cp:revision>4</cp:revision>
  <cp:lastPrinted>2012-08-01T09:04:00Z</cp:lastPrinted>
  <dcterms:created xsi:type="dcterms:W3CDTF">2021-04-13T03:11:00Z</dcterms:created>
  <dcterms:modified xsi:type="dcterms:W3CDTF">2021-05-13T03:45:00Z</dcterms:modified>
</cp:coreProperties>
</file>